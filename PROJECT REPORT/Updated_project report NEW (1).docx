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22.3.0 -->
  <w:body>
    <w:p>
      <w:pPr>
        <w:spacing w:after="0" w:line="288" w:lineRule="auto"/>
        <w:ind w:left="2580" w:right="1600" w:hanging="1060"/>
        <w:jc w:val="left"/>
        <w:rPr>
          <w:rFonts w:ascii="Times New Roman" w:eastAsia="Times New Roman" w:hAnsi="Times New Roman" w:cs="Times New Roman"/>
          <w:b w:val="0"/>
          <w:bCs w:val="0"/>
          <w:i w:val="0"/>
          <w:iCs w:val="0"/>
          <w:sz w:val="52"/>
          <w:szCs w:val="52"/>
        </w:rPr>
      </w:pPr>
      <w:r>
        <w:rPr>
          <w:rFonts w:ascii="Times New Roman" w:eastAsia="Times New Roman" w:hAnsi="Times New Roman" w:cs="Times New Roman"/>
          <w:b w:val="0"/>
          <w:bCs w:val="0"/>
          <w:i w:val="0"/>
          <w:iCs w:val="0"/>
          <w:strike w:val="0"/>
          <w:sz w:val="52"/>
          <w:szCs w:val="52"/>
          <w:u w:val="none"/>
        </w:rPr>
        <w:drawing>
          <wp:anchor simplePos="0" relativeHeight="251664384" behindDoc="1" locked="0" layoutInCell="1" allowOverlap="1">
            <wp:simplePos x="0" y="0"/>
            <wp:positionH relativeFrom="page">
              <wp:posOffset>304800</wp:posOffset>
            </wp:positionH>
            <wp:positionV relativeFrom="page">
              <wp:posOffset>304800</wp:posOffset>
            </wp:positionV>
            <wp:extent cx="7172325" cy="9458325"/>
            <wp:wrapNone/>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1" name=""/>
                    <pic:cNvPicPr>
                      <a:picLocks noChangeAspect="1"/>
                    </pic:cNvPicPr>
                  </pic:nvPicPr>
                  <pic:blipFill>
                    <a:blip xmlns:r="http://schemas.openxmlformats.org/officeDocument/2006/relationships" r:embed="rId4"/>
                    <a:stretch>
                      <a:fillRect/>
                    </a:stretch>
                  </pic:blipFill>
                  <pic:spPr>
                    <a:xfrm>
                      <a:off x="0" y="0"/>
                      <a:ext cx="7172325" cy="9458325"/>
                    </a:xfrm>
                    <a:prstGeom prst="rect">
                      <a:avLst/>
                    </a:prstGeom>
                  </pic:spPr>
                </pic:pic>
              </a:graphicData>
            </a:graphic>
          </wp:anchor>
        </w:drawing>
      </w:r>
      <w:r>
        <w:rPr>
          <w:rFonts w:ascii="Times New Roman" w:eastAsia="Times New Roman" w:hAnsi="Times New Roman" w:cs="Times New Roman"/>
          <w:b w:val="0"/>
          <w:bCs w:val="0"/>
          <w:i w:val="0"/>
          <w:iCs w:val="0"/>
          <w:sz w:val="52"/>
          <w:szCs w:val="52"/>
        </w:rPr>
        <w:t>WEB PHISHING DETECTION PROJECT REPORT</w:t>
      </w:r>
    </w:p>
    <w:p>
      <w:pPr>
        <w:spacing w:before="61" w:after="0"/>
        <w:ind w:left="2188" w:right="2405"/>
        <w:jc w:val="center"/>
        <w:rPr>
          <w:rFonts w:ascii="Times New Roman" w:eastAsia="Times New Roman" w:hAnsi="Times New Roman" w:cs="Times New Roman"/>
          <w:b w:val="0"/>
          <w:bCs w:val="0"/>
          <w:i w:val="0"/>
          <w:iCs w:val="0"/>
          <w:sz w:val="28"/>
          <w:szCs w:val="28"/>
        </w:rPr>
      </w:pPr>
      <w:r>
        <w:rPr>
          <w:rFonts w:ascii="Times New Roman" w:eastAsia="Times New Roman" w:hAnsi="Times New Roman" w:cs="Times New Roman"/>
          <w:b w:val="0"/>
          <w:bCs w:val="0"/>
          <w:i w:val="0"/>
          <w:iCs w:val="0"/>
          <w:sz w:val="28"/>
          <w:szCs w:val="28"/>
        </w:rPr>
        <w:t>Submitted By</w:t>
      </w:r>
    </w:p>
    <w:p>
      <w:pPr>
        <w:spacing w:before="0" w:after="0"/>
        <w:jc w:val="left"/>
        <w:rPr>
          <w:rStyle w:val="text004"/>
          <w:rFonts w:ascii="Times New Roman" w:eastAsia="Times New Roman" w:hAnsi="Times New Roman" w:cs="Times New Roman"/>
          <w:b w:val="0"/>
          <w:bCs w:val="0"/>
          <w:i w:val="0"/>
          <w:iCs w:val="0"/>
          <w:sz w:val="20"/>
          <w:szCs w:val="20"/>
        </w:rPr>
      </w:pPr>
    </w:p>
    <w:p>
      <w:pPr>
        <w:spacing w:before="0" w:after="0"/>
        <w:jc w:val="left"/>
        <w:rPr>
          <w:rStyle w:val="text005"/>
          <w:rFonts w:ascii="Times New Roman" w:eastAsia="Times New Roman" w:hAnsi="Times New Roman" w:cs="Times New Roman"/>
          <w:b w:val="0"/>
          <w:bCs w:val="0"/>
          <w:i w:val="0"/>
          <w:iCs w:val="0"/>
          <w:sz w:val="20"/>
          <w:szCs w:val="20"/>
        </w:rPr>
      </w:pPr>
    </w:p>
    <w:p>
      <w:pPr>
        <w:spacing w:before="7" w:after="0"/>
        <w:jc w:val="left"/>
        <w:rPr>
          <w:rStyle w:val="text006"/>
          <w:rFonts w:ascii="Times New Roman" w:eastAsia="Times New Roman" w:hAnsi="Times New Roman" w:cs="Times New Roman"/>
          <w:b w:val="0"/>
          <w:bCs w:val="0"/>
          <w:i w:val="0"/>
          <w:iCs w:val="0"/>
          <w:sz w:val="20"/>
          <w:szCs w:val="20"/>
        </w:rPr>
      </w:pPr>
    </w:p>
    <w:tbl>
      <w:tblPr>
        <w:tblStyle w:val="TableNormal"/>
        <w:tblInd w:w="117" w:type="dxa"/>
        <w:tblCellMar>
          <w:top w:w="15" w:type="dxa"/>
          <w:left w:w="15" w:type="dxa"/>
          <w:bottom w:w="15" w:type="dxa"/>
          <w:right w:w="15" w:type="dxa"/>
        </w:tblCellMar>
      </w:tblPr>
      <w:tblGrid>
        <w:gridCol w:w="4984"/>
        <w:gridCol w:w="4021"/>
      </w:tblGrid>
      <w:tr>
        <w:tblPrEx>
          <w:tblInd w:w="117" w:type="dxa"/>
          <w:tblCellMar>
            <w:top w:w="15" w:type="dxa"/>
            <w:left w:w="15" w:type="dxa"/>
            <w:bottom w:w="15" w:type="dxa"/>
            <w:right w:w="15" w:type="dxa"/>
          </w:tblCellMar>
        </w:tblPrEx>
        <w:trPr>
          <w:trHeight w:val="405"/>
        </w:trPr>
        <w:tc>
          <w:tcPr>
            <w:tcW w:w="4984" w:type="dxa"/>
            <w:noWrap w:val="0"/>
            <w:tcMar>
              <w:top w:w="0" w:type="dxa"/>
              <w:left w:w="0" w:type="dxa"/>
              <w:bottom w:w="0" w:type="dxa"/>
              <w:right w:w="0" w:type="dxa"/>
            </w:tcMar>
            <w:vAlign w:val="top"/>
            <w:hideMark/>
          </w:tcPr>
          <w:p>
            <w:pPr>
              <w:spacing w:before="0" w:after="0" w:line="311" w:lineRule="atLeast"/>
              <w:ind w:left="50"/>
              <w:jc w:val="left"/>
              <w:rPr>
                <w:rFonts w:ascii="Times New Roman" w:eastAsia="Times New Roman" w:hAnsi="Times New Roman" w:cs="Times New Roman"/>
                <w:b w:val="0"/>
                <w:bCs w:val="0"/>
                <w:i w:val="0"/>
                <w:iCs w:val="0"/>
                <w:smallCaps w:val="0"/>
                <w:color w:val="000000"/>
                <w:sz w:val="28"/>
                <w:szCs w:val="28"/>
              </w:rPr>
            </w:pPr>
            <w:r>
              <w:rPr>
                <w:rFonts w:ascii="Times New Roman" w:eastAsia="Times New Roman" w:hAnsi="Times New Roman" w:cs="Times New Roman"/>
                <w:b w:val="0"/>
                <w:bCs w:val="0"/>
                <w:i w:val="0"/>
                <w:iCs w:val="0"/>
                <w:smallCaps w:val="0"/>
                <w:color w:val="000000"/>
                <w:sz w:val="28"/>
                <w:szCs w:val="28"/>
              </w:rPr>
              <w:t>HARINI B</w:t>
            </w:r>
          </w:p>
        </w:tc>
        <w:tc>
          <w:tcPr>
            <w:tcW w:w="4021" w:type="dxa"/>
            <w:noWrap w:val="0"/>
            <w:tcMar>
              <w:top w:w="0" w:type="dxa"/>
              <w:left w:w="0" w:type="dxa"/>
              <w:bottom w:w="0" w:type="dxa"/>
              <w:right w:w="0" w:type="dxa"/>
            </w:tcMar>
            <w:vAlign w:val="top"/>
            <w:hideMark/>
          </w:tcPr>
          <w:p>
            <w:pPr>
              <w:spacing w:before="0" w:after="0" w:line="311" w:lineRule="atLeast"/>
              <w:ind w:right="68"/>
              <w:jc w:val="right"/>
              <w:rPr>
                <w:rFonts w:ascii="Times New Roman" w:eastAsia="Times New Roman" w:hAnsi="Times New Roman" w:cs="Times New Roman"/>
                <w:b w:val="0"/>
                <w:bCs w:val="0"/>
                <w:i w:val="0"/>
                <w:iCs w:val="0"/>
                <w:smallCaps w:val="0"/>
                <w:color w:val="000000"/>
                <w:sz w:val="28"/>
                <w:szCs w:val="28"/>
              </w:rPr>
            </w:pPr>
            <w:r>
              <w:rPr>
                <w:rFonts w:ascii="Times New Roman" w:eastAsia="Times New Roman" w:hAnsi="Times New Roman" w:cs="Times New Roman"/>
                <w:b w:val="0"/>
                <w:bCs w:val="0"/>
                <w:i w:val="0"/>
                <w:iCs w:val="0"/>
                <w:smallCaps w:val="0"/>
                <w:color w:val="000000"/>
                <w:sz w:val="28"/>
                <w:szCs w:val="28"/>
              </w:rPr>
              <w:t>210819205011</w:t>
            </w:r>
          </w:p>
        </w:tc>
      </w:tr>
      <w:tr>
        <w:tblPrEx>
          <w:tblInd w:w="117" w:type="dxa"/>
          <w:tblCellMar>
            <w:top w:w="15" w:type="dxa"/>
            <w:left w:w="15" w:type="dxa"/>
            <w:bottom w:w="15" w:type="dxa"/>
            <w:right w:w="15" w:type="dxa"/>
          </w:tblCellMar>
        </w:tblPrEx>
        <w:trPr>
          <w:trHeight w:val="510"/>
        </w:trPr>
        <w:tc>
          <w:tcPr>
            <w:tcW w:w="4984" w:type="dxa"/>
            <w:noWrap w:val="0"/>
            <w:tcMar>
              <w:top w:w="0" w:type="dxa"/>
              <w:left w:w="0" w:type="dxa"/>
              <w:bottom w:w="0" w:type="dxa"/>
              <w:right w:w="0" w:type="dxa"/>
            </w:tcMar>
            <w:vAlign w:val="top"/>
            <w:hideMark/>
          </w:tcPr>
          <w:p>
            <w:pPr>
              <w:spacing w:before="83" w:after="0"/>
              <w:ind w:left="50"/>
              <w:jc w:val="left"/>
              <w:rPr>
                <w:rFonts w:ascii="Times New Roman" w:eastAsia="Times New Roman" w:hAnsi="Times New Roman" w:cs="Times New Roman"/>
                <w:b w:val="0"/>
                <w:bCs w:val="0"/>
                <w:i w:val="0"/>
                <w:iCs w:val="0"/>
                <w:smallCaps w:val="0"/>
                <w:color w:val="000000"/>
                <w:sz w:val="28"/>
                <w:szCs w:val="28"/>
              </w:rPr>
            </w:pPr>
            <w:r>
              <w:rPr>
                <w:rFonts w:ascii="Times New Roman" w:eastAsia="Times New Roman" w:hAnsi="Times New Roman" w:cs="Times New Roman"/>
                <w:b w:val="0"/>
                <w:bCs w:val="0"/>
                <w:i w:val="0"/>
                <w:iCs w:val="0"/>
                <w:smallCaps w:val="0"/>
                <w:color w:val="000000"/>
                <w:sz w:val="28"/>
                <w:szCs w:val="28"/>
              </w:rPr>
              <w:t>JAYASRI S</w:t>
            </w:r>
          </w:p>
        </w:tc>
        <w:tc>
          <w:tcPr>
            <w:tcW w:w="4021" w:type="dxa"/>
            <w:noWrap w:val="0"/>
            <w:tcMar>
              <w:top w:w="0" w:type="dxa"/>
              <w:left w:w="0" w:type="dxa"/>
              <w:bottom w:w="0" w:type="dxa"/>
              <w:right w:w="0" w:type="dxa"/>
            </w:tcMar>
            <w:vAlign w:val="top"/>
            <w:hideMark/>
          </w:tcPr>
          <w:p>
            <w:pPr>
              <w:spacing w:before="83" w:after="0"/>
              <w:ind w:right="68"/>
              <w:jc w:val="right"/>
              <w:rPr>
                <w:rFonts w:ascii="Times New Roman" w:eastAsia="Times New Roman" w:hAnsi="Times New Roman" w:cs="Times New Roman"/>
                <w:b w:val="0"/>
                <w:bCs w:val="0"/>
                <w:i w:val="0"/>
                <w:iCs w:val="0"/>
                <w:smallCaps w:val="0"/>
                <w:color w:val="000000"/>
                <w:sz w:val="28"/>
                <w:szCs w:val="28"/>
              </w:rPr>
            </w:pPr>
            <w:r>
              <w:rPr>
                <w:rFonts w:ascii="Times New Roman" w:eastAsia="Times New Roman" w:hAnsi="Times New Roman" w:cs="Times New Roman"/>
                <w:b w:val="0"/>
                <w:bCs w:val="0"/>
                <w:i w:val="0"/>
                <w:iCs w:val="0"/>
                <w:smallCaps w:val="0"/>
                <w:color w:val="000000"/>
                <w:sz w:val="28"/>
                <w:szCs w:val="28"/>
              </w:rPr>
              <w:t>210819205017</w:t>
            </w:r>
          </w:p>
        </w:tc>
      </w:tr>
      <w:tr>
        <w:tblPrEx>
          <w:tblInd w:w="117" w:type="dxa"/>
          <w:tblCellMar>
            <w:top w:w="15" w:type="dxa"/>
            <w:left w:w="15" w:type="dxa"/>
            <w:bottom w:w="15" w:type="dxa"/>
            <w:right w:w="15" w:type="dxa"/>
          </w:tblCellMar>
        </w:tblPrEx>
        <w:trPr>
          <w:trHeight w:val="510"/>
        </w:trPr>
        <w:tc>
          <w:tcPr>
            <w:tcW w:w="4984" w:type="dxa"/>
            <w:noWrap w:val="0"/>
            <w:tcMar>
              <w:top w:w="0" w:type="dxa"/>
              <w:left w:w="0" w:type="dxa"/>
              <w:bottom w:w="0" w:type="dxa"/>
              <w:right w:w="0" w:type="dxa"/>
            </w:tcMar>
            <w:vAlign w:val="top"/>
            <w:hideMark/>
          </w:tcPr>
          <w:p>
            <w:pPr>
              <w:spacing w:before="93" w:after="0"/>
              <w:ind w:left="50"/>
              <w:jc w:val="left"/>
              <w:rPr>
                <w:rFonts w:ascii="Times New Roman" w:eastAsia="Times New Roman" w:hAnsi="Times New Roman" w:cs="Times New Roman"/>
                <w:b w:val="0"/>
                <w:bCs w:val="0"/>
                <w:i w:val="0"/>
                <w:iCs w:val="0"/>
                <w:smallCaps w:val="0"/>
                <w:color w:val="000000"/>
                <w:sz w:val="28"/>
                <w:szCs w:val="28"/>
              </w:rPr>
            </w:pPr>
            <w:r>
              <w:rPr>
                <w:rFonts w:ascii="Times New Roman" w:eastAsia="Times New Roman" w:hAnsi="Times New Roman" w:cs="Times New Roman"/>
                <w:b w:val="0"/>
                <w:bCs w:val="0"/>
                <w:i w:val="0"/>
                <w:iCs w:val="0"/>
                <w:smallCaps w:val="0"/>
                <w:color w:val="000000"/>
                <w:sz w:val="28"/>
                <w:szCs w:val="28"/>
              </w:rPr>
              <w:t>HARINI D</w:t>
            </w:r>
          </w:p>
        </w:tc>
        <w:tc>
          <w:tcPr>
            <w:tcW w:w="4021" w:type="dxa"/>
            <w:noWrap w:val="0"/>
            <w:tcMar>
              <w:top w:w="0" w:type="dxa"/>
              <w:left w:w="0" w:type="dxa"/>
              <w:bottom w:w="0" w:type="dxa"/>
              <w:right w:w="0" w:type="dxa"/>
            </w:tcMar>
            <w:vAlign w:val="top"/>
            <w:hideMark/>
          </w:tcPr>
          <w:p>
            <w:pPr>
              <w:spacing w:before="93" w:after="0"/>
              <w:ind w:right="48"/>
              <w:jc w:val="right"/>
              <w:rPr>
                <w:rFonts w:ascii="Times New Roman" w:eastAsia="Times New Roman" w:hAnsi="Times New Roman" w:cs="Times New Roman"/>
                <w:b w:val="0"/>
                <w:bCs w:val="0"/>
                <w:i w:val="0"/>
                <w:iCs w:val="0"/>
                <w:smallCaps w:val="0"/>
                <w:color w:val="000000"/>
                <w:sz w:val="28"/>
                <w:szCs w:val="28"/>
              </w:rPr>
            </w:pPr>
            <w:r>
              <w:rPr>
                <w:rFonts w:ascii="Times New Roman" w:eastAsia="Times New Roman" w:hAnsi="Times New Roman" w:cs="Times New Roman"/>
                <w:b w:val="0"/>
                <w:bCs w:val="0"/>
                <w:i w:val="0"/>
                <w:iCs w:val="0"/>
                <w:smallCaps w:val="0"/>
                <w:color w:val="000000"/>
                <w:sz w:val="28"/>
                <w:szCs w:val="28"/>
              </w:rPr>
              <w:t>210819205012</w:t>
            </w:r>
          </w:p>
        </w:tc>
      </w:tr>
      <w:tr>
        <w:tblPrEx>
          <w:tblInd w:w="117" w:type="dxa"/>
          <w:tblCellMar>
            <w:top w:w="15" w:type="dxa"/>
            <w:left w:w="15" w:type="dxa"/>
            <w:bottom w:w="15" w:type="dxa"/>
            <w:right w:w="15" w:type="dxa"/>
          </w:tblCellMar>
        </w:tblPrEx>
        <w:trPr>
          <w:trHeight w:val="405"/>
        </w:trPr>
        <w:tc>
          <w:tcPr>
            <w:tcW w:w="4984" w:type="dxa"/>
            <w:noWrap w:val="0"/>
            <w:tcMar>
              <w:top w:w="0" w:type="dxa"/>
              <w:left w:w="0" w:type="dxa"/>
              <w:bottom w:w="0" w:type="dxa"/>
              <w:right w:w="0" w:type="dxa"/>
            </w:tcMar>
            <w:vAlign w:val="top"/>
            <w:hideMark/>
          </w:tcPr>
          <w:p>
            <w:pPr>
              <w:spacing w:before="83" w:after="0" w:line="302" w:lineRule="atLeast"/>
              <w:ind w:left="50"/>
              <w:jc w:val="left"/>
              <w:rPr>
                <w:rFonts w:ascii="Times New Roman" w:eastAsia="Times New Roman" w:hAnsi="Times New Roman" w:cs="Times New Roman"/>
                <w:b w:val="0"/>
                <w:bCs w:val="0"/>
                <w:i w:val="0"/>
                <w:iCs w:val="0"/>
                <w:smallCaps w:val="0"/>
                <w:color w:val="000000"/>
                <w:sz w:val="28"/>
                <w:szCs w:val="28"/>
              </w:rPr>
            </w:pPr>
            <w:r>
              <w:rPr>
                <w:rFonts w:ascii="Times New Roman" w:eastAsia="Times New Roman" w:hAnsi="Times New Roman" w:cs="Times New Roman"/>
                <w:b w:val="0"/>
                <w:bCs w:val="0"/>
                <w:i w:val="0"/>
                <w:iCs w:val="0"/>
                <w:smallCaps w:val="0"/>
                <w:color w:val="000000"/>
                <w:sz w:val="28"/>
                <w:szCs w:val="28"/>
              </w:rPr>
              <w:t>SAFANA PARVEEN J</w:t>
            </w:r>
          </w:p>
        </w:tc>
        <w:tc>
          <w:tcPr>
            <w:tcW w:w="4021" w:type="dxa"/>
            <w:noWrap w:val="0"/>
            <w:tcMar>
              <w:top w:w="0" w:type="dxa"/>
              <w:left w:w="0" w:type="dxa"/>
              <w:bottom w:w="0" w:type="dxa"/>
              <w:right w:w="0" w:type="dxa"/>
            </w:tcMar>
            <w:vAlign w:val="top"/>
            <w:hideMark/>
          </w:tcPr>
          <w:p>
            <w:pPr>
              <w:spacing w:before="83" w:after="0" w:line="302" w:lineRule="atLeast"/>
              <w:ind w:right="48"/>
              <w:jc w:val="right"/>
              <w:rPr>
                <w:rFonts w:ascii="Times New Roman" w:eastAsia="Times New Roman" w:hAnsi="Times New Roman" w:cs="Times New Roman"/>
                <w:b w:val="0"/>
                <w:bCs w:val="0"/>
                <w:i w:val="0"/>
                <w:iCs w:val="0"/>
                <w:smallCaps w:val="0"/>
                <w:color w:val="000000"/>
                <w:sz w:val="28"/>
                <w:szCs w:val="28"/>
              </w:rPr>
            </w:pPr>
            <w:r>
              <w:rPr>
                <w:rFonts w:ascii="Times New Roman" w:eastAsia="Times New Roman" w:hAnsi="Times New Roman" w:cs="Times New Roman"/>
                <w:b w:val="0"/>
                <w:bCs w:val="0"/>
                <w:i w:val="0"/>
                <w:iCs w:val="0"/>
                <w:smallCaps w:val="0"/>
                <w:color w:val="000000"/>
                <w:sz w:val="28"/>
                <w:szCs w:val="28"/>
              </w:rPr>
              <w:t>210819205041</w:t>
            </w:r>
          </w:p>
        </w:tc>
      </w:tr>
    </w:tbl>
    <w:p>
      <w:pPr>
        <w:spacing w:before="0" w:after="0"/>
        <w:jc w:val="left"/>
        <w:rPr>
          <w:rStyle w:val="text007"/>
          <w:rFonts w:ascii="Times New Roman" w:eastAsia="Times New Roman" w:hAnsi="Times New Roman" w:cs="Times New Roman"/>
          <w:b w:val="0"/>
          <w:bCs w:val="0"/>
          <w:i w:val="0"/>
          <w:iCs w:val="0"/>
          <w:sz w:val="30"/>
          <w:szCs w:val="30"/>
        </w:rPr>
      </w:pPr>
    </w:p>
    <w:p>
      <w:pPr>
        <w:spacing w:before="0" w:after="0"/>
        <w:jc w:val="left"/>
        <w:rPr>
          <w:rStyle w:val="text008"/>
          <w:rFonts w:ascii="Times New Roman" w:eastAsia="Times New Roman" w:hAnsi="Times New Roman" w:cs="Times New Roman"/>
          <w:b w:val="0"/>
          <w:bCs w:val="0"/>
          <w:i w:val="0"/>
          <w:iCs w:val="0"/>
          <w:sz w:val="31"/>
          <w:szCs w:val="31"/>
        </w:rPr>
      </w:pPr>
    </w:p>
    <w:p>
      <w:pPr>
        <w:spacing w:before="0" w:after="0" w:line="379" w:lineRule="auto"/>
        <w:ind w:left="2188" w:right="2405"/>
        <w:jc w:val="center"/>
        <w:rPr>
          <w:rFonts w:ascii="Times New Roman" w:eastAsia="Times New Roman" w:hAnsi="Times New Roman" w:cs="Times New Roman"/>
          <w:b w:val="0"/>
          <w:bCs w:val="0"/>
          <w:i w:val="0"/>
          <w:iCs w:val="0"/>
          <w:sz w:val="28"/>
          <w:szCs w:val="28"/>
        </w:rPr>
      </w:pPr>
      <w:r>
        <w:rPr>
          <w:rFonts w:ascii="Times New Roman" w:eastAsia="Times New Roman" w:hAnsi="Times New Roman" w:cs="Times New Roman"/>
          <w:b w:val="0"/>
          <w:bCs w:val="0"/>
          <w:i w:val="0"/>
          <w:iCs w:val="0"/>
          <w:sz w:val="28"/>
          <w:szCs w:val="28"/>
        </w:rPr>
        <w:t>In partial fulfilment for the award of the degree Of</w:t>
      </w:r>
    </w:p>
    <w:p>
      <w:pPr>
        <w:pStyle w:val="Heading1"/>
        <w:keepNext w:val="0"/>
        <w:keepLines w:val="0"/>
        <w:spacing w:before="0" w:line="320" w:lineRule="atLeast"/>
        <w:ind w:left="1220" w:right="1439"/>
        <w:jc w:val="center"/>
        <w:rPr>
          <w:iCs w:val="0"/>
          <w:sz w:val="28"/>
          <w:szCs w:val="28"/>
        </w:rPr>
      </w:pPr>
      <w:r>
        <w:rPr>
          <w:iCs w:val="0"/>
          <w:color w:val="auto"/>
          <w:sz w:val="28"/>
          <w:szCs w:val="28"/>
        </w:rPr>
        <w:t>BACHELOR OF TECHNOLOGY</w:t>
      </w:r>
    </w:p>
    <w:p>
      <w:pPr>
        <w:spacing w:before="188" w:after="0"/>
        <w:ind w:left="2188" w:right="2405"/>
        <w:jc w:val="center"/>
        <w:rPr>
          <w:rFonts w:ascii="Times New Roman" w:eastAsia="Times New Roman" w:hAnsi="Times New Roman" w:cs="Times New Roman"/>
          <w:b w:val="0"/>
          <w:bCs w:val="0"/>
          <w:i w:val="0"/>
          <w:iCs w:val="0"/>
          <w:sz w:val="28"/>
          <w:szCs w:val="28"/>
        </w:rPr>
      </w:pPr>
      <w:r>
        <w:rPr>
          <w:rFonts w:ascii="Times New Roman" w:eastAsia="Times New Roman" w:hAnsi="Times New Roman" w:cs="Times New Roman"/>
          <w:b w:val="0"/>
          <w:bCs w:val="0"/>
          <w:i w:val="0"/>
          <w:iCs w:val="0"/>
          <w:sz w:val="28"/>
          <w:szCs w:val="28"/>
        </w:rPr>
        <w:t>In</w:t>
      </w:r>
    </w:p>
    <w:p>
      <w:pPr>
        <w:spacing w:before="0" w:after="0"/>
        <w:jc w:val="left"/>
        <w:rPr>
          <w:rStyle w:val="text009"/>
          <w:rFonts w:ascii="Times New Roman" w:eastAsia="Times New Roman" w:hAnsi="Times New Roman" w:cs="Times New Roman"/>
          <w:b w:val="0"/>
          <w:bCs w:val="0"/>
          <w:i w:val="0"/>
          <w:iCs w:val="0"/>
          <w:sz w:val="20"/>
          <w:szCs w:val="20"/>
        </w:rPr>
      </w:pPr>
    </w:p>
    <w:p>
      <w:pPr>
        <w:spacing w:before="1" w:after="0"/>
        <w:jc w:val="left"/>
        <w:rPr>
          <w:rStyle w:val="text010"/>
          <w:rFonts w:ascii="Times New Roman" w:eastAsia="Times New Roman" w:hAnsi="Times New Roman" w:cs="Times New Roman"/>
          <w:b w:val="0"/>
          <w:bCs w:val="0"/>
          <w:i w:val="0"/>
          <w:iCs w:val="0"/>
          <w:sz w:val="21"/>
          <w:szCs w:val="21"/>
        </w:rPr>
      </w:pPr>
      <w:r>
        <w:rPr>
          <w:rFonts w:ascii="Times New Roman" w:eastAsia="Times New Roman" w:hAnsi="Times New Roman" w:cs="Times New Roman"/>
          <w:b w:val="0"/>
          <w:bCs w:val="0"/>
          <w:i w:val="0"/>
          <w:iCs w:val="0"/>
          <w:strike w:val="0"/>
          <w:sz w:val="21"/>
          <w:szCs w:val="21"/>
          <w:u w:val="none"/>
        </w:rPr>
        <w:drawing>
          <wp:anchor simplePos="0" relativeHeight="251658240" behindDoc="0" locked="0" layoutInCell="1" allowOverlap="1">
            <wp:simplePos x="0" y="0"/>
            <wp:positionH relativeFrom="page">
              <wp:posOffset>3215639</wp:posOffset>
            </wp:positionH>
            <wp:positionV relativeFrom="paragraph">
              <wp:posOffset>178875</wp:posOffset>
            </wp:positionV>
            <wp:extent cx="1228725" cy="1257300"/>
            <wp:wrapTopAndBottom/>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3" name=""/>
                    <pic:cNvPicPr>
                      <a:picLocks noChangeAspect="1"/>
                    </pic:cNvPicPr>
                  </pic:nvPicPr>
                  <pic:blipFill>
                    <a:blip xmlns:r="http://schemas.openxmlformats.org/officeDocument/2006/relationships" r:embed="rId5"/>
                    <a:stretch>
                      <a:fillRect/>
                    </a:stretch>
                  </pic:blipFill>
                  <pic:spPr>
                    <a:xfrm>
                      <a:off x="0" y="0"/>
                      <a:ext cx="1228725" cy="1257300"/>
                    </a:xfrm>
                    <a:prstGeom prst="rect">
                      <a:avLst/>
                    </a:prstGeom>
                  </pic:spPr>
                </pic:pic>
              </a:graphicData>
            </a:graphic>
          </wp:anchor>
        </w:drawing>
      </w:r>
      <w:r>
        <w:rPr>
          <w:rFonts w:ascii="Times New Roman" w:eastAsia="Times New Roman" w:hAnsi="Times New Roman" w:cs="Times New Roman"/>
          <w:b w:val="0"/>
          <w:bCs w:val="0"/>
          <w:i w:val="0"/>
          <w:iCs w:val="0"/>
          <w:strike w:val="0"/>
          <w:sz w:val="21"/>
          <w:szCs w:val="21"/>
          <w:u w:val="none"/>
        </w:rPr>
        <w:br/>
      </w:r>
    </w:p>
    <w:p>
      <w:pPr>
        <w:pStyle w:val="Heading1"/>
        <w:keepNext w:val="0"/>
        <w:keepLines w:val="0"/>
        <w:spacing w:before="0"/>
        <w:ind w:left="2185" w:right="2405"/>
        <w:jc w:val="center"/>
        <w:rPr>
          <w:iCs w:val="0"/>
          <w:sz w:val="28"/>
          <w:szCs w:val="28"/>
        </w:rPr>
      </w:pPr>
      <w:r>
        <w:rPr>
          <w:iCs w:val="0"/>
          <w:color w:val="auto"/>
          <w:sz w:val="28"/>
          <w:szCs w:val="28"/>
        </w:rPr>
        <w:t>INFORMATION TECHNOLOGY</w:t>
      </w:r>
    </w:p>
    <w:p>
      <w:pPr>
        <w:pStyle w:val="Normalpara004"/>
        <w:spacing w:before="170" w:after="0" w:line="376" w:lineRule="auto"/>
        <w:ind w:left="1223" w:right="1439"/>
        <w:jc w:val="center"/>
        <w:rPr>
          <w:rFonts w:ascii="Times New Roman" w:eastAsia="Times New Roman" w:hAnsi="Times New Roman" w:cs="Times New Roman"/>
          <w:b/>
          <w:bCs/>
          <w:i w:val="0"/>
          <w:iCs w:val="0"/>
          <w:sz w:val="28"/>
          <w:szCs w:val="28"/>
        </w:rPr>
      </w:pPr>
      <w:r>
        <w:rPr>
          <w:rFonts w:ascii="Times New Roman" w:eastAsia="Times New Roman" w:hAnsi="Times New Roman" w:cs="Times New Roman"/>
          <w:b/>
          <w:bCs/>
          <w:i w:val="0"/>
          <w:iCs w:val="0"/>
          <w:sz w:val="28"/>
          <w:szCs w:val="28"/>
        </w:rPr>
        <w:t>KINGS ENGINEERING COLLEGE, IRUNGATTUKOTAI ANNA UNIVERSITY: CHENNAI 600025</w:t>
      </w:r>
    </w:p>
    <w:p>
      <w:pPr>
        <w:pStyle w:val="Normalpara005"/>
        <w:spacing w:before="0" w:after="0" w:line="376" w:lineRule="auto"/>
        <w:jc w:val="center"/>
        <w:rPr>
          <w:rStyle w:val="text011"/>
          <w:rFonts w:ascii="Times New Roman" w:eastAsia="Times New Roman" w:hAnsi="Times New Roman" w:cs="Times New Roman"/>
          <w:b w:val="0"/>
          <w:bCs w:val="0"/>
          <w:i w:val="0"/>
          <w:iCs w:val="0"/>
          <w:sz w:val="28"/>
          <w:szCs w:val="28"/>
        </w:rPr>
        <w:sectPr>
          <w:pgSz w:w="12240" w:h="15840"/>
          <w:pgMar w:top="1460" w:right="1060" w:bottom="720" w:left="1280" w:header="720" w:footer="720"/>
          <w:cols w:space="708"/>
        </w:sectPr>
      </w:pPr>
    </w:p>
    <w:p>
      <w:pPr>
        <w:spacing w:after="0"/>
        <w:ind w:left="1758" w:right="2405"/>
        <w:jc w:val="center"/>
        <w:rPr>
          <w:rFonts w:ascii="Times New Roman" w:eastAsia="Times New Roman" w:hAnsi="Times New Roman" w:cs="Times New Roman"/>
          <w:b/>
          <w:bCs/>
          <w:i w:val="0"/>
          <w:iCs w:val="0"/>
          <w:sz w:val="36"/>
          <w:szCs w:val="36"/>
        </w:rP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5" type="#_x0000_t75" style="width:564.75pt;height:744.75pt;margin-top:24pt;margin-left:24pt;mso-position-horizontal-relative:page;mso-position-vertical-relative:page;position:absolute;z-index:-251651072">
            <v:imagedata r:id="rId6"/>
          </v:shape>
        </w:pict>
      </w:r>
      <w:r>
        <w:rPr>
          <w:rFonts w:ascii="Times New Roman" w:eastAsia="Times New Roman" w:hAnsi="Times New Roman" w:cs="Times New Roman"/>
          <w:b/>
          <w:bCs/>
          <w:i w:val="0"/>
          <w:iCs w:val="0"/>
          <w:sz w:val="36"/>
          <w:szCs w:val="36"/>
        </w:rPr>
        <w:t>BONAFIDE CERTIFICATE</w:t>
      </w:r>
    </w:p>
    <w:p>
      <w:pPr>
        <w:spacing w:before="5" w:after="0"/>
        <w:jc w:val="left"/>
        <w:rPr>
          <w:rStyle w:val="text015"/>
          <w:rFonts w:ascii="Times New Roman" w:eastAsia="Times New Roman" w:hAnsi="Times New Roman" w:cs="Times New Roman"/>
          <w:b/>
          <w:bCs/>
          <w:i w:val="0"/>
          <w:iCs w:val="0"/>
          <w:sz w:val="55"/>
          <w:szCs w:val="55"/>
        </w:rPr>
      </w:pPr>
    </w:p>
    <w:p>
      <w:pPr>
        <w:pStyle w:val="Normalpara007"/>
        <w:spacing w:before="0" w:after="0" w:line="417" w:lineRule="auto"/>
        <w:ind w:left="860" w:right="84" w:firstLine="2280"/>
        <w:jc w:val="left"/>
        <w:rPr>
          <w:rFonts w:ascii="Times New Roman" w:eastAsia="Times New Roman" w:hAnsi="Times New Roman" w:cs="Times New Roman"/>
          <w:b w:val="0"/>
          <w:bCs w:val="0"/>
          <w:i w:val="0"/>
          <w:iCs w:val="0"/>
        </w:rPr>
      </w:pPr>
      <w:r>
        <w:rPr>
          <w:rFonts w:ascii="Times New Roman" w:eastAsia="Times New Roman" w:hAnsi="Times New Roman" w:cs="Times New Roman"/>
          <w:b w:val="0"/>
          <w:bCs w:val="0"/>
          <w:i w:val="0"/>
          <w:iCs w:val="0"/>
        </w:rPr>
        <w:t>Certified that project report "Web Phishing Detection" is bonafide work of "HARINI B, JAYASRI S, HARINI D, SAFANA PARVEEN J" who carried out this project work under my supervision.</w:t>
      </w:r>
    </w:p>
    <w:p>
      <w:pPr>
        <w:spacing w:before="0" w:after="0"/>
        <w:jc w:val="left"/>
        <w:rPr>
          <w:rStyle w:val="text016"/>
          <w:rFonts w:ascii="Times New Roman" w:eastAsia="Times New Roman" w:hAnsi="Times New Roman" w:cs="Times New Roman"/>
          <w:b w:val="0"/>
          <w:bCs w:val="0"/>
          <w:i w:val="0"/>
          <w:iCs w:val="0"/>
          <w:sz w:val="20"/>
          <w:szCs w:val="20"/>
        </w:rPr>
      </w:pPr>
    </w:p>
    <w:p>
      <w:pPr>
        <w:spacing w:before="0" w:after="0"/>
        <w:jc w:val="left"/>
        <w:rPr>
          <w:rStyle w:val="text017"/>
          <w:rFonts w:ascii="Times New Roman" w:eastAsia="Times New Roman" w:hAnsi="Times New Roman" w:cs="Times New Roman"/>
          <w:b w:val="0"/>
          <w:bCs w:val="0"/>
          <w:i w:val="0"/>
          <w:iCs w:val="0"/>
          <w:sz w:val="20"/>
          <w:szCs w:val="20"/>
        </w:rPr>
      </w:pPr>
    </w:p>
    <w:p>
      <w:pPr>
        <w:spacing w:before="0" w:after="0"/>
        <w:jc w:val="left"/>
        <w:rPr>
          <w:rStyle w:val="text018"/>
          <w:rFonts w:ascii="Times New Roman" w:eastAsia="Times New Roman" w:hAnsi="Times New Roman" w:cs="Times New Roman"/>
          <w:b w:val="0"/>
          <w:bCs w:val="0"/>
          <w:i w:val="0"/>
          <w:iCs w:val="0"/>
          <w:sz w:val="20"/>
          <w:szCs w:val="20"/>
        </w:rPr>
      </w:pPr>
    </w:p>
    <w:p>
      <w:pPr>
        <w:spacing w:before="0" w:after="0"/>
        <w:jc w:val="left"/>
        <w:rPr>
          <w:rStyle w:val="text019"/>
          <w:rFonts w:ascii="Times New Roman" w:eastAsia="Times New Roman" w:hAnsi="Times New Roman" w:cs="Times New Roman"/>
          <w:b w:val="0"/>
          <w:bCs w:val="0"/>
          <w:i w:val="0"/>
          <w:iCs w:val="0"/>
          <w:sz w:val="20"/>
          <w:szCs w:val="20"/>
        </w:rPr>
      </w:pPr>
    </w:p>
    <w:p>
      <w:pPr>
        <w:spacing w:before="0" w:after="0"/>
        <w:jc w:val="left"/>
        <w:rPr>
          <w:rStyle w:val="text020"/>
          <w:rFonts w:ascii="Times New Roman" w:eastAsia="Times New Roman" w:hAnsi="Times New Roman" w:cs="Times New Roman"/>
          <w:b w:val="0"/>
          <w:bCs w:val="0"/>
          <w:i w:val="0"/>
          <w:iCs w:val="0"/>
          <w:sz w:val="20"/>
          <w:szCs w:val="20"/>
        </w:rPr>
      </w:pPr>
    </w:p>
    <w:p>
      <w:pPr>
        <w:spacing w:before="0" w:after="0"/>
        <w:jc w:val="left"/>
        <w:rPr>
          <w:rStyle w:val="text021"/>
          <w:rFonts w:ascii="Times New Roman" w:eastAsia="Times New Roman" w:hAnsi="Times New Roman" w:cs="Times New Roman"/>
          <w:b w:val="0"/>
          <w:bCs w:val="0"/>
          <w:i w:val="0"/>
          <w:iCs w:val="0"/>
          <w:sz w:val="20"/>
          <w:szCs w:val="20"/>
        </w:rPr>
      </w:pPr>
    </w:p>
    <w:p>
      <w:pPr>
        <w:spacing w:before="0" w:after="0"/>
        <w:jc w:val="left"/>
        <w:rPr>
          <w:rStyle w:val="text022"/>
          <w:rFonts w:ascii="Times New Roman" w:eastAsia="Times New Roman" w:hAnsi="Times New Roman" w:cs="Times New Roman"/>
          <w:b w:val="0"/>
          <w:bCs w:val="0"/>
          <w:i w:val="0"/>
          <w:iCs w:val="0"/>
          <w:sz w:val="20"/>
          <w:szCs w:val="20"/>
        </w:rPr>
      </w:pPr>
    </w:p>
    <w:p>
      <w:pPr>
        <w:spacing w:before="0" w:after="0"/>
        <w:jc w:val="left"/>
        <w:rPr>
          <w:rStyle w:val="text023"/>
          <w:rFonts w:ascii="Times New Roman" w:eastAsia="Times New Roman" w:hAnsi="Times New Roman" w:cs="Times New Roman"/>
          <w:b w:val="0"/>
          <w:bCs w:val="0"/>
          <w:i w:val="0"/>
          <w:iCs w:val="0"/>
          <w:sz w:val="20"/>
          <w:szCs w:val="20"/>
        </w:rPr>
      </w:pPr>
    </w:p>
    <w:p>
      <w:pPr>
        <w:spacing w:before="0" w:after="0"/>
        <w:jc w:val="left"/>
        <w:rPr>
          <w:rStyle w:val="text024"/>
          <w:rFonts w:ascii="Times New Roman" w:eastAsia="Times New Roman" w:hAnsi="Times New Roman" w:cs="Times New Roman"/>
          <w:b w:val="0"/>
          <w:bCs w:val="0"/>
          <w:i w:val="0"/>
          <w:iCs w:val="0"/>
          <w:sz w:val="20"/>
          <w:szCs w:val="20"/>
        </w:rPr>
      </w:pPr>
    </w:p>
    <w:p>
      <w:pPr>
        <w:spacing w:before="0" w:after="0"/>
        <w:jc w:val="left"/>
        <w:rPr>
          <w:rStyle w:val="text025"/>
          <w:rFonts w:ascii="Times New Roman" w:eastAsia="Times New Roman" w:hAnsi="Times New Roman" w:cs="Times New Roman"/>
          <w:b w:val="0"/>
          <w:bCs w:val="0"/>
          <w:i w:val="0"/>
          <w:iCs w:val="0"/>
          <w:sz w:val="20"/>
          <w:szCs w:val="20"/>
        </w:rPr>
      </w:pPr>
    </w:p>
    <w:p>
      <w:pPr>
        <w:spacing w:before="9" w:after="0"/>
        <w:jc w:val="left"/>
        <w:rPr>
          <w:rStyle w:val="text026"/>
          <w:rFonts w:ascii="Times New Roman" w:eastAsia="Times New Roman" w:hAnsi="Times New Roman" w:cs="Times New Roman"/>
          <w:b w:val="0"/>
          <w:bCs w:val="0"/>
          <w:i w:val="0"/>
          <w:iCs w:val="0"/>
          <w:sz w:val="26"/>
          <w:szCs w:val="26"/>
        </w:rPr>
      </w:pPr>
    </w:p>
    <w:p>
      <w:pPr>
        <w:pStyle w:val="Normalpara008"/>
        <w:spacing w:before="87" w:after="0"/>
        <w:ind w:left="520"/>
        <w:jc w:val="left"/>
        <w:rPr>
          <w:rFonts w:ascii="Times New Roman" w:eastAsia="Times New Roman" w:hAnsi="Times New Roman" w:cs="Times New Roman"/>
          <w:b/>
          <w:bCs/>
          <w:i w:val="0"/>
          <w:iCs w:val="0"/>
          <w:sz w:val="30"/>
          <w:szCs w:val="30"/>
        </w:rPr>
      </w:pPr>
      <w:r>
        <w:rPr>
          <w:rFonts w:ascii="Times New Roman" w:eastAsia="Times New Roman" w:hAnsi="Times New Roman" w:cs="Times New Roman"/>
          <w:b/>
          <w:bCs/>
          <w:i w:val="0"/>
          <w:iCs w:val="0"/>
          <w:sz w:val="30"/>
          <w:szCs w:val="30"/>
        </w:rPr>
        <w:t>SIGNATURE SIGNATURE</w:t>
      </w:r>
    </w:p>
    <w:p>
      <w:pPr>
        <w:spacing w:before="6" w:after="0"/>
        <w:jc w:val="left"/>
        <w:rPr>
          <w:rStyle w:val="text027"/>
          <w:rFonts w:ascii="Times New Roman" w:eastAsia="Times New Roman" w:hAnsi="Times New Roman" w:cs="Times New Roman"/>
          <w:b/>
          <w:bCs/>
          <w:i w:val="0"/>
          <w:iCs w:val="0"/>
          <w:sz w:val="33"/>
          <w:szCs w:val="33"/>
        </w:rPr>
      </w:pPr>
    </w:p>
    <w:p>
      <w:pPr>
        <w:pStyle w:val="Normalpara009"/>
        <w:spacing w:before="0" w:after="0"/>
        <w:ind w:left="520"/>
        <w:jc w:val="left"/>
        <w:rPr>
          <w:rFonts w:ascii="Times New Roman" w:eastAsia="Times New Roman" w:hAnsi="Times New Roman" w:cs="Times New Roman"/>
          <w:b w:val="0"/>
          <w:bCs w:val="0"/>
          <w:i w:val="0"/>
          <w:iCs w:val="0"/>
        </w:rPr>
      </w:pPr>
      <w:r>
        <w:rPr>
          <w:rFonts w:ascii="Times New Roman" w:eastAsia="Times New Roman" w:hAnsi="Times New Roman" w:cs="Times New Roman"/>
          <w:b w:val="0"/>
          <w:bCs w:val="0"/>
          <w:i w:val="0"/>
          <w:iCs w:val="0"/>
        </w:rPr>
        <w:t>Dr.G. MANIKANDAN Dr. J Briso Becky Bell</w:t>
      </w:r>
    </w:p>
    <w:p>
      <w:pPr>
        <w:spacing w:before="0" w:after="0"/>
        <w:jc w:val="left"/>
        <w:rPr>
          <w:rStyle w:val="text028"/>
          <w:rFonts w:ascii="Times New Roman" w:eastAsia="Times New Roman" w:hAnsi="Times New Roman" w:cs="Times New Roman"/>
          <w:b w:val="0"/>
          <w:bCs w:val="0"/>
          <w:i w:val="0"/>
          <w:iCs w:val="0"/>
          <w:sz w:val="26"/>
          <w:szCs w:val="26"/>
        </w:rPr>
      </w:pPr>
    </w:p>
    <w:p>
      <w:pPr>
        <w:spacing w:before="0" w:after="0"/>
        <w:jc w:val="left"/>
        <w:rPr>
          <w:rStyle w:val="text029"/>
          <w:rFonts w:ascii="Times New Roman" w:eastAsia="Times New Roman" w:hAnsi="Times New Roman" w:cs="Times New Roman"/>
          <w:b w:val="0"/>
          <w:bCs w:val="0"/>
          <w:i w:val="0"/>
          <w:iCs w:val="0"/>
          <w:sz w:val="26"/>
          <w:szCs w:val="26"/>
        </w:rPr>
      </w:pPr>
    </w:p>
    <w:p>
      <w:pPr>
        <w:spacing w:before="0" w:after="0"/>
        <w:jc w:val="left"/>
        <w:rPr>
          <w:rStyle w:val="text030"/>
          <w:rFonts w:ascii="Times New Roman" w:eastAsia="Times New Roman" w:hAnsi="Times New Roman" w:cs="Times New Roman"/>
          <w:b w:val="0"/>
          <w:bCs w:val="0"/>
          <w:i w:val="0"/>
          <w:iCs w:val="0"/>
          <w:sz w:val="26"/>
          <w:szCs w:val="26"/>
        </w:rPr>
      </w:pPr>
    </w:p>
    <w:p>
      <w:pPr>
        <w:spacing w:before="1" w:after="0"/>
        <w:jc w:val="left"/>
        <w:rPr>
          <w:rStyle w:val="text031"/>
          <w:rFonts w:ascii="Times New Roman" w:eastAsia="Times New Roman" w:hAnsi="Times New Roman" w:cs="Times New Roman"/>
          <w:b w:val="0"/>
          <w:bCs w:val="0"/>
          <w:i w:val="0"/>
          <w:iCs w:val="0"/>
          <w:sz w:val="26"/>
          <w:szCs w:val="26"/>
        </w:rPr>
      </w:pPr>
    </w:p>
    <w:p>
      <w:pPr>
        <w:pStyle w:val="Heading1"/>
        <w:keepNext w:val="0"/>
        <w:keepLines w:val="0"/>
        <w:spacing w:before="0"/>
        <w:ind w:left="520"/>
        <w:jc w:val="left"/>
        <w:rPr>
          <w:iCs w:val="0"/>
          <w:sz w:val="28"/>
          <w:szCs w:val="28"/>
        </w:rPr>
      </w:pPr>
      <w:r>
        <w:rPr>
          <w:iCs w:val="0"/>
          <w:color w:val="auto"/>
          <w:sz w:val="28"/>
          <w:szCs w:val="28"/>
        </w:rPr>
        <w:t>HEAD OF THE DEPARTMENT SUPERVISOR</w:t>
      </w:r>
    </w:p>
    <w:p>
      <w:pPr>
        <w:spacing w:before="9" w:after="0"/>
        <w:jc w:val="left"/>
        <w:rPr>
          <w:rStyle w:val="text032"/>
          <w:rFonts w:ascii="Times New Roman" w:eastAsia="Times New Roman" w:hAnsi="Times New Roman" w:cs="Times New Roman"/>
          <w:b/>
          <w:bCs/>
          <w:i w:val="0"/>
          <w:iCs w:val="0"/>
          <w:sz w:val="27"/>
          <w:szCs w:val="27"/>
        </w:rPr>
      </w:pPr>
    </w:p>
    <w:p>
      <w:pPr>
        <w:pStyle w:val="Normalpara011"/>
        <w:spacing w:before="1" w:after="0"/>
        <w:ind w:left="580"/>
        <w:jc w:val="left"/>
        <w:rPr>
          <w:rFonts w:ascii="Times New Roman" w:eastAsia="Times New Roman" w:hAnsi="Times New Roman" w:cs="Times New Roman"/>
          <w:b w:val="0"/>
          <w:bCs w:val="0"/>
          <w:i w:val="0"/>
          <w:iCs w:val="0"/>
        </w:rPr>
      </w:pPr>
      <w:r>
        <w:rPr>
          <w:rFonts w:ascii="Times New Roman" w:eastAsia="Times New Roman" w:hAnsi="Times New Roman" w:cs="Times New Roman"/>
          <w:b w:val="0"/>
          <w:bCs w:val="0"/>
          <w:i w:val="0"/>
          <w:iCs w:val="0"/>
        </w:rPr>
        <w:t>Professor Assistant Professor</w:t>
      </w:r>
    </w:p>
    <w:p>
      <w:pPr>
        <w:spacing w:before="0" w:after="0"/>
        <w:jc w:val="left"/>
        <w:rPr>
          <w:rStyle w:val="text033"/>
          <w:rFonts w:ascii="Times New Roman" w:eastAsia="Times New Roman" w:hAnsi="Times New Roman" w:cs="Times New Roman"/>
          <w:b w:val="0"/>
          <w:bCs w:val="0"/>
          <w:i w:val="0"/>
          <w:iCs w:val="0"/>
          <w:sz w:val="26"/>
          <w:szCs w:val="26"/>
        </w:rPr>
      </w:pPr>
    </w:p>
    <w:p>
      <w:pPr>
        <w:spacing w:before="0" w:after="0"/>
        <w:jc w:val="left"/>
        <w:rPr>
          <w:rStyle w:val="text034"/>
          <w:rFonts w:ascii="Times New Roman" w:eastAsia="Times New Roman" w:hAnsi="Times New Roman" w:cs="Times New Roman"/>
          <w:b w:val="0"/>
          <w:bCs w:val="0"/>
          <w:i w:val="0"/>
          <w:iCs w:val="0"/>
          <w:sz w:val="26"/>
          <w:szCs w:val="26"/>
        </w:rPr>
      </w:pPr>
    </w:p>
    <w:p>
      <w:pPr>
        <w:spacing w:before="0" w:after="0"/>
        <w:jc w:val="left"/>
        <w:rPr>
          <w:rStyle w:val="text035"/>
          <w:rFonts w:ascii="Times New Roman" w:eastAsia="Times New Roman" w:hAnsi="Times New Roman" w:cs="Times New Roman"/>
          <w:b w:val="0"/>
          <w:bCs w:val="0"/>
          <w:i w:val="0"/>
          <w:iCs w:val="0"/>
          <w:sz w:val="26"/>
          <w:szCs w:val="26"/>
        </w:rPr>
      </w:pPr>
    </w:p>
    <w:p>
      <w:pPr>
        <w:spacing w:before="6" w:after="0"/>
        <w:jc w:val="left"/>
        <w:rPr>
          <w:rStyle w:val="text036"/>
          <w:rFonts w:ascii="Times New Roman" w:eastAsia="Times New Roman" w:hAnsi="Times New Roman" w:cs="Times New Roman"/>
          <w:b w:val="0"/>
          <w:bCs w:val="0"/>
          <w:i w:val="0"/>
          <w:iCs w:val="0"/>
          <w:sz w:val="22"/>
          <w:szCs w:val="22"/>
        </w:rPr>
      </w:pPr>
    </w:p>
    <w:p>
      <w:pPr>
        <w:pStyle w:val="Normalpara012"/>
        <w:spacing w:before="1" w:after="0"/>
        <w:ind w:left="520"/>
        <w:jc w:val="left"/>
        <w:rPr>
          <w:rFonts w:ascii="Times New Roman" w:eastAsia="Times New Roman" w:hAnsi="Times New Roman" w:cs="Times New Roman"/>
          <w:b w:val="0"/>
          <w:bCs w:val="0"/>
          <w:i w:val="0"/>
          <w:iCs w:val="0"/>
        </w:rPr>
      </w:pPr>
      <w:r>
        <w:rPr>
          <w:rFonts w:ascii="Times New Roman" w:eastAsia="Times New Roman" w:hAnsi="Times New Roman" w:cs="Times New Roman"/>
          <w:b w:val="0"/>
          <w:bCs w:val="0"/>
          <w:i w:val="0"/>
          <w:iCs w:val="0"/>
        </w:rPr>
        <w:t>Dept of Information Technology, Dept of Information Technology</w:t>
      </w:r>
    </w:p>
    <w:p>
      <w:pPr>
        <w:spacing w:before="5" w:after="0"/>
        <w:jc w:val="left"/>
        <w:rPr>
          <w:rStyle w:val="text037"/>
          <w:rFonts w:ascii="Times New Roman" w:eastAsia="Times New Roman" w:hAnsi="Times New Roman" w:cs="Times New Roman"/>
          <w:b w:val="0"/>
          <w:bCs w:val="0"/>
          <w:i w:val="0"/>
          <w:iCs w:val="0"/>
          <w:sz w:val="29"/>
          <w:szCs w:val="29"/>
        </w:rPr>
      </w:pPr>
    </w:p>
    <w:p>
      <w:pPr>
        <w:pStyle w:val="Normalpara013"/>
        <w:spacing w:before="0" w:after="0"/>
        <w:ind w:left="520"/>
        <w:jc w:val="left"/>
        <w:rPr>
          <w:rFonts w:ascii="Times New Roman" w:eastAsia="Times New Roman" w:hAnsi="Times New Roman" w:cs="Times New Roman"/>
          <w:b w:val="0"/>
          <w:bCs w:val="0"/>
          <w:i w:val="0"/>
          <w:iCs w:val="0"/>
        </w:rPr>
      </w:pPr>
      <w:r>
        <w:rPr>
          <w:rFonts w:ascii="Times New Roman" w:eastAsia="Times New Roman" w:hAnsi="Times New Roman" w:cs="Times New Roman"/>
          <w:b w:val="0"/>
          <w:bCs w:val="0"/>
          <w:i w:val="0"/>
          <w:iCs w:val="0"/>
        </w:rPr>
        <w:t>Kings Engineering College, Kings Engineering College,</w:t>
      </w:r>
    </w:p>
    <w:p>
      <w:pPr>
        <w:spacing w:before="5" w:after="0"/>
        <w:jc w:val="left"/>
        <w:rPr>
          <w:rStyle w:val="text038"/>
          <w:rFonts w:ascii="Times New Roman" w:eastAsia="Times New Roman" w:hAnsi="Times New Roman" w:cs="Times New Roman"/>
          <w:b w:val="0"/>
          <w:bCs w:val="0"/>
          <w:i w:val="0"/>
          <w:iCs w:val="0"/>
          <w:sz w:val="29"/>
          <w:szCs w:val="29"/>
        </w:rPr>
      </w:pPr>
    </w:p>
    <w:p>
      <w:pPr>
        <w:pStyle w:val="Normalpara014"/>
        <w:spacing w:before="0" w:after="0"/>
        <w:ind w:left="520"/>
        <w:jc w:val="left"/>
        <w:rPr>
          <w:rFonts w:ascii="Times New Roman" w:eastAsia="Times New Roman" w:hAnsi="Times New Roman" w:cs="Times New Roman"/>
          <w:b w:val="0"/>
          <w:bCs w:val="0"/>
          <w:i w:val="0"/>
          <w:iCs w:val="0"/>
        </w:rPr>
      </w:pPr>
      <w:r>
        <w:rPr>
          <w:rFonts w:ascii="Times New Roman" w:eastAsia="Times New Roman" w:hAnsi="Times New Roman" w:cs="Times New Roman"/>
          <w:b w:val="0"/>
          <w:bCs w:val="0"/>
          <w:i w:val="0"/>
          <w:iCs w:val="0"/>
        </w:rPr>
        <w:t>Irungattukottai, Irungattukottai,</w:t>
      </w:r>
    </w:p>
    <w:p>
      <w:pPr>
        <w:spacing w:before="5" w:after="0"/>
        <w:jc w:val="left"/>
        <w:rPr>
          <w:rStyle w:val="text039"/>
          <w:rFonts w:ascii="Times New Roman" w:eastAsia="Times New Roman" w:hAnsi="Times New Roman" w:cs="Times New Roman"/>
          <w:b w:val="0"/>
          <w:bCs w:val="0"/>
          <w:i w:val="0"/>
          <w:iCs w:val="0"/>
          <w:sz w:val="29"/>
          <w:szCs w:val="29"/>
        </w:rPr>
      </w:pPr>
    </w:p>
    <w:p>
      <w:pPr>
        <w:pStyle w:val="Normalpara015"/>
        <w:spacing w:before="0" w:after="0"/>
        <w:ind w:left="520"/>
        <w:jc w:val="left"/>
        <w:rPr>
          <w:rFonts w:ascii="Times New Roman" w:eastAsia="Times New Roman" w:hAnsi="Times New Roman" w:cs="Times New Roman"/>
          <w:b w:val="0"/>
          <w:bCs w:val="0"/>
          <w:i w:val="0"/>
          <w:iCs w:val="0"/>
        </w:rPr>
      </w:pPr>
      <w:r>
        <w:rPr>
          <w:rFonts w:ascii="Times New Roman" w:eastAsia="Times New Roman" w:hAnsi="Times New Roman" w:cs="Times New Roman"/>
          <w:b w:val="0"/>
          <w:bCs w:val="0"/>
          <w:i w:val="0"/>
          <w:iCs w:val="0"/>
        </w:rPr>
        <w:t>Chennai-602 117 Chennai-602 117.</w:t>
      </w:r>
    </w:p>
    <w:p>
      <w:pPr>
        <w:pStyle w:val="Normalpara016"/>
        <w:spacing w:before="0" w:after="0"/>
        <w:jc w:val="left"/>
        <w:rPr>
          <w:rStyle w:val="text040"/>
          <w:rFonts w:ascii="Times New Roman" w:eastAsia="Times New Roman" w:hAnsi="Times New Roman" w:cs="Times New Roman"/>
          <w:b w:val="0"/>
          <w:bCs w:val="0"/>
          <w:i w:val="0"/>
          <w:iCs w:val="0"/>
          <w:sz w:val="24"/>
          <w:szCs w:val="24"/>
        </w:rPr>
        <w:sectPr>
          <w:pgSz w:w="12240" w:h="15840"/>
          <w:pgMar w:top="1360" w:right="1060" w:bottom="720" w:left="1280" w:header="720" w:footer="720"/>
          <w:cols w:space="708"/>
        </w:sectPr>
      </w:pPr>
    </w:p>
    <w:p>
      <w:pPr>
        <w:spacing w:after="0"/>
        <w:jc w:val="left"/>
        <w:rPr>
          <w:rStyle w:val="text043"/>
          <w:rFonts w:ascii="Times New Roman" w:eastAsia="Times New Roman" w:hAnsi="Times New Roman" w:cs="Times New Roman"/>
          <w:b w:val="0"/>
          <w:bCs w:val="0"/>
          <w:i w:val="0"/>
          <w:iCs w:val="0"/>
          <w:sz w:val="20"/>
          <w:szCs w:val="20"/>
        </w:rPr>
      </w:pPr>
      <w:r>
        <w:pict>
          <v:shape id="_x0000_s1026" type="#_x0000_t75" style="width:564.75pt;height:744.75pt;margin-top:24pt;margin-left:24pt;mso-position-horizontal-relative:page;mso-position-vertical-relative:page;position:absolute;z-index:-251650048">
            <v:imagedata r:id="rId7"/>
          </v:shape>
        </w:pict>
      </w:r>
    </w:p>
    <w:p>
      <w:pPr>
        <w:spacing w:before="9" w:after="0"/>
        <w:jc w:val="left"/>
        <w:rPr>
          <w:rStyle w:val="text044"/>
          <w:rFonts w:ascii="Times New Roman" w:eastAsia="Times New Roman" w:hAnsi="Times New Roman" w:cs="Times New Roman"/>
          <w:b w:val="0"/>
          <w:bCs w:val="0"/>
          <w:i w:val="0"/>
          <w:iCs w:val="0"/>
          <w:sz w:val="23"/>
          <w:szCs w:val="23"/>
        </w:rPr>
      </w:pPr>
    </w:p>
    <w:p>
      <w:pPr>
        <w:pStyle w:val="Normalpara017"/>
        <w:spacing w:before="88" w:after="0"/>
        <w:ind w:left="2188" w:right="2075"/>
        <w:jc w:val="center"/>
        <w:rPr>
          <w:rFonts w:ascii="Times New Roman" w:eastAsia="Times New Roman" w:hAnsi="Times New Roman" w:cs="Times New Roman"/>
          <w:b/>
          <w:bCs/>
          <w:i w:val="0"/>
          <w:iCs w:val="0"/>
          <w:sz w:val="30"/>
          <w:szCs w:val="30"/>
        </w:rPr>
      </w:pPr>
      <w:r>
        <w:rPr>
          <w:rFonts w:ascii="Times New Roman" w:eastAsia="Times New Roman" w:hAnsi="Times New Roman" w:cs="Times New Roman"/>
          <w:b/>
          <w:bCs/>
          <w:i w:val="0"/>
          <w:iCs w:val="0"/>
          <w:sz w:val="30"/>
          <w:szCs w:val="30"/>
        </w:rPr>
        <w:t>ACKNOWLEDGEMENT</w:t>
      </w:r>
    </w:p>
    <w:p>
      <w:pPr>
        <w:spacing w:before="7" w:after="0"/>
        <w:jc w:val="left"/>
        <w:rPr>
          <w:rStyle w:val="text045"/>
          <w:rFonts w:ascii="Times New Roman" w:eastAsia="Times New Roman" w:hAnsi="Times New Roman" w:cs="Times New Roman"/>
          <w:b/>
          <w:bCs/>
          <w:i w:val="0"/>
          <w:iCs w:val="0"/>
          <w:sz w:val="33"/>
          <w:szCs w:val="33"/>
        </w:rPr>
      </w:pPr>
    </w:p>
    <w:p>
      <w:pPr>
        <w:pStyle w:val="Normalpara018"/>
        <w:spacing w:before="0" w:after="0" w:line="362" w:lineRule="auto"/>
        <w:ind w:left="316" w:right="582" w:firstLine="679"/>
        <w:jc w:val="both"/>
        <w:rPr>
          <w:rFonts w:ascii="Times New Roman" w:eastAsia="Times New Roman" w:hAnsi="Times New Roman" w:cs="Times New Roman"/>
          <w:b w:val="0"/>
          <w:bCs w:val="0"/>
          <w:i w:val="0"/>
          <w:iCs w:val="0"/>
          <w:sz w:val="28"/>
          <w:szCs w:val="28"/>
        </w:rPr>
      </w:pPr>
      <w:r>
        <w:rPr>
          <w:rFonts w:ascii="Times New Roman" w:eastAsia="Times New Roman" w:hAnsi="Times New Roman" w:cs="Times New Roman"/>
          <w:b w:val="0"/>
          <w:bCs w:val="0"/>
          <w:i w:val="0"/>
          <w:iCs w:val="0"/>
          <w:sz w:val="28"/>
          <w:szCs w:val="28"/>
        </w:rPr>
        <w:t xml:space="preserve">We thank God for his blessings and also for giving as good </w:t>
      </w:r>
      <w:r>
        <w:rPr>
          <w:rStyle w:val="text046"/>
          <w:rFonts w:ascii="Times New Roman" w:eastAsia="Times New Roman" w:hAnsi="Times New Roman" w:cs="Times New Roman"/>
          <w:b w:val="0"/>
          <w:bCs w:val="0"/>
          <w:i w:val="0"/>
          <w:iCs w:val="0"/>
          <w:spacing w:val="-1"/>
          <w:sz w:val="28"/>
          <w:szCs w:val="28"/>
        </w:rPr>
        <w:t xml:space="preserve">knowledge and strength in enabling us to finish </w:t>
      </w:r>
      <w:r>
        <w:rPr>
          <w:rFonts w:ascii="Times New Roman" w:eastAsia="Times New Roman" w:hAnsi="Times New Roman" w:cs="Times New Roman"/>
          <w:b w:val="0"/>
          <w:bCs w:val="0"/>
          <w:i w:val="0"/>
          <w:iCs w:val="0"/>
          <w:sz w:val="28"/>
          <w:szCs w:val="28"/>
        </w:rPr>
        <w:t xml:space="preserve">our project. Our deep gratitude goes to our founder late </w:t>
      </w:r>
      <w:r>
        <w:rPr>
          <w:rStyle w:val="text047"/>
          <w:rFonts w:ascii="Times New Roman" w:eastAsia="Times New Roman" w:hAnsi="Times New Roman" w:cs="Times New Roman"/>
          <w:b/>
          <w:bCs/>
          <w:i w:val="0"/>
          <w:iCs w:val="0"/>
          <w:sz w:val="28"/>
          <w:szCs w:val="28"/>
        </w:rPr>
        <w:t xml:space="preserve">Dr. D. SELVARAJ, M.A., M.Phil., </w:t>
      </w:r>
      <w:r>
        <w:rPr>
          <w:rFonts w:ascii="Times New Roman" w:eastAsia="Times New Roman" w:hAnsi="Times New Roman" w:cs="Times New Roman"/>
          <w:b w:val="0"/>
          <w:bCs w:val="0"/>
          <w:i w:val="0"/>
          <w:iCs w:val="0"/>
          <w:sz w:val="28"/>
          <w:szCs w:val="28"/>
        </w:rPr>
        <w:t xml:space="preserve">for his patronage in the completion of our project. We like to take this opportunity to thank our honourable chairperson </w:t>
      </w:r>
      <w:r>
        <w:rPr>
          <w:rStyle w:val="text048"/>
          <w:rFonts w:ascii="Times New Roman" w:eastAsia="Times New Roman" w:hAnsi="Times New Roman" w:cs="Times New Roman"/>
          <w:b/>
          <w:bCs/>
          <w:i w:val="0"/>
          <w:iCs w:val="0"/>
          <w:sz w:val="28"/>
          <w:szCs w:val="28"/>
        </w:rPr>
        <w:t xml:space="preserve">Dr.S. NALINI SELVARAJ, M.COM., MPhil., Ph.D. </w:t>
      </w:r>
      <w:r>
        <w:rPr>
          <w:rFonts w:ascii="Times New Roman" w:eastAsia="Times New Roman" w:hAnsi="Times New Roman" w:cs="Times New Roman"/>
          <w:b w:val="0"/>
          <w:bCs w:val="0"/>
          <w:i w:val="0"/>
          <w:iCs w:val="0"/>
          <w:sz w:val="28"/>
          <w:szCs w:val="28"/>
        </w:rPr>
        <w:t xml:space="preserve">and honourable director, </w:t>
      </w:r>
      <w:r>
        <w:rPr>
          <w:rStyle w:val="text049"/>
          <w:rFonts w:ascii="Times New Roman" w:eastAsia="Times New Roman" w:hAnsi="Times New Roman" w:cs="Times New Roman"/>
          <w:b/>
          <w:bCs/>
          <w:i w:val="0"/>
          <w:iCs w:val="0"/>
          <w:sz w:val="28"/>
          <w:szCs w:val="28"/>
        </w:rPr>
        <w:t xml:space="preserve">MR.S. AMIRTHARAJ, M.Tech., M.B.A </w:t>
      </w:r>
      <w:r>
        <w:rPr>
          <w:rFonts w:ascii="Times New Roman" w:eastAsia="Times New Roman" w:hAnsi="Times New Roman" w:cs="Times New Roman"/>
          <w:b w:val="0"/>
          <w:bCs w:val="0"/>
          <w:i w:val="0"/>
          <w:iCs w:val="0"/>
          <w:sz w:val="28"/>
          <w:szCs w:val="28"/>
        </w:rPr>
        <w:t xml:space="preserve">for their support given to us to finish our project successfully. We wish to express our sincere thanks to our beloved principal. </w:t>
      </w:r>
      <w:r>
        <w:rPr>
          <w:rStyle w:val="text050"/>
          <w:rFonts w:ascii="Times New Roman" w:eastAsia="Times New Roman" w:hAnsi="Times New Roman" w:cs="Times New Roman"/>
          <w:b/>
          <w:bCs/>
          <w:i w:val="0"/>
          <w:iCs w:val="0"/>
          <w:sz w:val="28"/>
          <w:szCs w:val="28"/>
        </w:rPr>
        <w:t xml:space="preserve">Dr.T.JOHN ORAL BASKAR., M.E., </w:t>
      </w:r>
      <w:r>
        <w:rPr>
          <w:rStyle w:val="text051"/>
          <w:rFonts w:ascii="Times New Roman" w:eastAsia="Times New Roman" w:hAnsi="Times New Roman" w:cs="Times New Roman"/>
          <w:b/>
          <w:bCs/>
          <w:i w:val="0"/>
          <w:iCs w:val="0"/>
          <w:sz w:val="28"/>
          <w:szCs w:val="28"/>
        </w:rPr>
        <w:t xml:space="preserve">Ph.D </w:t>
      </w:r>
      <w:r>
        <w:rPr>
          <w:rFonts w:ascii="Times New Roman" w:eastAsia="Times New Roman" w:hAnsi="Times New Roman" w:cs="Times New Roman"/>
          <w:b w:val="0"/>
          <w:bCs w:val="0"/>
          <w:i w:val="0"/>
          <w:iCs w:val="0"/>
          <w:sz w:val="28"/>
          <w:szCs w:val="28"/>
        </w:rPr>
        <w:t>for his kind encouragement and his interest towards us.</w:t>
      </w:r>
    </w:p>
    <w:p>
      <w:pPr>
        <w:spacing w:before="6" w:after="0"/>
        <w:jc w:val="left"/>
        <w:rPr>
          <w:rStyle w:val="text052"/>
          <w:rFonts w:ascii="Times New Roman" w:eastAsia="Times New Roman" w:hAnsi="Times New Roman" w:cs="Times New Roman"/>
          <w:b w:val="0"/>
          <w:bCs w:val="0"/>
          <w:i w:val="0"/>
          <w:iCs w:val="0"/>
          <w:sz w:val="37"/>
          <w:szCs w:val="37"/>
        </w:rPr>
      </w:pPr>
    </w:p>
    <w:p>
      <w:pPr>
        <w:spacing w:before="1" w:after="0" w:line="362" w:lineRule="auto"/>
        <w:ind w:left="316" w:right="584" w:firstLine="679"/>
        <w:jc w:val="both"/>
        <w:rPr>
          <w:rFonts w:ascii="Times New Roman" w:eastAsia="Times New Roman" w:hAnsi="Times New Roman" w:cs="Times New Roman"/>
          <w:b w:val="0"/>
          <w:bCs w:val="0"/>
          <w:i w:val="0"/>
          <w:iCs w:val="0"/>
          <w:sz w:val="28"/>
          <w:szCs w:val="28"/>
        </w:rPr>
      </w:pPr>
      <w:r>
        <w:rPr>
          <w:rFonts w:ascii="Times New Roman" w:eastAsia="Times New Roman" w:hAnsi="Times New Roman" w:cs="Times New Roman"/>
          <w:b w:val="0"/>
          <w:bCs w:val="0"/>
          <w:i w:val="0"/>
          <w:iCs w:val="0"/>
          <w:sz w:val="28"/>
          <w:szCs w:val="28"/>
        </w:rPr>
        <w:t xml:space="preserve">We are extremely grateful and thanks to our professor </w:t>
      </w:r>
      <w:r>
        <w:rPr>
          <w:rStyle w:val="text053"/>
          <w:rFonts w:ascii="Times New Roman" w:eastAsia="Times New Roman" w:hAnsi="Times New Roman" w:cs="Times New Roman"/>
          <w:b/>
          <w:bCs/>
          <w:i w:val="0"/>
          <w:iCs w:val="0"/>
          <w:sz w:val="28"/>
          <w:szCs w:val="28"/>
        </w:rPr>
        <w:t xml:space="preserve">Dr.G.MANIKANDAN, </w:t>
      </w:r>
      <w:r>
        <w:rPr>
          <w:rFonts w:ascii="Times New Roman" w:eastAsia="Times New Roman" w:hAnsi="Times New Roman" w:cs="Times New Roman"/>
          <w:b w:val="0"/>
          <w:bCs w:val="0"/>
          <w:i w:val="0"/>
          <w:iCs w:val="0"/>
          <w:sz w:val="28"/>
          <w:szCs w:val="28"/>
        </w:rPr>
        <w:t xml:space="preserve">head of Information Technology, Kings Engineering College, for his valuable suggestion, guidance and encouragement. We wish to </w:t>
      </w:r>
      <w:r>
        <w:rPr>
          <w:rStyle w:val="text054"/>
          <w:rFonts w:ascii="Times New Roman" w:eastAsia="Times New Roman" w:hAnsi="Times New Roman" w:cs="Times New Roman"/>
          <w:b w:val="0"/>
          <w:bCs w:val="0"/>
          <w:i w:val="0"/>
          <w:iCs w:val="0"/>
          <w:spacing w:val="-1"/>
          <w:sz w:val="28"/>
          <w:szCs w:val="28"/>
        </w:rPr>
        <w:t xml:space="preserve">express </w:t>
      </w:r>
      <w:r>
        <w:rPr>
          <w:rStyle w:val="text055"/>
          <w:rFonts w:ascii="Times New Roman" w:eastAsia="Times New Roman" w:hAnsi="Times New Roman" w:cs="Times New Roman"/>
          <w:b w:val="0"/>
          <w:bCs w:val="0"/>
          <w:i w:val="0"/>
          <w:iCs w:val="0"/>
          <w:spacing w:val="-1"/>
          <w:sz w:val="28"/>
          <w:szCs w:val="28"/>
        </w:rPr>
        <w:t xml:space="preserve">our sense of gratitude to our project supervisor </w:t>
      </w:r>
      <w:r>
        <w:rPr>
          <w:rStyle w:val="text056"/>
          <w:rFonts w:ascii="Times New Roman" w:eastAsia="Times New Roman" w:hAnsi="Times New Roman" w:cs="Times New Roman"/>
          <w:b/>
          <w:bCs/>
          <w:i w:val="0"/>
          <w:iCs w:val="0"/>
          <w:sz w:val="28"/>
          <w:szCs w:val="28"/>
        </w:rPr>
        <w:t xml:space="preserve">Dr. J Briso Becky Bell, </w:t>
      </w:r>
      <w:r>
        <w:rPr>
          <w:rFonts w:ascii="Times New Roman" w:eastAsia="Times New Roman" w:hAnsi="Times New Roman" w:cs="Times New Roman"/>
          <w:b w:val="0"/>
          <w:bCs w:val="0"/>
          <w:i w:val="0"/>
          <w:iCs w:val="0"/>
          <w:sz w:val="28"/>
          <w:szCs w:val="28"/>
        </w:rPr>
        <w:t xml:space="preserve">Assistant Professor of Information Technology Department, Kings Engineering College and project evaluator </w:t>
      </w:r>
      <w:r>
        <w:rPr>
          <w:rStyle w:val="text057"/>
          <w:rFonts w:ascii="Times New Roman" w:eastAsia="Times New Roman" w:hAnsi="Times New Roman" w:cs="Times New Roman"/>
          <w:b/>
          <w:bCs/>
          <w:i w:val="0"/>
          <w:iCs w:val="0"/>
          <w:sz w:val="28"/>
          <w:szCs w:val="28"/>
        </w:rPr>
        <w:t>Dr.M Robinson Joel</w:t>
      </w:r>
      <w:r>
        <w:rPr>
          <w:rFonts w:ascii="Times New Roman" w:eastAsia="Times New Roman" w:hAnsi="Times New Roman" w:cs="Times New Roman"/>
          <w:b w:val="0"/>
          <w:bCs w:val="0"/>
          <w:i w:val="0"/>
          <w:iCs w:val="0"/>
          <w:sz w:val="28"/>
          <w:szCs w:val="28"/>
        </w:rPr>
        <w:t xml:space="preserve">, Associate Professor of Information Technology Department, Kings Engineering College whose idea and direction made our project a grand success. We express our sincere thanks </w:t>
      </w:r>
      <w:r>
        <w:rPr>
          <w:rStyle w:val="text058"/>
          <w:rFonts w:ascii="Times New Roman" w:eastAsia="Times New Roman" w:hAnsi="Times New Roman" w:cs="Times New Roman"/>
          <w:b w:val="0"/>
          <w:bCs w:val="0"/>
          <w:i w:val="0"/>
          <w:iCs w:val="0"/>
          <w:spacing w:val="-1"/>
          <w:sz w:val="28"/>
          <w:szCs w:val="28"/>
        </w:rPr>
        <w:t xml:space="preserve">to our parents, friends and staff members who have helped and </w:t>
      </w:r>
      <w:r>
        <w:rPr>
          <w:rFonts w:ascii="Times New Roman" w:eastAsia="Times New Roman" w:hAnsi="Times New Roman" w:cs="Times New Roman"/>
          <w:b w:val="0"/>
          <w:bCs w:val="0"/>
          <w:i w:val="0"/>
          <w:iCs w:val="0"/>
          <w:sz w:val="28"/>
          <w:szCs w:val="28"/>
        </w:rPr>
        <w:t>encouraged us during the entire course of completing this project work successfully.</w:t>
      </w:r>
    </w:p>
    <w:p>
      <w:pPr>
        <w:pStyle w:val="Normalpara019"/>
        <w:spacing w:before="0" w:after="0" w:line="362" w:lineRule="auto"/>
        <w:jc w:val="both"/>
        <w:rPr>
          <w:rStyle w:val="text059"/>
          <w:rFonts w:ascii="Times New Roman" w:eastAsia="Times New Roman" w:hAnsi="Times New Roman" w:cs="Times New Roman"/>
          <w:b w:val="0"/>
          <w:bCs w:val="0"/>
          <w:i w:val="0"/>
          <w:iCs w:val="0"/>
          <w:sz w:val="22"/>
          <w:szCs w:val="22"/>
        </w:rPr>
        <w:sectPr>
          <w:pgSz w:w="12240" w:h="15840"/>
          <w:pgMar w:top="1500" w:right="1060" w:bottom="720" w:left="1280" w:header="720" w:footer="720"/>
          <w:cols w:space="708"/>
        </w:sectPr>
      </w:pPr>
    </w:p>
    <w:p>
      <w:pPr>
        <w:spacing w:after="0"/>
        <w:ind w:left="2078" w:right="2405"/>
        <w:jc w:val="center"/>
        <w:rPr>
          <w:rFonts w:ascii="Times New Roman" w:eastAsia="Times New Roman" w:hAnsi="Times New Roman" w:cs="Times New Roman"/>
          <w:b/>
          <w:bCs/>
          <w:i w:val="0"/>
          <w:iCs w:val="0"/>
          <w:sz w:val="28"/>
          <w:szCs w:val="28"/>
        </w:rPr>
      </w:pPr>
      <w:r>
        <w:pict>
          <v:shape id="_x0000_s1027" type="#_x0000_t75" style="width:564.75pt;height:744.75pt;margin-top:24pt;margin-left:24pt;mso-position-horizontal-relative:page;mso-position-vertical-relative:page;position:absolute;z-index:-251649024">
            <v:imagedata r:id="rId8"/>
          </v:shape>
        </w:pict>
      </w:r>
      <w:r>
        <w:rPr>
          <w:rFonts w:ascii="Times New Roman" w:eastAsia="Times New Roman" w:hAnsi="Times New Roman" w:cs="Times New Roman"/>
          <w:b/>
          <w:bCs/>
          <w:i w:val="0"/>
          <w:iCs w:val="0"/>
          <w:sz w:val="28"/>
          <w:szCs w:val="28"/>
        </w:rPr>
        <w:t>TABLE OF THE CONTENT</w:t>
      </w:r>
    </w:p>
    <w:p>
      <w:pPr>
        <w:spacing w:before="0" w:after="0"/>
        <w:jc w:val="left"/>
        <w:rPr>
          <w:rStyle w:val="text062"/>
          <w:rFonts w:ascii="Times New Roman" w:eastAsia="Times New Roman" w:hAnsi="Times New Roman" w:cs="Times New Roman"/>
          <w:b/>
          <w:bCs/>
          <w:i w:val="0"/>
          <w:iCs w:val="0"/>
          <w:sz w:val="20"/>
          <w:szCs w:val="20"/>
        </w:rPr>
      </w:pPr>
    </w:p>
    <w:p>
      <w:pPr>
        <w:spacing w:before="8" w:after="0"/>
        <w:jc w:val="left"/>
        <w:rPr>
          <w:rStyle w:val="text063"/>
          <w:rFonts w:ascii="Times New Roman" w:eastAsia="Times New Roman" w:hAnsi="Times New Roman" w:cs="Times New Roman"/>
          <w:b/>
          <w:bCs/>
          <w:i w:val="0"/>
          <w:iCs w:val="0"/>
          <w:sz w:val="22"/>
          <w:szCs w:val="22"/>
        </w:rPr>
      </w:pPr>
    </w:p>
    <w:tbl>
      <w:tblPr>
        <w:tblStyle w:val="TableNormal"/>
        <w:tblInd w:w="117" w:type="dxa"/>
        <w:tblCellMar>
          <w:top w:w="15" w:type="dxa"/>
          <w:left w:w="15" w:type="dxa"/>
          <w:bottom w:w="15" w:type="dxa"/>
          <w:right w:w="15" w:type="dxa"/>
        </w:tblCellMar>
      </w:tblPr>
      <w:tblGrid>
        <w:gridCol w:w="254"/>
        <w:gridCol w:w="1714"/>
        <w:gridCol w:w="5663"/>
        <w:gridCol w:w="1870"/>
      </w:tblGrid>
      <w:tr>
        <w:tblPrEx>
          <w:tblInd w:w="117" w:type="dxa"/>
          <w:tblCellMar>
            <w:top w:w="15" w:type="dxa"/>
            <w:left w:w="15" w:type="dxa"/>
            <w:bottom w:w="15" w:type="dxa"/>
            <w:right w:w="15" w:type="dxa"/>
          </w:tblCellMar>
        </w:tblPrEx>
        <w:trPr>
          <w:trHeight w:val="885"/>
        </w:trPr>
        <w:tc>
          <w:tcPr>
            <w:tcW w:w="254" w:type="dxa"/>
            <w:noWrap w:val="0"/>
            <w:tcMar>
              <w:top w:w="0" w:type="dxa"/>
              <w:left w:w="0" w:type="dxa"/>
              <w:bottom w:w="0" w:type="dxa"/>
              <w:right w:w="0" w:type="dxa"/>
            </w:tcMar>
            <w:vAlign w:val="top"/>
          </w:tcPr>
          <w:p>
            <w:pPr>
              <w:spacing w:before="0" w:after="0"/>
              <w:jc w:val="left"/>
              <w:rPr>
                <w:rStyle w:val="text064"/>
                <w:rFonts w:ascii="Times New Roman" w:eastAsia="Times New Roman" w:hAnsi="Times New Roman" w:cs="Times New Roman"/>
                <w:b w:val="0"/>
                <w:bCs w:val="0"/>
                <w:i w:val="0"/>
                <w:iCs w:val="0"/>
                <w:smallCaps w:val="0"/>
                <w:color w:val="000000"/>
              </w:rPr>
            </w:pPr>
          </w:p>
        </w:tc>
        <w:tc>
          <w:tcPr>
            <w:tcW w:w="1714" w:type="dxa"/>
            <w:noWrap w:val="0"/>
            <w:tcMar>
              <w:top w:w="0" w:type="dxa"/>
              <w:left w:w="0" w:type="dxa"/>
              <w:bottom w:w="0" w:type="dxa"/>
              <w:right w:w="0" w:type="dxa"/>
            </w:tcMar>
            <w:vAlign w:val="top"/>
            <w:hideMark/>
          </w:tcPr>
          <w:p>
            <w:pPr>
              <w:spacing w:before="0" w:after="0" w:line="311" w:lineRule="atLeast"/>
              <w:ind w:left="74"/>
              <w:jc w:val="left"/>
              <w:rPr>
                <w:rFonts w:ascii="Times New Roman" w:eastAsia="Times New Roman" w:hAnsi="Times New Roman" w:cs="Times New Roman"/>
                <w:b/>
                <w:bCs/>
                <w:i w:val="0"/>
                <w:iCs w:val="0"/>
                <w:smallCaps w:val="0"/>
                <w:color w:val="000000"/>
                <w:sz w:val="28"/>
                <w:szCs w:val="28"/>
              </w:rPr>
            </w:pPr>
            <w:r>
              <w:rPr>
                <w:rFonts w:ascii="Times New Roman" w:eastAsia="Times New Roman" w:hAnsi="Times New Roman" w:cs="Times New Roman"/>
                <w:b/>
                <w:bCs/>
                <w:i w:val="0"/>
                <w:iCs w:val="0"/>
                <w:smallCaps w:val="0"/>
                <w:color w:val="000000"/>
                <w:sz w:val="28"/>
                <w:szCs w:val="28"/>
              </w:rPr>
              <w:t>CHAPTER</w:t>
            </w:r>
          </w:p>
        </w:tc>
        <w:tc>
          <w:tcPr>
            <w:tcW w:w="5663" w:type="dxa"/>
            <w:noWrap w:val="0"/>
            <w:tcMar>
              <w:top w:w="0" w:type="dxa"/>
              <w:left w:w="0" w:type="dxa"/>
              <w:bottom w:w="0" w:type="dxa"/>
              <w:right w:w="0" w:type="dxa"/>
            </w:tcMar>
            <w:vAlign w:val="top"/>
            <w:hideMark/>
          </w:tcPr>
          <w:p>
            <w:pPr>
              <w:spacing w:before="0" w:after="0" w:line="311" w:lineRule="atLeast"/>
              <w:ind w:left="1311"/>
              <w:jc w:val="left"/>
              <w:rPr>
                <w:rFonts w:ascii="Times New Roman" w:eastAsia="Times New Roman" w:hAnsi="Times New Roman" w:cs="Times New Roman"/>
                <w:b/>
                <w:bCs/>
                <w:i w:val="0"/>
                <w:iCs w:val="0"/>
                <w:smallCaps w:val="0"/>
                <w:color w:val="000000"/>
                <w:sz w:val="28"/>
                <w:szCs w:val="28"/>
              </w:rPr>
            </w:pPr>
            <w:r>
              <w:rPr>
                <w:rFonts w:ascii="Times New Roman" w:eastAsia="Times New Roman" w:hAnsi="Times New Roman" w:cs="Times New Roman"/>
                <w:b/>
                <w:bCs/>
                <w:i w:val="0"/>
                <w:iCs w:val="0"/>
                <w:smallCaps w:val="0"/>
                <w:color w:val="000000"/>
                <w:sz w:val="28"/>
                <w:szCs w:val="28"/>
              </w:rPr>
              <w:t>CONTENTS</w:t>
            </w:r>
          </w:p>
        </w:tc>
        <w:tc>
          <w:tcPr>
            <w:tcW w:w="1870" w:type="dxa"/>
            <w:noWrap w:val="0"/>
            <w:tcMar>
              <w:top w:w="0" w:type="dxa"/>
              <w:left w:w="0" w:type="dxa"/>
              <w:bottom w:w="0" w:type="dxa"/>
              <w:right w:w="0" w:type="dxa"/>
            </w:tcMar>
            <w:vAlign w:val="top"/>
            <w:hideMark/>
          </w:tcPr>
          <w:p>
            <w:pPr>
              <w:spacing w:before="0" w:after="0" w:line="311" w:lineRule="atLeast"/>
              <w:ind w:left="522" w:right="31"/>
              <w:jc w:val="center"/>
              <w:rPr>
                <w:rFonts w:ascii="Times New Roman" w:eastAsia="Times New Roman" w:hAnsi="Times New Roman" w:cs="Times New Roman"/>
                <w:b/>
                <w:bCs/>
                <w:i w:val="0"/>
                <w:iCs w:val="0"/>
                <w:smallCaps w:val="0"/>
                <w:color w:val="000000"/>
                <w:sz w:val="28"/>
                <w:szCs w:val="28"/>
              </w:rPr>
            </w:pPr>
            <w:r>
              <w:rPr>
                <w:rFonts w:ascii="Times New Roman" w:eastAsia="Times New Roman" w:hAnsi="Times New Roman" w:cs="Times New Roman"/>
                <w:b/>
                <w:bCs/>
                <w:i w:val="0"/>
                <w:iCs w:val="0"/>
                <w:smallCaps w:val="0"/>
                <w:color w:val="000000"/>
                <w:sz w:val="28"/>
                <w:szCs w:val="28"/>
              </w:rPr>
              <w:t>PAGE NO</w:t>
            </w:r>
          </w:p>
        </w:tc>
      </w:tr>
      <w:tr>
        <w:tblPrEx>
          <w:tblInd w:w="117" w:type="dxa"/>
          <w:tblCellMar>
            <w:top w:w="15" w:type="dxa"/>
            <w:left w:w="15" w:type="dxa"/>
            <w:bottom w:w="15" w:type="dxa"/>
            <w:right w:w="15" w:type="dxa"/>
          </w:tblCellMar>
        </w:tblPrEx>
        <w:trPr>
          <w:trHeight w:val="1067"/>
        </w:trPr>
        <w:tc>
          <w:tcPr>
            <w:tcW w:w="254" w:type="dxa"/>
            <w:noWrap w:val="0"/>
            <w:tcMar>
              <w:top w:w="0" w:type="dxa"/>
              <w:left w:w="0" w:type="dxa"/>
              <w:bottom w:w="0" w:type="dxa"/>
              <w:right w:w="0" w:type="dxa"/>
            </w:tcMar>
            <w:vAlign w:val="top"/>
            <w:hideMark/>
          </w:tcPr>
          <w:p>
            <w:pPr>
              <w:spacing w:before="0" w:after="0"/>
              <w:jc w:val="left"/>
              <w:rPr>
                <w:rStyle w:val="text065"/>
                <w:rFonts w:ascii="Times New Roman" w:eastAsia="Times New Roman" w:hAnsi="Times New Roman" w:cs="Times New Roman"/>
                <w:b/>
                <w:bCs/>
                <w:i w:val="0"/>
                <w:iCs w:val="0"/>
                <w:smallCaps w:val="0"/>
                <w:color w:val="000000"/>
                <w:sz w:val="26"/>
                <w:szCs w:val="26"/>
              </w:rPr>
            </w:pPr>
          </w:p>
          <w:p>
            <w:pPr>
              <w:spacing w:before="0" w:after="0"/>
              <w:jc w:val="left"/>
              <w:rPr>
                <w:rStyle w:val="text066"/>
                <w:rFonts w:ascii="Times New Roman" w:eastAsia="Times New Roman" w:hAnsi="Times New Roman" w:cs="Times New Roman"/>
                <w:b/>
                <w:bCs/>
                <w:i w:val="0"/>
                <w:iCs w:val="0"/>
                <w:smallCaps w:val="0"/>
                <w:color w:val="000000"/>
                <w:sz w:val="23"/>
                <w:szCs w:val="23"/>
              </w:rPr>
            </w:pPr>
          </w:p>
          <w:p>
            <w:pPr>
              <w:spacing w:before="0" w:after="0"/>
              <w:ind w:right="73"/>
              <w:jc w:val="right"/>
              <w:rPr>
                <w:rFonts w:ascii="Times New Roman" w:eastAsia="Times New Roman" w:hAnsi="Times New Roman" w:cs="Times New Roman"/>
                <w:b/>
                <w:bCs/>
                <w:i w:val="0"/>
                <w:iCs w:val="0"/>
                <w:smallCaps w:val="0"/>
                <w:color w:val="000000"/>
              </w:rPr>
            </w:pPr>
            <w:r>
              <w:rPr>
                <w:rFonts w:ascii="Times New Roman" w:eastAsia="Times New Roman" w:hAnsi="Times New Roman" w:cs="Times New Roman"/>
                <w:b/>
                <w:bCs/>
                <w:i w:val="0"/>
                <w:iCs w:val="0"/>
                <w:smallCaps w:val="0"/>
                <w:color w:val="000000"/>
              </w:rPr>
              <w:t>1</w:t>
            </w:r>
          </w:p>
        </w:tc>
        <w:tc>
          <w:tcPr>
            <w:tcW w:w="1714" w:type="dxa"/>
            <w:noWrap w:val="0"/>
            <w:tcMar>
              <w:top w:w="0" w:type="dxa"/>
              <w:left w:w="0" w:type="dxa"/>
              <w:bottom w:w="0" w:type="dxa"/>
              <w:right w:w="0" w:type="dxa"/>
            </w:tcMar>
            <w:vAlign w:val="top"/>
          </w:tcPr>
          <w:p>
            <w:pPr>
              <w:spacing w:before="0" w:after="0"/>
              <w:jc w:val="left"/>
              <w:rPr>
                <w:rStyle w:val="text067"/>
                <w:rFonts w:ascii="Times New Roman" w:eastAsia="Times New Roman" w:hAnsi="Times New Roman" w:cs="Times New Roman"/>
                <w:b w:val="0"/>
                <w:bCs w:val="0"/>
                <w:i w:val="0"/>
                <w:iCs w:val="0"/>
                <w:smallCaps w:val="0"/>
                <w:color w:val="000000"/>
              </w:rPr>
            </w:pPr>
          </w:p>
        </w:tc>
        <w:tc>
          <w:tcPr>
            <w:tcW w:w="5663" w:type="dxa"/>
            <w:noWrap w:val="0"/>
            <w:tcMar>
              <w:top w:w="0" w:type="dxa"/>
              <w:left w:w="0" w:type="dxa"/>
              <w:bottom w:w="0" w:type="dxa"/>
              <w:right w:w="0" w:type="dxa"/>
            </w:tcMar>
            <w:vAlign w:val="top"/>
            <w:hideMark/>
          </w:tcPr>
          <w:p>
            <w:pPr>
              <w:spacing w:before="0" w:after="0"/>
              <w:jc w:val="left"/>
              <w:rPr>
                <w:rStyle w:val="text068"/>
                <w:rFonts w:ascii="Times New Roman" w:eastAsia="Times New Roman" w:hAnsi="Times New Roman" w:cs="Times New Roman"/>
                <w:b/>
                <w:bCs/>
                <w:i w:val="0"/>
                <w:iCs w:val="0"/>
                <w:smallCaps w:val="0"/>
                <w:color w:val="000000"/>
                <w:sz w:val="26"/>
                <w:szCs w:val="26"/>
              </w:rPr>
            </w:pPr>
          </w:p>
          <w:p>
            <w:pPr>
              <w:spacing w:before="0" w:after="0"/>
              <w:jc w:val="left"/>
              <w:rPr>
                <w:rStyle w:val="text069"/>
                <w:rFonts w:ascii="Times New Roman" w:eastAsia="Times New Roman" w:hAnsi="Times New Roman" w:cs="Times New Roman"/>
                <w:b/>
                <w:bCs/>
                <w:i w:val="0"/>
                <w:iCs w:val="0"/>
                <w:smallCaps w:val="0"/>
                <w:color w:val="000000"/>
                <w:sz w:val="23"/>
                <w:szCs w:val="23"/>
              </w:rPr>
            </w:pPr>
          </w:p>
          <w:p>
            <w:pPr>
              <w:spacing w:before="0" w:after="0"/>
              <w:ind w:left="261"/>
              <w:jc w:val="left"/>
              <w:rPr>
                <w:rFonts w:ascii="Times New Roman" w:eastAsia="Times New Roman" w:hAnsi="Times New Roman" w:cs="Times New Roman"/>
                <w:b/>
                <w:bCs/>
                <w:i w:val="0"/>
                <w:iCs w:val="0"/>
                <w:smallCaps w:val="0"/>
                <w:color w:val="000000"/>
              </w:rPr>
            </w:pPr>
            <w:r>
              <w:rPr>
                <w:rFonts w:ascii="Times New Roman" w:eastAsia="Times New Roman" w:hAnsi="Times New Roman" w:cs="Times New Roman"/>
                <w:b/>
                <w:bCs/>
                <w:i w:val="0"/>
                <w:iCs w:val="0"/>
                <w:smallCaps w:val="0"/>
                <w:color w:val="000000"/>
              </w:rPr>
              <w:t>INTRODUCTION</w:t>
            </w:r>
          </w:p>
        </w:tc>
        <w:tc>
          <w:tcPr>
            <w:tcW w:w="1870" w:type="dxa"/>
            <w:noWrap w:val="0"/>
            <w:tcMar>
              <w:top w:w="0" w:type="dxa"/>
              <w:left w:w="0" w:type="dxa"/>
              <w:bottom w:w="0" w:type="dxa"/>
              <w:right w:w="0" w:type="dxa"/>
            </w:tcMar>
            <w:vAlign w:val="top"/>
          </w:tcPr>
          <w:p>
            <w:pPr>
              <w:spacing w:before="0" w:after="0"/>
              <w:jc w:val="left"/>
              <w:rPr>
                <w:rStyle w:val="text070"/>
                <w:rFonts w:ascii="Times New Roman" w:eastAsia="Times New Roman" w:hAnsi="Times New Roman" w:cs="Times New Roman"/>
                <w:b w:val="0"/>
                <w:bCs w:val="0"/>
                <w:i w:val="0"/>
                <w:iCs w:val="0"/>
                <w:smallCaps w:val="0"/>
                <w:color w:val="000000"/>
              </w:rPr>
            </w:pPr>
          </w:p>
        </w:tc>
      </w:tr>
      <w:tr>
        <w:tblPrEx>
          <w:tblInd w:w="117" w:type="dxa"/>
          <w:tblCellMar>
            <w:top w:w="15" w:type="dxa"/>
            <w:left w:w="15" w:type="dxa"/>
            <w:bottom w:w="15" w:type="dxa"/>
            <w:right w:w="15" w:type="dxa"/>
          </w:tblCellMar>
        </w:tblPrEx>
        <w:trPr>
          <w:trHeight w:val="639"/>
        </w:trPr>
        <w:tc>
          <w:tcPr>
            <w:tcW w:w="254" w:type="dxa"/>
            <w:noWrap w:val="0"/>
            <w:tcMar>
              <w:top w:w="0" w:type="dxa"/>
              <w:left w:w="0" w:type="dxa"/>
              <w:bottom w:w="0" w:type="dxa"/>
              <w:right w:w="0" w:type="dxa"/>
            </w:tcMar>
            <w:vAlign w:val="top"/>
          </w:tcPr>
          <w:p>
            <w:pPr>
              <w:spacing w:before="0" w:after="0"/>
              <w:jc w:val="left"/>
              <w:rPr>
                <w:rStyle w:val="text071"/>
                <w:rFonts w:ascii="Times New Roman" w:eastAsia="Times New Roman" w:hAnsi="Times New Roman" w:cs="Times New Roman"/>
                <w:b w:val="0"/>
                <w:bCs w:val="0"/>
                <w:i w:val="0"/>
                <w:iCs w:val="0"/>
                <w:smallCaps w:val="0"/>
                <w:color w:val="000000"/>
              </w:rPr>
            </w:pPr>
          </w:p>
        </w:tc>
        <w:tc>
          <w:tcPr>
            <w:tcW w:w="1714" w:type="dxa"/>
            <w:noWrap w:val="0"/>
            <w:tcMar>
              <w:top w:w="0" w:type="dxa"/>
              <w:left w:w="0" w:type="dxa"/>
              <w:bottom w:w="0" w:type="dxa"/>
              <w:right w:w="0" w:type="dxa"/>
            </w:tcMar>
            <w:vAlign w:val="top"/>
          </w:tcPr>
          <w:p>
            <w:pPr>
              <w:spacing w:before="0" w:after="0"/>
              <w:jc w:val="left"/>
              <w:rPr>
                <w:rStyle w:val="text072"/>
                <w:rFonts w:ascii="Times New Roman" w:eastAsia="Times New Roman" w:hAnsi="Times New Roman" w:cs="Times New Roman"/>
                <w:b w:val="0"/>
                <w:bCs w:val="0"/>
                <w:i w:val="0"/>
                <w:iCs w:val="0"/>
                <w:smallCaps w:val="0"/>
                <w:color w:val="000000"/>
              </w:rPr>
            </w:pPr>
          </w:p>
        </w:tc>
        <w:tc>
          <w:tcPr>
            <w:tcW w:w="5663" w:type="dxa"/>
            <w:noWrap w:val="0"/>
            <w:tcMar>
              <w:top w:w="0" w:type="dxa"/>
              <w:left w:w="0" w:type="dxa"/>
              <w:bottom w:w="0" w:type="dxa"/>
              <w:right w:w="0" w:type="dxa"/>
            </w:tcMar>
            <w:vAlign w:val="top"/>
            <w:hideMark/>
          </w:tcPr>
          <w:p>
            <w:pPr>
              <w:spacing w:before="217" w:after="0"/>
              <w:ind w:left="968"/>
              <w:jc w:val="left"/>
              <w:rPr>
                <w:rFonts w:ascii="Times New Roman" w:eastAsia="Times New Roman" w:hAnsi="Times New Roman" w:cs="Times New Roman"/>
                <w:b w:val="0"/>
                <w:bCs w:val="0"/>
                <w:i w:val="0"/>
                <w:iCs w:val="0"/>
                <w:smallCaps w:val="0"/>
                <w:color w:val="000000"/>
              </w:rPr>
            </w:pPr>
            <w:r>
              <w:rPr>
                <w:rFonts w:ascii="Times New Roman" w:eastAsia="Times New Roman" w:hAnsi="Times New Roman" w:cs="Times New Roman"/>
                <w:b w:val="0"/>
                <w:bCs w:val="0"/>
                <w:i w:val="0"/>
                <w:iCs w:val="0"/>
                <w:smallCaps w:val="0"/>
                <w:color w:val="000000"/>
              </w:rPr>
              <w:t>1.1 PROJECT OVERVIEW</w:t>
            </w:r>
          </w:p>
        </w:tc>
        <w:tc>
          <w:tcPr>
            <w:tcW w:w="1870" w:type="dxa"/>
            <w:noWrap w:val="0"/>
            <w:tcMar>
              <w:top w:w="0" w:type="dxa"/>
              <w:left w:w="0" w:type="dxa"/>
              <w:bottom w:w="0" w:type="dxa"/>
              <w:right w:w="0" w:type="dxa"/>
            </w:tcMar>
            <w:vAlign w:val="top"/>
            <w:hideMark/>
          </w:tcPr>
          <w:p>
            <w:pPr>
              <w:spacing w:before="217" w:after="0"/>
              <w:ind w:left="441"/>
              <w:jc w:val="center"/>
              <w:rPr>
                <w:rFonts w:ascii="Times New Roman" w:eastAsia="Times New Roman" w:hAnsi="Times New Roman" w:cs="Times New Roman"/>
                <w:b w:val="0"/>
                <w:bCs w:val="0"/>
                <w:i w:val="0"/>
                <w:iCs w:val="0"/>
                <w:smallCaps w:val="0"/>
                <w:color w:val="000000"/>
              </w:rPr>
            </w:pPr>
            <w:r>
              <w:rPr>
                <w:rFonts w:ascii="Times New Roman" w:eastAsia="Times New Roman" w:hAnsi="Times New Roman" w:cs="Times New Roman"/>
                <w:b w:val="0"/>
                <w:bCs w:val="0"/>
                <w:i w:val="0"/>
                <w:iCs w:val="0"/>
                <w:smallCaps w:val="0"/>
                <w:color w:val="000000"/>
              </w:rPr>
              <w:t>1</w:t>
            </w:r>
          </w:p>
        </w:tc>
      </w:tr>
      <w:tr>
        <w:tblPrEx>
          <w:tblInd w:w="117" w:type="dxa"/>
          <w:tblCellMar>
            <w:top w:w="15" w:type="dxa"/>
            <w:left w:w="15" w:type="dxa"/>
            <w:bottom w:w="15" w:type="dxa"/>
            <w:right w:w="15" w:type="dxa"/>
          </w:tblCellMar>
        </w:tblPrEx>
        <w:trPr>
          <w:trHeight w:val="825"/>
        </w:trPr>
        <w:tc>
          <w:tcPr>
            <w:tcW w:w="254" w:type="dxa"/>
            <w:noWrap w:val="0"/>
            <w:tcMar>
              <w:top w:w="0" w:type="dxa"/>
              <w:left w:w="0" w:type="dxa"/>
              <w:bottom w:w="0" w:type="dxa"/>
              <w:right w:w="0" w:type="dxa"/>
            </w:tcMar>
            <w:vAlign w:val="top"/>
          </w:tcPr>
          <w:p>
            <w:pPr>
              <w:spacing w:before="0" w:after="0"/>
              <w:jc w:val="left"/>
              <w:rPr>
                <w:rStyle w:val="text073"/>
                <w:rFonts w:ascii="Times New Roman" w:eastAsia="Times New Roman" w:hAnsi="Times New Roman" w:cs="Times New Roman"/>
                <w:b w:val="0"/>
                <w:bCs w:val="0"/>
                <w:i w:val="0"/>
                <w:iCs w:val="0"/>
                <w:smallCaps w:val="0"/>
                <w:color w:val="000000"/>
              </w:rPr>
            </w:pPr>
          </w:p>
        </w:tc>
        <w:tc>
          <w:tcPr>
            <w:tcW w:w="1714" w:type="dxa"/>
            <w:noWrap w:val="0"/>
            <w:tcMar>
              <w:top w:w="0" w:type="dxa"/>
              <w:left w:w="0" w:type="dxa"/>
              <w:bottom w:w="0" w:type="dxa"/>
              <w:right w:w="0" w:type="dxa"/>
            </w:tcMar>
            <w:vAlign w:val="top"/>
          </w:tcPr>
          <w:p>
            <w:pPr>
              <w:spacing w:before="0" w:after="0"/>
              <w:jc w:val="left"/>
              <w:rPr>
                <w:rStyle w:val="text074"/>
                <w:rFonts w:ascii="Times New Roman" w:eastAsia="Times New Roman" w:hAnsi="Times New Roman" w:cs="Times New Roman"/>
                <w:b w:val="0"/>
                <w:bCs w:val="0"/>
                <w:i w:val="0"/>
                <w:iCs w:val="0"/>
                <w:smallCaps w:val="0"/>
                <w:color w:val="000000"/>
              </w:rPr>
            </w:pPr>
          </w:p>
        </w:tc>
        <w:tc>
          <w:tcPr>
            <w:tcW w:w="5663" w:type="dxa"/>
            <w:noWrap w:val="0"/>
            <w:tcMar>
              <w:top w:w="0" w:type="dxa"/>
              <w:left w:w="0" w:type="dxa"/>
              <w:bottom w:w="0" w:type="dxa"/>
              <w:right w:w="0" w:type="dxa"/>
            </w:tcMar>
            <w:vAlign w:val="top"/>
            <w:hideMark/>
          </w:tcPr>
          <w:p>
            <w:pPr>
              <w:spacing w:before="137" w:after="0"/>
              <w:ind w:left="968"/>
              <w:jc w:val="left"/>
              <w:rPr>
                <w:rFonts w:ascii="Times New Roman" w:eastAsia="Times New Roman" w:hAnsi="Times New Roman" w:cs="Times New Roman"/>
                <w:b w:val="0"/>
                <w:bCs w:val="0"/>
                <w:i w:val="0"/>
                <w:iCs w:val="0"/>
                <w:smallCaps w:val="0"/>
                <w:color w:val="000000"/>
              </w:rPr>
            </w:pPr>
            <w:r>
              <w:rPr>
                <w:rFonts w:ascii="Times New Roman" w:eastAsia="Times New Roman" w:hAnsi="Times New Roman" w:cs="Times New Roman"/>
                <w:b w:val="0"/>
                <w:bCs w:val="0"/>
                <w:i w:val="0"/>
                <w:iCs w:val="0"/>
                <w:smallCaps w:val="0"/>
                <w:color w:val="000000"/>
              </w:rPr>
              <w:t>1.2 PURPOSE</w:t>
            </w:r>
          </w:p>
        </w:tc>
        <w:tc>
          <w:tcPr>
            <w:tcW w:w="1870" w:type="dxa"/>
            <w:noWrap w:val="0"/>
            <w:tcMar>
              <w:top w:w="0" w:type="dxa"/>
              <w:left w:w="0" w:type="dxa"/>
              <w:bottom w:w="0" w:type="dxa"/>
              <w:right w:w="0" w:type="dxa"/>
            </w:tcMar>
            <w:vAlign w:val="top"/>
            <w:hideMark/>
          </w:tcPr>
          <w:p>
            <w:pPr>
              <w:spacing w:before="137" w:after="0"/>
              <w:ind w:left="441"/>
              <w:jc w:val="center"/>
              <w:rPr>
                <w:rFonts w:ascii="Times New Roman" w:eastAsia="Times New Roman" w:hAnsi="Times New Roman" w:cs="Times New Roman"/>
                <w:b w:val="0"/>
                <w:bCs w:val="0"/>
                <w:i w:val="0"/>
                <w:iCs w:val="0"/>
                <w:smallCaps w:val="0"/>
                <w:color w:val="000000"/>
              </w:rPr>
            </w:pPr>
            <w:r>
              <w:rPr>
                <w:rFonts w:ascii="Times New Roman" w:eastAsia="Times New Roman" w:hAnsi="Times New Roman" w:cs="Times New Roman"/>
                <w:b w:val="0"/>
                <w:bCs w:val="0"/>
                <w:i w:val="0"/>
                <w:iCs w:val="0"/>
                <w:smallCaps w:val="0"/>
                <w:color w:val="000000"/>
              </w:rPr>
              <w:t>1</w:t>
            </w:r>
          </w:p>
        </w:tc>
      </w:tr>
      <w:tr>
        <w:tblPrEx>
          <w:tblInd w:w="117" w:type="dxa"/>
          <w:tblCellMar>
            <w:top w:w="15" w:type="dxa"/>
            <w:left w:w="15" w:type="dxa"/>
            <w:bottom w:w="15" w:type="dxa"/>
            <w:right w:w="15" w:type="dxa"/>
          </w:tblCellMar>
        </w:tblPrEx>
        <w:trPr>
          <w:trHeight w:val="960"/>
        </w:trPr>
        <w:tc>
          <w:tcPr>
            <w:tcW w:w="254" w:type="dxa"/>
            <w:noWrap w:val="0"/>
            <w:tcMar>
              <w:top w:w="0" w:type="dxa"/>
              <w:left w:w="0" w:type="dxa"/>
              <w:bottom w:w="0" w:type="dxa"/>
              <w:right w:w="0" w:type="dxa"/>
            </w:tcMar>
            <w:vAlign w:val="top"/>
            <w:hideMark/>
          </w:tcPr>
          <w:p>
            <w:pPr>
              <w:spacing w:before="0" w:after="0"/>
              <w:jc w:val="left"/>
              <w:rPr>
                <w:rStyle w:val="text075"/>
                <w:rFonts w:ascii="Times New Roman" w:eastAsia="Times New Roman" w:hAnsi="Times New Roman" w:cs="Times New Roman"/>
                <w:b/>
                <w:bCs/>
                <w:i w:val="0"/>
                <w:iCs w:val="0"/>
                <w:smallCaps w:val="0"/>
                <w:color w:val="000000"/>
                <w:sz w:val="35"/>
                <w:szCs w:val="35"/>
              </w:rPr>
            </w:pPr>
          </w:p>
          <w:p>
            <w:pPr>
              <w:spacing w:before="0" w:after="0"/>
              <w:ind w:right="73"/>
              <w:jc w:val="right"/>
              <w:rPr>
                <w:rFonts w:ascii="Times New Roman" w:eastAsia="Times New Roman" w:hAnsi="Times New Roman" w:cs="Times New Roman"/>
                <w:b/>
                <w:bCs/>
                <w:i w:val="0"/>
                <w:iCs w:val="0"/>
                <w:smallCaps w:val="0"/>
                <w:color w:val="000000"/>
              </w:rPr>
            </w:pPr>
            <w:r>
              <w:rPr>
                <w:rFonts w:ascii="Times New Roman" w:eastAsia="Times New Roman" w:hAnsi="Times New Roman" w:cs="Times New Roman"/>
                <w:b/>
                <w:bCs/>
                <w:i w:val="0"/>
                <w:iCs w:val="0"/>
                <w:smallCaps w:val="0"/>
                <w:color w:val="000000"/>
              </w:rPr>
              <w:t>2</w:t>
            </w:r>
          </w:p>
        </w:tc>
        <w:tc>
          <w:tcPr>
            <w:tcW w:w="1714" w:type="dxa"/>
            <w:noWrap w:val="0"/>
            <w:tcMar>
              <w:top w:w="0" w:type="dxa"/>
              <w:left w:w="0" w:type="dxa"/>
              <w:bottom w:w="0" w:type="dxa"/>
              <w:right w:w="0" w:type="dxa"/>
            </w:tcMar>
            <w:vAlign w:val="top"/>
          </w:tcPr>
          <w:p>
            <w:pPr>
              <w:spacing w:before="0" w:after="0"/>
              <w:jc w:val="left"/>
              <w:rPr>
                <w:rStyle w:val="text076"/>
                <w:rFonts w:ascii="Times New Roman" w:eastAsia="Times New Roman" w:hAnsi="Times New Roman" w:cs="Times New Roman"/>
                <w:b w:val="0"/>
                <w:bCs w:val="0"/>
                <w:i w:val="0"/>
                <w:iCs w:val="0"/>
                <w:smallCaps w:val="0"/>
                <w:color w:val="000000"/>
              </w:rPr>
            </w:pPr>
          </w:p>
        </w:tc>
        <w:tc>
          <w:tcPr>
            <w:tcW w:w="5663" w:type="dxa"/>
            <w:noWrap w:val="0"/>
            <w:tcMar>
              <w:top w:w="0" w:type="dxa"/>
              <w:left w:w="0" w:type="dxa"/>
              <w:bottom w:w="0" w:type="dxa"/>
              <w:right w:w="0" w:type="dxa"/>
            </w:tcMar>
            <w:vAlign w:val="top"/>
            <w:hideMark/>
          </w:tcPr>
          <w:p>
            <w:pPr>
              <w:spacing w:before="0" w:after="0"/>
              <w:jc w:val="left"/>
              <w:rPr>
                <w:rStyle w:val="text077"/>
                <w:rFonts w:ascii="Times New Roman" w:eastAsia="Times New Roman" w:hAnsi="Times New Roman" w:cs="Times New Roman"/>
                <w:b/>
                <w:bCs/>
                <w:i w:val="0"/>
                <w:iCs w:val="0"/>
                <w:smallCaps w:val="0"/>
                <w:color w:val="000000"/>
                <w:sz w:val="35"/>
                <w:szCs w:val="35"/>
              </w:rPr>
            </w:pPr>
          </w:p>
          <w:p>
            <w:pPr>
              <w:spacing w:before="0" w:after="0"/>
              <w:ind w:left="261"/>
              <w:jc w:val="left"/>
              <w:rPr>
                <w:rFonts w:ascii="Times New Roman" w:eastAsia="Times New Roman" w:hAnsi="Times New Roman" w:cs="Times New Roman"/>
                <w:b/>
                <w:bCs/>
                <w:i w:val="0"/>
                <w:iCs w:val="0"/>
                <w:smallCaps w:val="0"/>
                <w:color w:val="000000"/>
              </w:rPr>
            </w:pPr>
            <w:r>
              <w:rPr>
                <w:rFonts w:ascii="Times New Roman" w:eastAsia="Times New Roman" w:hAnsi="Times New Roman" w:cs="Times New Roman"/>
                <w:b/>
                <w:bCs/>
                <w:i w:val="0"/>
                <w:iCs w:val="0"/>
                <w:smallCaps w:val="0"/>
                <w:color w:val="000000"/>
              </w:rPr>
              <w:t>LITERATURE SURVEY</w:t>
            </w:r>
          </w:p>
        </w:tc>
        <w:tc>
          <w:tcPr>
            <w:tcW w:w="1870" w:type="dxa"/>
            <w:noWrap w:val="0"/>
            <w:tcMar>
              <w:top w:w="0" w:type="dxa"/>
              <w:left w:w="0" w:type="dxa"/>
              <w:bottom w:w="0" w:type="dxa"/>
              <w:right w:w="0" w:type="dxa"/>
            </w:tcMar>
            <w:vAlign w:val="top"/>
          </w:tcPr>
          <w:p>
            <w:pPr>
              <w:spacing w:before="0" w:after="0"/>
              <w:jc w:val="left"/>
              <w:rPr>
                <w:rStyle w:val="text078"/>
                <w:rFonts w:ascii="Times New Roman" w:eastAsia="Times New Roman" w:hAnsi="Times New Roman" w:cs="Times New Roman"/>
                <w:b w:val="0"/>
                <w:bCs w:val="0"/>
                <w:i w:val="0"/>
                <w:iCs w:val="0"/>
                <w:smallCaps w:val="0"/>
                <w:color w:val="000000"/>
              </w:rPr>
            </w:pPr>
          </w:p>
        </w:tc>
      </w:tr>
      <w:tr>
        <w:tblPrEx>
          <w:tblInd w:w="117" w:type="dxa"/>
          <w:tblCellMar>
            <w:top w:w="15" w:type="dxa"/>
            <w:left w:w="15" w:type="dxa"/>
            <w:bottom w:w="15" w:type="dxa"/>
            <w:right w:w="15" w:type="dxa"/>
          </w:tblCellMar>
        </w:tblPrEx>
        <w:trPr>
          <w:trHeight w:val="773"/>
        </w:trPr>
        <w:tc>
          <w:tcPr>
            <w:tcW w:w="254" w:type="dxa"/>
            <w:noWrap w:val="0"/>
            <w:tcMar>
              <w:top w:w="0" w:type="dxa"/>
              <w:left w:w="0" w:type="dxa"/>
              <w:bottom w:w="0" w:type="dxa"/>
              <w:right w:w="0" w:type="dxa"/>
            </w:tcMar>
            <w:vAlign w:val="top"/>
          </w:tcPr>
          <w:p>
            <w:pPr>
              <w:spacing w:before="0" w:after="0"/>
              <w:jc w:val="left"/>
              <w:rPr>
                <w:rStyle w:val="text079"/>
                <w:rFonts w:ascii="Times New Roman" w:eastAsia="Times New Roman" w:hAnsi="Times New Roman" w:cs="Times New Roman"/>
                <w:b w:val="0"/>
                <w:bCs w:val="0"/>
                <w:i w:val="0"/>
                <w:iCs w:val="0"/>
                <w:smallCaps w:val="0"/>
                <w:color w:val="000000"/>
              </w:rPr>
            </w:pPr>
          </w:p>
        </w:tc>
        <w:tc>
          <w:tcPr>
            <w:tcW w:w="1714" w:type="dxa"/>
            <w:noWrap w:val="0"/>
            <w:tcMar>
              <w:top w:w="0" w:type="dxa"/>
              <w:left w:w="0" w:type="dxa"/>
              <w:bottom w:w="0" w:type="dxa"/>
              <w:right w:w="0" w:type="dxa"/>
            </w:tcMar>
            <w:vAlign w:val="top"/>
          </w:tcPr>
          <w:p>
            <w:pPr>
              <w:spacing w:before="0" w:after="0"/>
              <w:jc w:val="left"/>
              <w:rPr>
                <w:rStyle w:val="text080"/>
                <w:rFonts w:ascii="Times New Roman" w:eastAsia="Times New Roman" w:hAnsi="Times New Roman" w:cs="Times New Roman"/>
                <w:b w:val="0"/>
                <w:bCs w:val="0"/>
                <w:i w:val="0"/>
                <w:iCs w:val="0"/>
                <w:smallCaps w:val="0"/>
                <w:color w:val="000000"/>
              </w:rPr>
            </w:pPr>
          </w:p>
        </w:tc>
        <w:tc>
          <w:tcPr>
            <w:tcW w:w="5663" w:type="dxa"/>
            <w:noWrap w:val="0"/>
            <w:tcMar>
              <w:top w:w="0" w:type="dxa"/>
              <w:left w:w="0" w:type="dxa"/>
              <w:bottom w:w="0" w:type="dxa"/>
              <w:right w:w="0" w:type="dxa"/>
            </w:tcMar>
            <w:vAlign w:val="top"/>
            <w:hideMark/>
          </w:tcPr>
          <w:p>
            <w:pPr>
              <w:spacing w:before="6" w:after="0"/>
              <w:jc w:val="left"/>
              <w:rPr>
                <w:rStyle w:val="text081"/>
                <w:rFonts w:ascii="Times New Roman" w:eastAsia="Times New Roman" w:hAnsi="Times New Roman" w:cs="Times New Roman"/>
                <w:b/>
                <w:bCs/>
                <w:i w:val="0"/>
                <w:iCs w:val="0"/>
                <w:smallCaps w:val="0"/>
                <w:color w:val="000000"/>
                <w:sz w:val="23"/>
                <w:szCs w:val="23"/>
              </w:rPr>
            </w:pPr>
          </w:p>
          <w:p>
            <w:pPr>
              <w:spacing w:before="0" w:after="0"/>
              <w:ind w:left="968"/>
              <w:jc w:val="left"/>
              <w:rPr>
                <w:rFonts w:ascii="Times New Roman" w:eastAsia="Times New Roman" w:hAnsi="Times New Roman" w:cs="Times New Roman"/>
                <w:b w:val="0"/>
                <w:bCs w:val="0"/>
                <w:i w:val="0"/>
                <w:iCs w:val="0"/>
                <w:smallCaps w:val="0"/>
                <w:color w:val="000000"/>
              </w:rPr>
            </w:pPr>
            <w:r>
              <w:rPr>
                <w:rFonts w:ascii="Times New Roman" w:eastAsia="Times New Roman" w:hAnsi="Times New Roman" w:cs="Times New Roman"/>
                <w:b w:val="0"/>
                <w:bCs w:val="0"/>
                <w:i w:val="0"/>
                <w:iCs w:val="0"/>
                <w:smallCaps w:val="0"/>
                <w:color w:val="000000"/>
              </w:rPr>
              <w:t>2.1 EXISTING PROBLEMS</w:t>
            </w:r>
          </w:p>
        </w:tc>
        <w:tc>
          <w:tcPr>
            <w:tcW w:w="1870" w:type="dxa"/>
            <w:noWrap w:val="0"/>
            <w:tcMar>
              <w:top w:w="0" w:type="dxa"/>
              <w:left w:w="0" w:type="dxa"/>
              <w:bottom w:w="0" w:type="dxa"/>
              <w:right w:w="0" w:type="dxa"/>
            </w:tcMar>
            <w:vAlign w:val="top"/>
            <w:hideMark/>
          </w:tcPr>
          <w:p>
            <w:pPr>
              <w:spacing w:before="6" w:after="0"/>
              <w:jc w:val="left"/>
              <w:rPr>
                <w:rStyle w:val="text082"/>
                <w:rFonts w:ascii="Times New Roman" w:eastAsia="Times New Roman" w:hAnsi="Times New Roman" w:cs="Times New Roman"/>
                <w:b/>
                <w:bCs/>
                <w:i w:val="0"/>
                <w:iCs w:val="0"/>
                <w:smallCaps w:val="0"/>
                <w:color w:val="000000"/>
                <w:sz w:val="23"/>
                <w:szCs w:val="23"/>
              </w:rPr>
            </w:pPr>
          </w:p>
          <w:p>
            <w:pPr>
              <w:spacing w:before="0" w:after="0"/>
              <w:ind w:left="441"/>
              <w:jc w:val="center"/>
              <w:rPr>
                <w:rFonts w:ascii="Times New Roman" w:eastAsia="Times New Roman" w:hAnsi="Times New Roman" w:cs="Times New Roman"/>
                <w:b w:val="0"/>
                <w:bCs w:val="0"/>
                <w:i w:val="0"/>
                <w:iCs w:val="0"/>
                <w:smallCaps w:val="0"/>
                <w:color w:val="000000"/>
              </w:rPr>
            </w:pPr>
            <w:r>
              <w:rPr>
                <w:rFonts w:ascii="Times New Roman" w:eastAsia="Times New Roman" w:hAnsi="Times New Roman" w:cs="Times New Roman"/>
                <w:b w:val="0"/>
                <w:bCs w:val="0"/>
                <w:i w:val="0"/>
                <w:iCs w:val="0"/>
                <w:smallCaps w:val="0"/>
                <w:color w:val="000000"/>
              </w:rPr>
              <w:t>3</w:t>
            </w:r>
          </w:p>
        </w:tc>
      </w:tr>
      <w:tr>
        <w:tblPrEx>
          <w:tblInd w:w="117" w:type="dxa"/>
          <w:tblCellMar>
            <w:top w:w="15" w:type="dxa"/>
            <w:left w:w="15" w:type="dxa"/>
            <w:bottom w:w="15" w:type="dxa"/>
            <w:right w:w="15" w:type="dxa"/>
          </w:tblCellMar>
        </w:tblPrEx>
        <w:trPr>
          <w:trHeight w:val="984"/>
        </w:trPr>
        <w:tc>
          <w:tcPr>
            <w:tcW w:w="254" w:type="dxa"/>
            <w:noWrap w:val="0"/>
            <w:tcMar>
              <w:top w:w="0" w:type="dxa"/>
              <w:left w:w="0" w:type="dxa"/>
              <w:bottom w:w="0" w:type="dxa"/>
              <w:right w:w="0" w:type="dxa"/>
            </w:tcMar>
            <w:vAlign w:val="top"/>
          </w:tcPr>
          <w:p>
            <w:pPr>
              <w:spacing w:before="0" w:after="0"/>
              <w:jc w:val="left"/>
              <w:rPr>
                <w:rStyle w:val="text083"/>
                <w:rFonts w:ascii="Times New Roman" w:eastAsia="Times New Roman" w:hAnsi="Times New Roman" w:cs="Times New Roman"/>
                <w:b w:val="0"/>
                <w:bCs w:val="0"/>
                <w:i w:val="0"/>
                <w:iCs w:val="0"/>
                <w:smallCaps w:val="0"/>
                <w:color w:val="000000"/>
              </w:rPr>
            </w:pPr>
          </w:p>
        </w:tc>
        <w:tc>
          <w:tcPr>
            <w:tcW w:w="1714" w:type="dxa"/>
            <w:noWrap w:val="0"/>
            <w:tcMar>
              <w:top w:w="0" w:type="dxa"/>
              <w:left w:w="0" w:type="dxa"/>
              <w:bottom w:w="0" w:type="dxa"/>
              <w:right w:w="0" w:type="dxa"/>
            </w:tcMar>
            <w:vAlign w:val="top"/>
          </w:tcPr>
          <w:p>
            <w:pPr>
              <w:spacing w:before="0" w:after="0"/>
              <w:jc w:val="left"/>
              <w:rPr>
                <w:rStyle w:val="text084"/>
                <w:rFonts w:ascii="Times New Roman" w:eastAsia="Times New Roman" w:hAnsi="Times New Roman" w:cs="Times New Roman"/>
                <w:b w:val="0"/>
                <w:bCs w:val="0"/>
                <w:i w:val="0"/>
                <w:iCs w:val="0"/>
                <w:smallCaps w:val="0"/>
                <w:color w:val="000000"/>
              </w:rPr>
            </w:pPr>
          </w:p>
        </w:tc>
        <w:tc>
          <w:tcPr>
            <w:tcW w:w="5663" w:type="dxa"/>
            <w:noWrap w:val="0"/>
            <w:tcMar>
              <w:top w:w="0" w:type="dxa"/>
              <w:left w:w="0" w:type="dxa"/>
              <w:bottom w:w="0" w:type="dxa"/>
              <w:right w:w="0" w:type="dxa"/>
            </w:tcMar>
            <w:vAlign w:val="top"/>
            <w:hideMark/>
          </w:tcPr>
          <w:p>
            <w:pPr>
              <w:spacing w:before="217" w:after="0"/>
              <w:ind w:left="968"/>
              <w:jc w:val="left"/>
              <w:rPr>
                <w:rFonts w:ascii="Times New Roman" w:eastAsia="Times New Roman" w:hAnsi="Times New Roman" w:cs="Times New Roman"/>
                <w:b w:val="0"/>
                <w:bCs w:val="0"/>
                <w:i w:val="0"/>
                <w:iCs w:val="0"/>
                <w:smallCaps w:val="0"/>
                <w:color w:val="000000"/>
              </w:rPr>
            </w:pPr>
            <w:r>
              <w:rPr>
                <w:rFonts w:ascii="Times New Roman" w:eastAsia="Times New Roman" w:hAnsi="Times New Roman" w:cs="Times New Roman"/>
                <w:b w:val="0"/>
                <w:bCs w:val="0"/>
                <w:i w:val="0"/>
                <w:iCs w:val="0"/>
                <w:smallCaps w:val="0"/>
                <w:color w:val="000000"/>
              </w:rPr>
              <w:t>2.2 REFERENCES</w:t>
            </w:r>
          </w:p>
        </w:tc>
        <w:tc>
          <w:tcPr>
            <w:tcW w:w="1870" w:type="dxa"/>
            <w:noWrap w:val="0"/>
            <w:tcMar>
              <w:top w:w="0" w:type="dxa"/>
              <w:left w:w="0" w:type="dxa"/>
              <w:bottom w:w="0" w:type="dxa"/>
              <w:right w:w="0" w:type="dxa"/>
            </w:tcMar>
            <w:vAlign w:val="top"/>
            <w:hideMark/>
          </w:tcPr>
          <w:p>
            <w:pPr>
              <w:spacing w:before="217" w:after="0"/>
              <w:ind w:left="441"/>
              <w:jc w:val="center"/>
              <w:rPr>
                <w:rFonts w:ascii="Times New Roman" w:eastAsia="Times New Roman" w:hAnsi="Times New Roman" w:cs="Times New Roman"/>
                <w:b w:val="0"/>
                <w:bCs w:val="0"/>
                <w:i w:val="0"/>
                <w:iCs w:val="0"/>
                <w:smallCaps w:val="0"/>
                <w:color w:val="000000"/>
              </w:rPr>
            </w:pPr>
            <w:r>
              <w:rPr>
                <w:rFonts w:ascii="Times New Roman" w:eastAsia="Times New Roman" w:hAnsi="Times New Roman" w:cs="Times New Roman"/>
                <w:b w:val="0"/>
                <w:bCs w:val="0"/>
                <w:i w:val="0"/>
                <w:iCs w:val="0"/>
                <w:smallCaps w:val="0"/>
                <w:color w:val="000000"/>
              </w:rPr>
              <w:t>3</w:t>
            </w:r>
          </w:p>
        </w:tc>
      </w:tr>
      <w:tr>
        <w:tblPrEx>
          <w:tblInd w:w="117" w:type="dxa"/>
          <w:tblCellMar>
            <w:top w:w="15" w:type="dxa"/>
            <w:left w:w="15" w:type="dxa"/>
            <w:bottom w:w="15" w:type="dxa"/>
            <w:right w:w="15" w:type="dxa"/>
          </w:tblCellMar>
        </w:tblPrEx>
        <w:trPr>
          <w:trHeight w:val="1121"/>
        </w:trPr>
        <w:tc>
          <w:tcPr>
            <w:tcW w:w="254" w:type="dxa"/>
            <w:noWrap w:val="0"/>
            <w:tcMar>
              <w:top w:w="0" w:type="dxa"/>
              <w:left w:w="0" w:type="dxa"/>
              <w:bottom w:w="0" w:type="dxa"/>
              <w:right w:w="0" w:type="dxa"/>
            </w:tcMar>
            <w:vAlign w:val="top"/>
            <w:hideMark/>
          </w:tcPr>
          <w:p>
            <w:pPr>
              <w:spacing w:before="0" w:after="0"/>
              <w:jc w:val="left"/>
              <w:rPr>
                <w:rStyle w:val="text085"/>
                <w:rFonts w:ascii="Times New Roman" w:eastAsia="Times New Roman" w:hAnsi="Times New Roman" w:cs="Times New Roman"/>
                <w:b/>
                <w:bCs/>
                <w:i w:val="0"/>
                <w:iCs w:val="0"/>
                <w:smallCaps w:val="0"/>
                <w:color w:val="000000"/>
                <w:sz w:val="26"/>
                <w:szCs w:val="26"/>
              </w:rPr>
            </w:pPr>
          </w:p>
          <w:p>
            <w:pPr>
              <w:spacing w:before="182" w:after="0"/>
              <w:ind w:right="73"/>
              <w:jc w:val="right"/>
              <w:rPr>
                <w:rFonts w:ascii="Times New Roman" w:eastAsia="Times New Roman" w:hAnsi="Times New Roman" w:cs="Times New Roman"/>
                <w:b/>
                <w:bCs/>
                <w:i w:val="0"/>
                <w:iCs w:val="0"/>
                <w:smallCaps w:val="0"/>
                <w:color w:val="000000"/>
              </w:rPr>
            </w:pPr>
            <w:r>
              <w:rPr>
                <w:rFonts w:ascii="Times New Roman" w:eastAsia="Times New Roman" w:hAnsi="Times New Roman" w:cs="Times New Roman"/>
                <w:b/>
                <w:bCs/>
                <w:i w:val="0"/>
                <w:iCs w:val="0"/>
                <w:smallCaps w:val="0"/>
                <w:color w:val="000000"/>
              </w:rPr>
              <w:t>3</w:t>
            </w:r>
          </w:p>
        </w:tc>
        <w:tc>
          <w:tcPr>
            <w:tcW w:w="1714" w:type="dxa"/>
            <w:noWrap w:val="0"/>
            <w:tcMar>
              <w:top w:w="0" w:type="dxa"/>
              <w:left w:w="0" w:type="dxa"/>
              <w:bottom w:w="0" w:type="dxa"/>
              <w:right w:w="0" w:type="dxa"/>
            </w:tcMar>
            <w:vAlign w:val="top"/>
          </w:tcPr>
          <w:p>
            <w:pPr>
              <w:spacing w:before="0" w:after="0"/>
              <w:jc w:val="left"/>
              <w:rPr>
                <w:rStyle w:val="text086"/>
                <w:rFonts w:ascii="Times New Roman" w:eastAsia="Times New Roman" w:hAnsi="Times New Roman" w:cs="Times New Roman"/>
                <w:b w:val="0"/>
                <w:bCs w:val="0"/>
                <w:i w:val="0"/>
                <w:iCs w:val="0"/>
                <w:smallCaps w:val="0"/>
                <w:color w:val="000000"/>
              </w:rPr>
            </w:pPr>
          </w:p>
        </w:tc>
        <w:tc>
          <w:tcPr>
            <w:tcW w:w="5663" w:type="dxa"/>
            <w:noWrap w:val="0"/>
            <w:tcMar>
              <w:top w:w="0" w:type="dxa"/>
              <w:left w:w="0" w:type="dxa"/>
              <w:bottom w:w="0" w:type="dxa"/>
              <w:right w:w="0" w:type="dxa"/>
            </w:tcMar>
            <w:vAlign w:val="top"/>
            <w:hideMark/>
          </w:tcPr>
          <w:p>
            <w:pPr>
              <w:spacing w:before="0" w:after="0"/>
              <w:jc w:val="left"/>
              <w:rPr>
                <w:rStyle w:val="text087"/>
                <w:rFonts w:ascii="Times New Roman" w:eastAsia="Times New Roman" w:hAnsi="Times New Roman" w:cs="Times New Roman"/>
                <w:b/>
                <w:bCs/>
                <w:i w:val="0"/>
                <w:iCs w:val="0"/>
                <w:smallCaps w:val="0"/>
                <w:color w:val="000000"/>
                <w:sz w:val="26"/>
                <w:szCs w:val="26"/>
              </w:rPr>
            </w:pPr>
          </w:p>
          <w:p>
            <w:pPr>
              <w:spacing w:before="182" w:after="0"/>
              <w:ind w:left="261"/>
              <w:jc w:val="left"/>
              <w:rPr>
                <w:rFonts w:ascii="Times New Roman" w:eastAsia="Times New Roman" w:hAnsi="Times New Roman" w:cs="Times New Roman"/>
                <w:b/>
                <w:bCs/>
                <w:i w:val="0"/>
                <w:iCs w:val="0"/>
                <w:smallCaps w:val="0"/>
                <w:color w:val="000000"/>
              </w:rPr>
            </w:pPr>
            <w:r>
              <w:rPr>
                <w:rFonts w:ascii="Times New Roman" w:eastAsia="Times New Roman" w:hAnsi="Times New Roman" w:cs="Times New Roman"/>
                <w:b/>
                <w:bCs/>
                <w:i w:val="0"/>
                <w:iCs w:val="0"/>
                <w:smallCaps w:val="0"/>
                <w:color w:val="000000"/>
              </w:rPr>
              <w:t>IDEATION AND PROPOSED SOLUTION</w:t>
            </w:r>
          </w:p>
        </w:tc>
        <w:tc>
          <w:tcPr>
            <w:tcW w:w="1870" w:type="dxa"/>
            <w:noWrap w:val="0"/>
            <w:tcMar>
              <w:top w:w="0" w:type="dxa"/>
              <w:left w:w="0" w:type="dxa"/>
              <w:bottom w:w="0" w:type="dxa"/>
              <w:right w:w="0" w:type="dxa"/>
            </w:tcMar>
            <w:vAlign w:val="top"/>
          </w:tcPr>
          <w:p>
            <w:pPr>
              <w:spacing w:before="0" w:after="0"/>
              <w:jc w:val="left"/>
              <w:rPr>
                <w:rStyle w:val="text088"/>
                <w:rFonts w:ascii="Times New Roman" w:eastAsia="Times New Roman" w:hAnsi="Times New Roman" w:cs="Times New Roman"/>
                <w:b w:val="0"/>
                <w:bCs w:val="0"/>
                <w:i w:val="0"/>
                <w:iCs w:val="0"/>
                <w:smallCaps w:val="0"/>
                <w:color w:val="000000"/>
              </w:rPr>
            </w:pPr>
          </w:p>
        </w:tc>
      </w:tr>
      <w:tr>
        <w:tblPrEx>
          <w:tblInd w:w="117" w:type="dxa"/>
          <w:tblCellMar>
            <w:top w:w="15" w:type="dxa"/>
            <w:left w:w="15" w:type="dxa"/>
            <w:bottom w:w="15" w:type="dxa"/>
            <w:right w:w="15" w:type="dxa"/>
          </w:tblCellMar>
        </w:tblPrEx>
        <w:trPr>
          <w:trHeight w:val="855"/>
        </w:trPr>
        <w:tc>
          <w:tcPr>
            <w:tcW w:w="254" w:type="dxa"/>
            <w:noWrap w:val="0"/>
            <w:tcMar>
              <w:top w:w="0" w:type="dxa"/>
              <w:left w:w="0" w:type="dxa"/>
              <w:bottom w:w="0" w:type="dxa"/>
              <w:right w:w="0" w:type="dxa"/>
            </w:tcMar>
            <w:vAlign w:val="top"/>
          </w:tcPr>
          <w:p>
            <w:pPr>
              <w:spacing w:before="0" w:after="0"/>
              <w:jc w:val="left"/>
              <w:rPr>
                <w:rStyle w:val="text089"/>
                <w:rFonts w:ascii="Times New Roman" w:eastAsia="Times New Roman" w:hAnsi="Times New Roman" w:cs="Times New Roman"/>
                <w:b w:val="0"/>
                <w:bCs w:val="0"/>
                <w:i w:val="0"/>
                <w:iCs w:val="0"/>
                <w:smallCaps w:val="0"/>
                <w:color w:val="000000"/>
              </w:rPr>
            </w:pPr>
          </w:p>
        </w:tc>
        <w:tc>
          <w:tcPr>
            <w:tcW w:w="1714" w:type="dxa"/>
            <w:noWrap w:val="0"/>
            <w:tcMar>
              <w:top w:w="0" w:type="dxa"/>
              <w:left w:w="0" w:type="dxa"/>
              <w:bottom w:w="0" w:type="dxa"/>
              <w:right w:w="0" w:type="dxa"/>
            </w:tcMar>
            <w:vAlign w:val="top"/>
          </w:tcPr>
          <w:p>
            <w:pPr>
              <w:spacing w:before="0" w:after="0"/>
              <w:jc w:val="left"/>
              <w:rPr>
                <w:rStyle w:val="text090"/>
                <w:rFonts w:ascii="Times New Roman" w:eastAsia="Times New Roman" w:hAnsi="Times New Roman" w:cs="Times New Roman"/>
                <w:b w:val="0"/>
                <w:bCs w:val="0"/>
                <w:i w:val="0"/>
                <w:iCs w:val="0"/>
                <w:smallCaps w:val="0"/>
                <w:color w:val="000000"/>
              </w:rPr>
            </w:pPr>
          </w:p>
        </w:tc>
        <w:tc>
          <w:tcPr>
            <w:tcW w:w="5663" w:type="dxa"/>
            <w:noWrap w:val="0"/>
            <w:tcMar>
              <w:top w:w="0" w:type="dxa"/>
              <w:left w:w="0" w:type="dxa"/>
              <w:bottom w:w="0" w:type="dxa"/>
              <w:right w:w="0" w:type="dxa"/>
            </w:tcMar>
            <w:vAlign w:val="top"/>
            <w:hideMark/>
          </w:tcPr>
          <w:p>
            <w:pPr>
              <w:spacing w:before="8" w:after="0"/>
              <w:jc w:val="left"/>
              <w:rPr>
                <w:rStyle w:val="text091"/>
                <w:rFonts w:ascii="Times New Roman" w:eastAsia="Times New Roman" w:hAnsi="Times New Roman" w:cs="Times New Roman"/>
                <w:b/>
                <w:bCs/>
                <w:i w:val="0"/>
                <w:iCs w:val="0"/>
                <w:smallCaps w:val="0"/>
                <w:color w:val="000000"/>
                <w:sz w:val="30"/>
                <w:szCs w:val="30"/>
              </w:rPr>
            </w:pPr>
          </w:p>
          <w:p>
            <w:pPr>
              <w:spacing w:before="0" w:after="0"/>
              <w:ind w:left="968"/>
              <w:jc w:val="left"/>
              <w:rPr>
                <w:rFonts w:ascii="Times New Roman" w:eastAsia="Times New Roman" w:hAnsi="Times New Roman" w:cs="Times New Roman"/>
                <w:b w:val="0"/>
                <w:bCs w:val="0"/>
                <w:i w:val="0"/>
                <w:iCs w:val="0"/>
                <w:smallCaps w:val="0"/>
                <w:color w:val="000000"/>
              </w:rPr>
            </w:pPr>
            <w:r>
              <w:rPr>
                <w:rFonts w:ascii="Times New Roman" w:eastAsia="Times New Roman" w:hAnsi="Times New Roman" w:cs="Times New Roman"/>
                <w:b w:val="0"/>
                <w:bCs w:val="0"/>
                <w:i w:val="0"/>
                <w:iCs w:val="0"/>
                <w:smallCaps w:val="0"/>
                <w:color w:val="000000"/>
              </w:rPr>
              <w:t>3.1 EMPATHY MAP</w:t>
            </w:r>
          </w:p>
        </w:tc>
        <w:tc>
          <w:tcPr>
            <w:tcW w:w="1870" w:type="dxa"/>
            <w:noWrap w:val="0"/>
            <w:tcMar>
              <w:top w:w="0" w:type="dxa"/>
              <w:left w:w="0" w:type="dxa"/>
              <w:bottom w:w="0" w:type="dxa"/>
              <w:right w:w="0" w:type="dxa"/>
            </w:tcMar>
            <w:vAlign w:val="top"/>
            <w:hideMark/>
          </w:tcPr>
          <w:p>
            <w:pPr>
              <w:spacing w:before="8" w:after="0"/>
              <w:jc w:val="left"/>
              <w:rPr>
                <w:rStyle w:val="text092"/>
                <w:rFonts w:ascii="Times New Roman" w:eastAsia="Times New Roman" w:hAnsi="Times New Roman" w:cs="Times New Roman"/>
                <w:b/>
                <w:bCs/>
                <w:i w:val="0"/>
                <w:iCs w:val="0"/>
                <w:smallCaps w:val="0"/>
                <w:color w:val="000000"/>
                <w:sz w:val="30"/>
                <w:szCs w:val="30"/>
              </w:rPr>
            </w:pPr>
          </w:p>
          <w:p>
            <w:pPr>
              <w:spacing w:before="0" w:after="0"/>
              <w:ind w:left="441"/>
              <w:jc w:val="center"/>
              <w:rPr>
                <w:rFonts w:ascii="Times New Roman" w:eastAsia="Times New Roman" w:hAnsi="Times New Roman" w:cs="Times New Roman"/>
                <w:b w:val="0"/>
                <w:bCs w:val="0"/>
                <w:i w:val="0"/>
                <w:iCs w:val="0"/>
                <w:smallCaps w:val="0"/>
                <w:color w:val="000000"/>
              </w:rPr>
            </w:pPr>
            <w:r>
              <w:rPr>
                <w:rFonts w:ascii="Times New Roman" w:eastAsia="Times New Roman" w:hAnsi="Times New Roman" w:cs="Times New Roman"/>
                <w:b w:val="0"/>
                <w:bCs w:val="0"/>
                <w:i w:val="0"/>
                <w:iCs w:val="0"/>
                <w:smallCaps w:val="0"/>
                <w:color w:val="000000"/>
              </w:rPr>
              <w:t>5</w:t>
            </w:r>
          </w:p>
        </w:tc>
      </w:tr>
      <w:tr>
        <w:tblPrEx>
          <w:tblInd w:w="117" w:type="dxa"/>
          <w:tblCellMar>
            <w:top w:w="15" w:type="dxa"/>
            <w:left w:w="15" w:type="dxa"/>
            <w:bottom w:w="15" w:type="dxa"/>
            <w:right w:w="15" w:type="dxa"/>
          </w:tblCellMar>
        </w:tblPrEx>
        <w:trPr>
          <w:trHeight w:val="638"/>
        </w:trPr>
        <w:tc>
          <w:tcPr>
            <w:tcW w:w="254" w:type="dxa"/>
            <w:noWrap w:val="0"/>
            <w:tcMar>
              <w:top w:w="0" w:type="dxa"/>
              <w:left w:w="0" w:type="dxa"/>
              <w:bottom w:w="0" w:type="dxa"/>
              <w:right w:w="0" w:type="dxa"/>
            </w:tcMar>
            <w:vAlign w:val="top"/>
          </w:tcPr>
          <w:p>
            <w:pPr>
              <w:spacing w:before="0" w:after="0"/>
              <w:jc w:val="left"/>
              <w:rPr>
                <w:rStyle w:val="text093"/>
                <w:rFonts w:ascii="Times New Roman" w:eastAsia="Times New Roman" w:hAnsi="Times New Roman" w:cs="Times New Roman"/>
                <w:b w:val="0"/>
                <w:bCs w:val="0"/>
                <w:i w:val="0"/>
                <w:iCs w:val="0"/>
                <w:smallCaps w:val="0"/>
                <w:color w:val="000000"/>
              </w:rPr>
            </w:pPr>
          </w:p>
        </w:tc>
        <w:tc>
          <w:tcPr>
            <w:tcW w:w="1714" w:type="dxa"/>
            <w:noWrap w:val="0"/>
            <w:tcMar>
              <w:top w:w="0" w:type="dxa"/>
              <w:left w:w="0" w:type="dxa"/>
              <w:bottom w:w="0" w:type="dxa"/>
              <w:right w:w="0" w:type="dxa"/>
            </w:tcMar>
            <w:vAlign w:val="top"/>
          </w:tcPr>
          <w:p>
            <w:pPr>
              <w:spacing w:before="0" w:after="0"/>
              <w:jc w:val="left"/>
              <w:rPr>
                <w:rStyle w:val="text094"/>
                <w:rFonts w:ascii="Times New Roman" w:eastAsia="Times New Roman" w:hAnsi="Times New Roman" w:cs="Times New Roman"/>
                <w:b w:val="0"/>
                <w:bCs w:val="0"/>
                <w:i w:val="0"/>
                <w:iCs w:val="0"/>
                <w:smallCaps w:val="0"/>
                <w:color w:val="000000"/>
              </w:rPr>
            </w:pPr>
          </w:p>
        </w:tc>
        <w:tc>
          <w:tcPr>
            <w:tcW w:w="5663" w:type="dxa"/>
            <w:noWrap w:val="0"/>
            <w:tcMar>
              <w:top w:w="0" w:type="dxa"/>
              <w:left w:w="0" w:type="dxa"/>
              <w:bottom w:w="0" w:type="dxa"/>
              <w:right w:w="0" w:type="dxa"/>
            </w:tcMar>
            <w:vAlign w:val="top"/>
            <w:hideMark/>
          </w:tcPr>
          <w:p>
            <w:pPr>
              <w:spacing w:before="215" w:after="0"/>
              <w:ind w:left="968"/>
              <w:jc w:val="left"/>
              <w:rPr>
                <w:rFonts w:ascii="Times New Roman" w:eastAsia="Times New Roman" w:hAnsi="Times New Roman" w:cs="Times New Roman"/>
                <w:b w:val="0"/>
                <w:bCs w:val="0"/>
                <w:i w:val="0"/>
                <w:iCs w:val="0"/>
                <w:smallCaps w:val="0"/>
                <w:color w:val="000000"/>
              </w:rPr>
            </w:pPr>
            <w:r>
              <w:rPr>
                <w:rFonts w:ascii="Times New Roman" w:eastAsia="Times New Roman" w:hAnsi="Times New Roman" w:cs="Times New Roman"/>
                <w:b w:val="0"/>
                <w:bCs w:val="0"/>
                <w:i w:val="0"/>
                <w:iCs w:val="0"/>
                <w:smallCaps w:val="0"/>
                <w:color w:val="000000"/>
              </w:rPr>
              <w:t>3.2 IDEATION AND BRAINSTORMING</w:t>
            </w:r>
          </w:p>
        </w:tc>
        <w:tc>
          <w:tcPr>
            <w:tcW w:w="1870" w:type="dxa"/>
            <w:noWrap w:val="0"/>
            <w:tcMar>
              <w:top w:w="0" w:type="dxa"/>
              <w:left w:w="0" w:type="dxa"/>
              <w:bottom w:w="0" w:type="dxa"/>
              <w:right w:w="0" w:type="dxa"/>
            </w:tcMar>
            <w:vAlign w:val="top"/>
            <w:hideMark/>
          </w:tcPr>
          <w:p>
            <w:pPr>
              <w:spacing w:before="215" w:after="0"/>
              <w:ind w:left="441"/>
              <w:jc w:val="center"/>
              <w:rPr>
                <w:rFonts w:ascii="Times New Roman" w:eastAsia="Times New Roman" w:hAnsi="Times New Roman" w:cs="Times New Roman"/>
                <w:b w:val="0"/>
                <w:bCs w:val="0"/>
                <w:i w:val="0"/>
                <w:iCs w:val="0"/>
                <w:smallCaps w:val="0"/>
                <w:color w:val="000000"/>
              </w:rPr>
            </w:pPr>
            <w:r>
              <w:rPr>
                <w:rFonts w:ascii="Times New Roman" w:eastAsia="Times New Roman" w:hAnsi="Times New Roman" w:cs="Times New Roman"/>
                <w:b w:val="0"/>
                <w:bCs w:val="0"/>
                <w:i w:val="0"/>
                <w:iCs w:val="0"/>
                <w:smallCaps w:val="0"/>
                <w:color w:val="000000"/>
              </w:rPr>
              <w:t>6</w:t>
            </w:r>
          </w:p>
        </w:tc>
      </w:tr>
      <w:tr>
        <w:tblPrEx>
          <w:tblInd w:w="117" w:type="dxa"/>
          <w:tblCellMar>
            <w:top w:w="15" w:type="dxa"/>
            <w:left w:w="15" w:type="dxa"/>
            <w:bottom w:w="15" w:type="dxa"/>
            <w:right w:w="15" w:type="dxa"/>
          </w:tblCellMar>
        </w:tblPrEx>
        <w:trPr>
          <w:trHeight w:val="559"/>
        </w:trPr>
        <w:tc>
          <w:tcPr>
            <w:tcW w:w="254" w:type="dxa"/>
            <w:noWrap w:val="0"/>
            <w:tcMar>
              <w:top w:w="0" w:type="dxa"/>
              <w:left w:w="0" w:type="dxa"/>
              <w:bottom w:w="0" w:type="dxa"/>
              <w:right w:w="0" w:type="dxa"/>
            </w:tcMar>
            <w:vAlign w:val="top"/>
          </w:tcPr>
          <w:p>
            <w:pPr>
              <w:spacing w:before="0" w:after="0"/>
              <w:jc w:val="left"/>
              <w:rPr>
                <w:rStyle w:val="text095"/>
                <w:rFonts w:ascii="Times New Roman" w:eastAsia="Times New Roman" w:hAnsi="Times New Roman" w:cs="Times New Roman"/>
                <w:b w:val="0"/>
                <w:bCs w:val="0"/>
                <w:i w:val="0"/>
                <w:iCs w:val="0"/>
                <w:smallCaps w:val="0"/>
                <w:color w:val="000000"/>
              </w:rPr>
            </w:pPr>
          </w:p>
        </w:tc>
        <w:tc>
          <w:tcPr>
            <w:tcW w:w="1714" w:type="dxa"/>
            <w:noWrap w:val="0"/>
            <w:tcMar>
              <w:top w:w="0" w:type="dxa"/>
              <w:left w:w="0" w:type="dxa"/>
              <w:bottom w:w="0" w:type="dxa"/>
              <w:right w:w="0" w:type="dxa"/>
            </w:tcMar>
            <w:vAlign w:val="top"/>
          </w:tcPr>
          <w:p>
            <w:pPr>
              <w:spacing w:before="0" w:after="0"/>
              <w:jc w:val="left"/>
              <w:rPr>
                <w:rStyle w:val="text096"/>
                <w:rFonts w:ascii="Times New Roman" w:eastAsia="Times New Roman" w:hAnsi="Times New Roman" w:cs="Times New Roman"/>
                <w:b w:val="0"/>
                <w:bCs w:val="0"/>
                <w:i w:val="0"/>
                <w:iCs w:val="0"/>
                <w:smallCaps w:val="0"/>
                <w:color w:val="000000"/>
              </w:rPr>
            </w:pPr>
          </w:p>
        </w:tc>
        <w:tc>
          <w:tcPr>
            <w:tcW w:w="5663" w:type="dxa"/>
            <w:noWrap w:val="0"/>
            <w:tcMar>
              <w:top w:w="0" w:type="dxa"/>
              <w:left w:w="0" w:type="dxa"/>
              <w:bottom w:w="0" w:type="dxa"/>
              <w:right w:w="0" w:type="dxa"/>
            </w:tcMar>
            <w:vAlign w:val="top"/>
            <w:hideMark/>
          </w:tcPr>
          <w:p>
            <w:pPr>
              <w:spacing w:before="136" w:after="0"/>
              <w:ind w:left="968"/>
              <w:jc w:val="left"/>
              <w:rPr>
                <w:rFonts w:ascii="Times New Roman" w:eastAsia="Times New Roman" w:hAnsi="Times New Roman" w:cs="Times New Roman"/>
                <w:b w:val="0"/>
                <w:bCs w:val="0"/>
                <w:i w:val="0"/>
                <w:iCs w:val="0"/>
                <w:smallCaps w:val="0"/>
                <w:color w:val="000000"/>
              </w:rPr>
            </w:pPr>
            <w:r>
              <w:rPr>
                <w:rFonts w:ascii="Times New Roman" w:eastAsia="Times New Roman" w:hAnsi="Times New Roman" w:cs="Times New Roman"/>
                <w:b w:val="0"/>
                <w:bCs w:val="0"/>
                <w:i w:val="0"/>
                <w:iCs w:val="0"/>
                <w:smallCaps w:val="0"/>
                <w:color w:val="000000"/>
              </w:rPr>
              <w:t>3.3 PROPOSED SOLUTION</w:t>
            </w:r>
          </w:p>
        </w:tc>
        <w:tc>
          <w:tcPr>
            <w:tcW w:w="1870" w:type="dxa"/>
            <w:noWrap w:val="0"/>
            <w:tcMar>
              <w:top w:w="0" w:type="dxa"/>
              <w:left w:w="0" w:type="dxa"/>
              <w:bottom w:w="0" w:type="dxa"/>
              <w:right w:w="0" w:type="dxa"/>
            </w:tcMar>
            <w:vAlign w:val="top"/>
            <w:hideMark/>
          </w:tcPr>
          <w:p>
            <w:pPr>
              <w:spacing w:before="136" w:after="0"/>
              <w:ind w:left="441"/>
              <w:jc w:val="center"/>
              <w:rPr>
                <w:rFonts w:ascii="Times New Roman" w:eastAsia="Times New Roman" w:hAnsi="Times New Roman" w:cs="Times New Roman"/>
                <w:b w:val="0"/>
                <w:bCs w:val="0"/>
                <w:i w:val="0"/>
                <w:iCs w:val="0"/>
                <w:smallCaps w:val="0"/>
                <w:color w:val="000000"/>
              </w:rPr>
            </w:pPr>
            <w:r>
              <w:rPr>
                <w:rFonts w:ascii="Times New Roman" w:eastAsia="Times New Roman" w:hAnsi="Times New Roman" w:cs="Times New Roman"/>
                <w:b w:val="0"/>
                <w:bCs w:val="0"/>
                <w:i w:val="0"/>
                <w:iCs w:val="0"/>
                <w:smallCaps w:val="0"/>
                <w:color w:val="000000"/>
              </w:rPr>
              <w:t>7</w:t>
            </w:r>
          </w:p>
        </w:tc>
      </w:tr>
      <w:tr>
        <w:tblPrEx>
          <w:tblInd w:w="117" w:type="dxa"/>
          <w:tblCellMar>
            <w:top w:w="15" w:type="dxa"/>
            <w:left w:w="15" w:type="dxa"/>
            <w:bottom w:w="15" w:type="dxa"/>
            <w:right w:w="15" w:type="dxa"/>
          </w:tblCellMar>
        </w:tblPrEx>
        <w:trPr>
          <w:trHeight w:val="412"/>
        </w:trPr>
        <w:tc>
          <w:tcPr>
            <w:tcW w:w="254" w:type="dxa"/>
            <w:noWrap w:val="0"/>
            <w:tcMar>
              <w:top w:w="0" w:type="dxa"/>
              <w:left w:w="0" w:type="dxa"/>
              <w:bottom w:w="0" w:type="dxa"/>
              <w:right w:w="0" w:type="dxa"/>
            </w:tcMar>
            <w:vAlign w:val="top"/>
          </w:tcPr>
          <w:p>
            <w:pPr>
              <w:spacing w:before="0" w:after="0"/>
              <w:jc w:val="left"/>
              <w:rPr>
                <w:rStyle w:val="text097"/>
                <w:rFonts w:ascii="Times New Roman" w:eastAsia="Times New Roman" w:hAnsi="Times New Roman" w:cs="Times New Roman"/>
                <w:b w:val="0"/>
                <w:bCs w:val="0"/>
                <w:i w:val="0"/>
                <w:iCs w:val="0"/>
                <w:smallCaps w:val="0"/>
                <w:color w:val="000000"/>
              </w:rPr>
            </w:pPr>
          </w:p>
        </w:tc>
        <w:tc>
          <w:tcPr>
            <w:tcW w:w="1714" w:type="dxa"/>
            <w:noWrap w:val="0"/>
            <w:tcMar>
              <w:top w:w="0" w:type="dxa"/>
              <w:left w:w="0" w:type="dxa"/>
              <w:bottom w:w="0" w:type="dxa"/>
              <w:right w:w="0" w:type="dxa"/>
            </w:tcMar>
            <w:vAlign w:val="top"/>
          </w:tcPr>
          <w:p>
            <w:pPr>
              <w:spacing w:before="0" w:after="0"/>
              <w:jc w:val="left"/>
              <w:rPr>
                <w:rStyle w:val="text098"/>
                <w:rFonts w:ascii="Times New Roman" w:eastAsia="Times New Roman" w:hAnsi="Times New Roman" w:cs="Times New Roman"/>
                <w:b w:val="0"/>
                <w:bCs w:val="0"/>
                <w:i w:val="0"/>
                <w:iCs w:val="0"/>
                <w:smallCaps w:val="0"/>
                <w:color w:val="000000"/>
              </w:rPr>
            </w:pPr>
          </w:p>
        </w:tc>
        <w:tc>
          <w:tcPr>
            <w:tcW w:w="5663" w:type="dxa"/>
            <w:noWrap w:val="0"/>
            <w:tcMar>
              <w:top w:w="0" w:type="dxa"/>
              <w:left w:w="0" w:type="dxa"/>
              <w:bottom w:w="0" w:type="dxa"/>
              <w:right w:w="0" w:type="dxa"/>
            </w:tcMar>
            <w:vAlign w:val="top"/>
            <w:hideMark/>
          </w:tcPr>
          <w:p>
            <w:pPr>
              <w:spacing w:before="137" w:after="0" w:line="256" w:lineRule="atLeast"/>
              <w:ind w:left="968"/>
              <w:jc w:val="left"/>
              <w:rPr>
                <w:rFonts w:ascii="Times New Roman" w:eastAsia="Times New Roman" w:hAnsi="Times New Roman" w:cs="Times New Roman"/>
                <w:b w:val="0"/>
                <w:bCs w:val="0"/>
                <w:i w:val="0"/>
                <w:iCs w:val="0"/>
                <w:smallCaps w:val="0"/>
                <w:color w:val="000000"/>
              </w:rPr>
            </w:pPr>
            <w:r>
              <w:rPr>
                <w:rFonts w:ascii="Times New Roman" w:eastAsia="Times New Roman" w:hAnsi="Times New Roman" w:cs="Times New Roman"/>
                <w:b w:val="0"/>
                <w:bCs w:val="0"/>
                <w:i w:val="0"/>
                <w:iCs w:val="0"/>
                <w:smallCaps w:val="0"/>
                <w:color w:val="000000"/>
              </w:rPr>
              <w:t>3.4 PROBLEM SOLUTION FIT</w:t>
            </w:r>
          </w:p>
        </w:tc>
        <w:tc>
          <w:tcPr>
            <w:tcW w:w="1870" w:type="dxa"/>
            <w:noWrap w:val="0"/>
            <w:tcMar>
              <w:top w:w="0" w:type="dxa"/>
              <w:left w:w="0" w:type="dxa"/>
              <w:bottom w:w="0" w:type="dxa"/>
              <w:right w:w="0" w:type="dxa"/>
            </w:tcMar>
            <w:vAlign w:val="top"/>
            <w:hideMark/>
          </w:tcPr>
          <w:p>
            <w:pPr>
              <w:spacing w:before="137" w:after="0" w:line="256" w:lineRule="atLeast"/>
              <w:ind w:left="441"/>
              <w:jc w:val="center"/>
              <w:rPr>
                <w:rFonts w:ascii="Times New Roman" w:eastAsia="Times New Roman" w:hAnsi="Times New Roman" w:cs="Times New Roman"/>
                <w:b w:val="0"/>
                <w:bCs w:val="0"/>
                <w:i w:val="0"/>
                <w:iCs w:val="0"/>
                <w:smallCaps w:val="0"/>
                <w:color w:val="000000"/>
              </w:rPr>
            </w:pPr>
            <w:r>
              <w:rPr>
                <w:rFonts w:ascii="Times New Roman" w:eastAsia="Times New Roman" w:hAnsi="Times New Roman" w:cs="Times New Roman"/>
                <w:b w:val="0"/>
                <w:bCs w:val="0"/>
                <w:i w:val="0"/>
                <w:iCs w:val="0"/>
                <w:smallCaps w:val="0"/>
                <w:color w:val="000000"/>
              </w:rPr>
              <w:t>9</w:t>
            </w:r>
          </w:p>
        </w:tc>
      </w:tr>
    </w:tbl>
    <w:p>
      <w:pPr>
        <w:pStyle w:val="Normalpara020"/>
        <w:spacing w:before="0" w:after="0" w:line="256" w:lineRule="atLeast"/>
        <w:jc w:val="center"/>
        <w:rPr>
          <w:rStyle w:val="text099"/>
          <w:rFonts w:ascii="Times New Roman" w:eastAsia="Times New Roman" w:hAnsi="Times New Roman" w:cs="Times New Roman"/>
          <w:b w:val="0"/>
          <w:bCs w:val="0"/>
          <w:i w:val="0"/>
          <w:iCs w:val="0"/>
          <w:sz w:val="24"/>
          <w:szCs w:val="24"/>
        </w:rPr>
        <w:sectPr>
          <w:pgSz w:w="12240" w:h="15840"/>
          <w:pgMar w:top="1380" w:right="1060" w:bottom="720" w:left="1280" w:header="720" w:footer="720"/>
          <w:cols w:space="708"/>
        </w:sectPr>
      </w:pPr>
    </w:p>
    <w:p>
      <w:pPr>
        <w:spacing w:after="0"/>
        <w:ind w:left="1261" w:right="0" w:firstLine="0"/>
        <w:jc w:val="left"/>
        <w:rPr>
          <w:rFonts w:ascii="Times New Roman" w:eastAsia="Times New Roman" w:hAnsi="Times New Roman" w:cs="Times New Roman"/>
          <w:b/>
          <w:bCs/>
          <w:i w:val="0"/>
          <w:iCs w:val="0"/>
        </w:rPr>
      </w:pPr>
      <w:r>
        <w:pict>
          <v:shape id="_x0000_s1028" type="#_x0000_t75" style="width:564.75pt;height:744.75pt;margin-top:24pt;margin-left:24pt;mso-position-horizontal-relative:page;mso-position-vertical-relative:page;position:absolute;z-index:-251648000">
            <v:imagedata r:id="rId9"/>
          </v:shape>
        </w:pict>
      </w:r>
      <w:r>
        <w:rPr>
          <w:rFonts w:ascii="Times New Roman" w:eastAsia="Times New Roman" w:hAnsi="Times New Roman" w:cs="Times New Roman"/>
          <w:b/>
          <w:bCs/>
          <w:i w:val="0"/>
          <w:iCs w:val="0"/>
        </w:rPr>
        <w:t>REQUIREMENT ANALYSIS</w:t>
      </w:r>
    </w:p>
    <w:p>
      <w:pPr>
        <w:pStyle w:val="Normalpara021"/>
        <w:spacing w:before="0" w:after="0"/>
        <w:jc w:val="left"/>
        <w:rPr>
          <w:rStyle w:val="text102"/>
          <w:rFonts w:ascii="Times New Roman" w:eastAsia="Times New Roman" w:hAnsi="Times New Roman" w:cs="Times New Roman"/>
          <w:b w:val="0"/>
          <w:bCs w:val="0"/>
          <w:i w:val="0"/>
          <w:iCs w:val="0"/>
          <w:sz w:val="24"/>
          <w:szCs w:val="24"/>
        </w:rPr>
        <w:sectPr>
          <w:pgSz w:w="12240" w:h="15840"/>
          <w:pgMar w:top="1380" w:right="1060" w:bottom="720" w:left="1280" w:header="720" w:footer="720"/>
          <w:cols w:space="708"/>
        </w:sectPr>
      </w:pPr>
    </w:p>
    <w:p>
      <w:pPr>
        <w:spacing w:before="441" w:after="0"/>
        <w:ind w:left="6411" w:right="0" w:firstLine="0"/>
        <w:jc w:val="left"/>
        <w:rPr>
          <w:rFonts w:ascii="Times New Roman" w:eastAsia="Times New Roman" w:hAnsi="Times New Roman" w:cs="Times New Roman"/>
          <w:b w:val="0"/>
          <w:bCs w:val="0"/>
          <w:i w:val="0"/>
          <w:iCs w:val="0"/>
        </w:rPr>
      </w:pPr>
      <w:hyperlink w:anchor="_TOC_250012" w:history="1">
        <w:r>
          <w:rPr>
            <w:rFonts w:ascii="Times New Roman" w:eastAsia="Times New Roman" w:hAnsi="Times New Roman" w:cs="Times New Roman"/>
            <w:b w:val="0"/>
            <w:bCs w:val="0"/>
            <w:i w:val="0"/>
            <w:iCs w:val="0"/>
            <w:color w:val="0000EE"/>
            <w:u w:val="single" w:color="0000EE"/>
          </w:rPr>
          <w:t>FUNCTIONAL REQUIREMENTS 10</w:t>
        </w:r>
      </w:hyperlink>
    </w:p>
    <w:p>
      <w:pPr>
        <w:spacing w:after="0"/>
        <w:ind w:left="6421" w:right="0" w:firstLine="0"/>
        <w:jc w:val="left"/>
        <w:rPr>
          <w:rFonts w:ascii="Times New Roman" w:eastAsia="Times New Roman" w:hAnsi="Times New Roman" w:cs="Times New Roman"/>
          <w:b w:val="0"/>
          <w:bCs w:val="0"/>
          <w:i w:val="0"/>
          <w:iCs w:val="0"/>
        </w:rPr>
      </w:pPr>
      <w:hyperlink w:anchor="_TOC_250011" w:history="1">
        <w:r>
          <w:rPr>
            <w:rFonts w:ascii="Times New Roman" w:eastAsia="Times New Roman" w:hAnsi="Times New Roman" w:cs="Times New Roman"/>
            <w:b w:val="0"/>
            <w:bCs w:val="0"/>
            <w:i w:val="0"/>
            <w:iCs w:val="0"/>
            <w:color w:val="0000EE"/>
            <w:u w:val="single" w:color="0000EE"/>
          </w:rPr>
          <w:t>NON-FUNCTIONAL REQUIREMENTS 11</w:t>
        </w:r>
      </w:hyperlink>
    </w:p>
    <w:p>
      <w:pPr>
        <w:spacing w:before="69"/>
        <w:ind w:left="3185" w:right="0" w:firstLine="0"/>
        <w:jc w:val="left"/>
        <w:rPr>
          <w:rFonts w:ascii="Times New Roman" w:eastAsia="Times New Roman" w:hAnsi="Times New Roman" w:cs="Times New Roman"/>
          <w:b/>
          <w:bCs/>
          <w:i w:val="0"/>
          <w:iCs w:val="0"/>
        </w:rPr>
      </w:pPr>
      <w:r>
        <w:rPr>
          <w:rFonts w:ascii="Times New Roman" w:eastAsia="Times New Roman" w:hAnsi="Times New Roman" w:cs="Times New Roman"/>
          <w:b/>
          <w:bCs/>
          <w:i w:val="0"/>
          <w:iCs w:val="0"/>
        </w:rPr>
        <w:t>PROJECT DESIGN</w:t>
      </w:r>
    </w:p>
    <w:p>
      <w:pPr>
        <w:spacing w:before="182" w:after="0"/>
        <w:ind w:left="6558" w:right="0" w:firstLine="0"/>
        <w:jc w:val="left"/>
        <w:rPr>
          <w:rFonts w:ascii="Times New Roman" w:eastAsia="Times New Roman" w:hAnsi="Times New Roman" w:cs="Times New Roman"/>
          <w:b w:val="0"/>
          <w:bCs w:val="0"/>
          <w:i w:val="0"/>
          <w:iCs w:val="0"/>
        </w:rPr>
      </w:pPr>
      <w:hyperlink w:anchor="_TOC_250010" w:history="1">
        <w:r>
          <w:rPr>
            <w:rFonts w:ascii="Times New Roman" w:eastAsia="Times New Roman" w:hAnsi="Times New Roman" w:cs="Times New Roman"/>
            <w:b w:val="0"/>
            <w:bCs w:val="0"/>
            <w:i w:val="0"/>
            <w:iCs w:val="0"/>
            <w:color w:val="0000EE"/>
            <w:u w:val="single" w:color="0000EE"/>
          </w:rPr>
          <w:t>DATA FLOW DIAGRAMS 12</w:t>
        </w:r>
      </w:hyperlink>
    </w:p>
    <w:p>
      <w:pPr>
        <w:spacing w:after="0"/>
        <w:ind w:left="6558" w:right="0" w:firstLine="0"/>
        <w:jc w:val="left"/>
        <w:rPr>
          <w:rFonts w:ascii="Times New Roman" w:eastAsia="Times New Roman" w:hAnsi="Times New Roman" w:cs="Times New Roman"/>
          <w:b w:val="0"/>
          <w:bCs w:val="0"/>
          <w:i w:val="0"/>
          <w:iCs w:val="0"/>
        </w:rPr>
      </w:pPr>
      <w:r>
        <w:rPr>
          <w:rFonts w:ascii="Times New Roman" w:eastAsia="Times New Roman" w:hAnsi="Times New Roman" w:cs="Times New Roman"/>
          <w:b w:val="0"/>
          <w:bCs w:val="0"/>
          <w:i w:val="0"/>
          <w:iCs w:val="0"/>
        </w:rPr>
        <w:t>SOLUTION AND TECHNICAL ARCHITECTURE 13</w:t>
      </w:r>
    </w:p>
    <w:p>
      <w:pPr>
        <w:spacing w:after="0"/>
        <w:ind w:left="6558" w:right="0" w:firstLine="0"/>
        <w:jc w:val="left"/>
        <w:rPr>
          <w:rFonts w:ascii="Times New Roman" w:eastAsia="Times New Roman" w:hAnsi="Times New Roman" w:cs="Times New Roman"/>
          <w:b w:val="0"/>
          <w:bCs w:val="0"/>
          <w:i w:val="0"/>
          <w:iCs w:val="0"/>
        </w:rPr>
      </w:pPr>
      <w:hyperlink w:anchor="_TOC_250009" w:history="1">
        <w:r>
          <w:rPr>
            <w:rFonts w:ascii="Times New Roman" w:eastAsia="Times New Roman" w:hAnsi="Times New Roman" w:cs="Times New Roman"/>
            <w:b w:val="0"/>
            <w:bCs w:val="0"/>
            <w:i w:val="0"/>
            <w:iCs w:val="0"/>
            <w:color w:val="0000EE"/>
            <w:u w:val="single" w:color="0000EE"/>
          </w:rPr>
          <w:t>USER STORIES 13</w:t>
        </w:r>
      </w:hyperlink>
    </w:p>
    <w:p>
      <w:pPr>
        <w:spacing w:after="0"/>
        <w:ind w:left="6558" w:right="0" w:firstLine="0"/>
        <w:jc w:val="left"/>
        <w:rPr>
          <w:rFonts w:ascii="Times New Roman" w:eastAsia="Times New Roman" w:hAnsi="Times New Roman" w:cs="Times New Roman"/>
          <w:b w:val="0"/>
          <w:bCs w:val="0"/>
          <w:i w:val="0"/>
          <w:iCs w:val="0"/>
        </w:rPr>
      </w:pPr>
      <w:hyperlink w:anchor="_TOC_250008" w:history="1">
        <w:r>
          <w:rPr>
            <w:rFonts w:ascii="Times New Roman" w:eastAsia="Times New Roman" w:hAnsi="Times New Roman" w:cs="Times New Roman"/>
            <w:b w:val="0"/>
            <w:bCs w:val="0"/>
            <w:i w:val="0"/>
            <w:iCs w:val="0"/>
            <w:color w:val="0000EE"/>
            <w:u w:val="single" w:color="0000EE"/>
          </w:rPr>
          <w:t>Application Characteristics 14</w:t>
        </w:r>
      </w:hyperlink>
    </w:p>
    <w:p>
      <w:pPr>
        <w:ind w:left="3185" w:right="0" w:firstLine="0"/>
        <w:jc w:val="left"/>
        <w:rPr>
          <w:rFonts w:ascii="Times New Roman" w:eastAsia="Times New Roman" w:hAnsi="Times New Roman" w:cs="Times New Roman"/>
          <w:b/>
          <w:bCs/>
          <w:i w:val="0"/>
          <w:iCs w:val="0"/>
        </w:rPr>
      </w:pPr>
      <w:r>
        <w:rPr>
          <w:rFonts w:ascii="Times New Roman" w:eastAsia="Times New Roman" w:hAnsi="Times New Roman" w:cs="Times New Roman"/>
          <w:b/>
          <w:bCs/>
          <w:i w:val="0"/>
          <w:iCs w:val="0"/>
        </w:rPr>
        <w:t>PROJECT PLANNING AND SCHEDULING</w:t>
      </w:r>
    </w:p>
    <w:p>
      <w:pPr>
        <w:spacing w:before="175" w:after="0"/>
        <w:ind w:left="6558" w:right="0" w:firstLine="0"/>
        <w:jc w:val="left"/>
        <w:rPr>
          <w:rFonts w:ascii="Times New Roman" w:eastAsia="Times New Roman" w:hAnsi="Times New Roman" w:cs="Times New Roman"/>
          <w:b w:val="0"/>
          <w:bCs w:val="0"/>
          <w:i w:val="0"/>
          <w:iCs w:val="0"/>
          <w:sz w:val="22"/>
          <w:szCs w:val="22"/>
        </w:rPr>
      </w:pPr>
      <w:r>
        <w:rPr>
          <w:rFonts w:ascii="Times New Roman" w:eastAsia="Times New Roman" w:hAnsi="Times New Roman" w:cs="Times New Roman"/>
          <w:b w:val="0"/>
          <w:bCs w:val="0"/>
          <w:i w:val="0"/>
          <w:iCs w:val="0"/>
          <w:sz w:val="22"/>
          <w:szCs w:val="22"/>
        </w:rPr>
        <w:t>SPRINT PLANNING AND ESTIMATION 15</w:t>
      </w:r>
    </w:p>
    <w:p>
      <w:pPr>
        <w:spacing w:after="0"/>
        <w:ind w:left="6558" w:right="0" w:firstLine="0"/>
        <w:jc w:val="left"/>
        <w:rPr>
          <w:rFonts w:ascii="Times New Roman" w:eastAsia="Times New Roman" w:hAnsi="Times New Roman" w:cs="Times New Roman"/>
          <w:b w:val="0"/>
          <w:bCs w:val="0"/>
          <w:i w:val="0"/>
          <w:iCs w:val="0"/>
        </w:rPr>
      </w:pPr>
      <w:hyperlink w:anchor="_TOC_250007" w:history="1">
        <w:r>
          <w:rPr>
            <w:rStyle w:val="text103"/>
            <w:rFonts w:ascii="Times New Roman" w:eastAsia="Times New Roman" w:hAnsi="Times New Roman" w:cs="Times New Roman"/>
            <w:b w:val="0"/>
            <w:bCs w:val="0"/>
            <w:i w:val="0"/>
            <w:iCs w:val="0"/>
            <w:color w:val="0000EE"/>
            <w:sz w:val="22"/>
            <w:szCs w:val="22"/>
            <w:u w:val="single" w:color="0000EE"/>
          </w:rPr>
          <w:t xml:space="preserve">SPRINT </w:t>
        </w:r>
        <w:r>
          <w:rPr>
            <w:rStyle w:val="text104"/>
            <w:rFonts w:ascii="Times New Roman" w:eastAsia="Times New Roman" w:hAnsi="Times New Roman" w:cs="Times New Roman"/>
            <w:b w:val="0"/>
            <w:bCs w:val="0"/>
            <w:i w:val="0"/>
            <w:iCs w:val="0"/>
            <w:color w:val="0000EE"/>
            <w:sz w:val="22"/>
            <w:szCs w:val="22"/>
            <w:u w:val="single" w:color="0000EE"/>
          </w:rPr>
          <w:t>DELIVERY SCHEDULE 16</w:t>
        </w:r>
      </w:hyperlink>
    </w:p>
    <w:p>
      <w:pPr>
        <w:spacing w:after="0"/>
        <w:ind w:left="6558" w:right="0" w:firstLine="0"/>
        <w:jc w:val="left"/>
        <w:rPr>
          <w:rFonts w:ascii="Times New Roman" w:eastAsia="Times New Roman" w:hAnsi="Times New Roman" w:cs="Times New Roman"/>
          <w:b w:val="0"/>
          <w:bCs w:val="0"/>
          <w:i w:val="0"/>
          <w:iCs w:val="0"/>
        </w:rPr>
      </w:pPr>
      <w:hyperlink w:anchor="_TOC_250006" w:history="1">
        <w:r>
          <w:rPr>
            <w:rStyle w:val="text105"/>
            <w:rFonts w:ascii="Times New Roman" w:eastAsia="Times New Roman" w:hAnsi="Times New Roman" w:cs="Times New Roman"/>
            <w:b w:val="0"/>
            <w:bCs w:val="0"/>
            <w:i w:val="0"/>
            <w:iCs w:val="0"/>
            <w:color w:val="0000EE"/>
            <w:sz w:val="22"/>
            <w:szCs w:val="22"/>
            <w:u w:val="single" w:color="0000EE"/>
          </w:rPr>
          <w:t xml:space="preserve">REPORTS </w:t>
        </w:r>
        <w:r>
          <w:rPr>
            <w:rStyle w:val="text106"/>
            <w:rFonts w:ascii="Times New Roman" w:eastAsia="Times New Roman" w:hAnsi="Times New Roman" w:cs="Times New Roman"/>
            <w:b w:val="0"/>
            <w:bCs w:val="0"/>
            <w:i w:val="0"/>
            <w:iCs w:val="0"/>
            <w:color w:val="0000EE"/>
            <w:sz w:val="22"/>
            <w:szCs w:val="22"/>
            <w:u w:val="single" w:color="0000EE"/>
          </w:rPr>
          <w:t>FROM JIRA 16</w:t>
        </w:r>
      </w:hyperlink>
    </w:p>
    <w:p>
      <w:pPr>
        <w:ind w:left="3185" w:right="0" w:firstLine="0"/>
        <w:jc w:val="left"/>
        <w:rPr>
          <w:rFonts w:ascii="Times New Roman" w:eastAsia="Times New Roman" w:hAnsi="Times New Roman" w:cs="Times New Roman"/>
          <w:b/>
          <w:bCs/>
          <w:i w:val="0"/>
          <w:iCs w:val="0"/>
        </w:rPr>
      </w:pPr>
      <w:r>
        <w:rPr>
          <w:rFonts w:ascii="Times New Roman" w:eastAsia="Times New Roman" w:hAnsi="Times New Roman" w:cs="Times New Roman"/>
          <w:b/>
          <w:bCs/>
          <w:i w:val="0"/>
          <w:iCs w:val="0"/>
        </w:rPr>
        <w:t>CODING AND SOLUTIONING</w:t>
      </w:r>
    </w:p>
    <w:p>
      <w:pPr>
        <w:spacing w:before="182" w:after="0"/>
        <w:ind w:left="6558" w:right="0" w:firstLine="0"/>
        <w:jc w:val="left"/>
        <w:rPr>
          <w:rFonts w:ascii="Times New Roman" w:eastAsia="Times New Roman" w:hAnsi="Times New Roman" w:cs="Times New Roman"/>
          <w:b w:val="0"/>
          <w:bCs w:val="0"/>
          <w:i w:val="0"/>
          <w:iCs w:val="0"/>
        </w:rPr>
      </w:pPr>
      <w:r>
        <w:rPr>
          <w:rFonts w:ascii="Times New Roman" w:eastAsia="Times New Roman" w:hAnsi="Times New Roman" w:cs="Times New Roman"/>
          <w:b w:val="0"/>
          <w:bCs w:val="0"/>
          <w:i w:val="0"/>
          <w:iCs w:val="0"/>
        </w:rPr>
        <w:t>FEATURE 1: PREDICTION MODEL 17</w:t>
      </w:r>
    </w:p>
    <w:p>
      <w:pPr>
        <w:spacing w:after="0"/>
        <w:ind w:left="6558" w:right="0" w:firstLine="0"/>
        <w:jc w:val="left"/>
        <w:rPr>
          <w:rFonts w:ascii="Times New Roman" w:eastAsia="Times New Roman" w:hAnsi="Times New Roman" w:cs="Times New Roman"/>
          <w:b w:val="0"/>
          <w:bCs w:val="0"/>
          <w:i w:val="0"/>
          <w:iCs w:val="0"/>
        </w:rPr>
      </w:pPr>
      <w:r>
        <w:rPr>
          <w:rFonts w:ascii="Times New Roman" w:eastAsia="Times New Roman" w:hAnsi="Times New Roman" w:cs="Times New Roman"/>
          <w:b w:val="0"/>
          <w:bCs w:val="0"/>
          <w:i w:val="0"/>
          <w:iCs w:val="0"/>
        </w:rPr>
        <w:t>FEATURE 2: DASHBOARD 24</w:t>
      </w:r>
    </w:p>
    <w:p>
      <w:pPr>
        <w:ind w:left="6558" w:right="0" w:firstLine="0"/>
        <w:jc w:val="left"/>
        <w:rPr>
          <w:rFonts w:ascii="Times New Roman" w:eastAsia="Times New Roman" w:hAnsi="Times New Roman" w:cs="Times New Roman"/>
          <w:b w:val="0"/>
          <w:bCs w:val="0"/>
          <w:i w:val="0"/>
          <w:iCs w:val="0"/>
        </w:rPr>
      </w:pPr>
      <w:r>
        <w:rPr>
          <w:rFonts w:ascii="Times New Roman" w:eastAsia="Times New Roman" w:hAnsi="Times New Roman" w:cs="Times New Roman"/>
          <w:b w:val="0"/>
          <w:bCs w:val="0"/>
          <w:i w:val="0"/>
          <w:iCs w:val="0"/>
        </w:rPr>
        <w:t>FEATURE 3: LOGIN 26</w:t>
      </w:r>
    </w:p>
    <w:p>
      <w:pPr>
        <w:spacing w:before="180" w:after="0"/>
        <w:ind w:left="11458" w:right="0" w:firstLine="0"/>
        <w:jc w:val="left"/>
        <w:rPr>
          <w:rFonts w:ascii="Times New Roman" w:eastAsia="Times New Roman" w:hAnsi="Times New Roman" w:cs="Times New Roman"/>
          <w:b w:val="0"/>
          <w:bCs w:val="0"/>
          <w:i w:val="0"/>
          <w:iCs w:val="0"/>
        </w:rPr>
      </w:pPr>
      <w:r>
        <w:rPr>
          <w:rFonts w:ascii="Times New Roman" w:eastAsia="Times New Roman" w:hAnsi="Times New Roman" w:cs="Times New Roman"/>
          <w:b w:val="0"/>
          <w:bCs w:val="0"/>
          <w:i w:val="0"/>
          <w:iCs w:val="0"/>
        </w:rPr>
        <w:t>FEATURE 4: SIGNUP 29</w:t>
      </w:r>
    </w:p>
    <w:p>
      <w:pPr>
        <w:spacing w:after="0"/>
        <w:ind w:left="11429" w:right="0" w:firstLine="0"/>
        <w:jc w:val="left"/>
        <w:rPr>
          <w:rFonts w:ascii="Times New Roman" w:eastAsia="Times New Roman" w:hAnsi="Times New Roman" w:cs="Times New Roman"/>
          <w:b w:val="0"/>
          <w:bCs w:val="0"/>
          <w:i w:val="0"/>
          <w:iCs w:val="0"/>
        </w:rPr>
      </w:pPr>
      <w:hyperlink w:anchor="_TOC_250005" w:history="1">
        <w:r>
          <w:rPr>
            <w:rFonts w:ascii="Times New Roman" w:eastAsia="Times New Roman" w:hAnsi="Times New Roman" w:cs="Times New Roman"/>
            <w:b w:val="0"/>
            <w:bCs w:val="0"/>
            <w:i w:val="0"/>
            <w:iCs w:val="0"/>
            <w:color w:val="0000EE"/>
            <w:u w:val="single" w:color="0000EE"/>
          </w:rPr>
          <w:t>DATABASE SCHEMA 32</w:t>
        </w:r>
      </w:hyperlink>
    </w:p>
    <w:p>
      <w:pPr>
        <w:spacing w:after="0"/>
        <w:ind w:left="6571" w:right="0" w:firstLine="0"/>
        <w:jc w:val="left"/>
        <w:rPr>
          <w:rFonts w:ascii="Times New Roman" w:eastAsia="Times New Roman" w:hAnsi="Times New Roman" w:cs="Times New Roman"/>
          <w:b w:val="0"/>
          <w:bCs w:val="0"/>
          <w:i w:val="0"/>
          <w:iCs w:val="0"/>
        </w:rPr>
      </w:pPr>
      <w:hyperlink w:anchor="_TOC_250004" w:history="1">
        <w:r>
          <w:rPr>
            <w:rFonts w:ascii="Times New Roman" w:eastAsia="Times New Roman" w:hAnsi="Times New Roman" w:cs="Times New Roman"/>
            <w:b w:val="0"/>
            <w:bCs w:val="0"/>
            <w:i w:val="0"/>
            <w:iCs w:val="0"/>
            <w:color w:val="0000EE"/>
            <w:u w:val="single" w:color="0000EE"/>
          </w:rPr>
          <w:t>Training and Testing the Dataset 32</w:t>
        </w:r>
      </w:hyperlink>
    </w:p>
    <w:p>
      <w:pPr>
        <w:ind w:left="3185" w:right="0" w:firstLine="0"/>
        <w:jc w:val="left"/>
        <w:rPr>
          <w:rFonts w:ascii="Times New Roman" w:eastAsia="Times New Roman" w:hAnsi="Times New Roman" w:cs="Times New Roman"/>
          <w:b/>
          <w:bCs/>
          <w:i w:val="0"/>
          <w:iCs w:val="0"/>
        </w:rPr>
      </w:pPr>
      <w:r>
        <w:rPr>
          <w:rFonts w:ascii="Times New Roman" w:eastAsia="Times New Roman" w:hAnsi="Times New Roman" w:cs="Times New Roman"/>
          <w:b/>
          <w:bCs/>
          <w:i w:val="0"/>
          <w:iCs w:val="0"/>
        </w:rPr>
        <w:t>TESTING</w:t>
      </w:r>
    </w:p>
    <w:p>
      <w:pPr>
        <w:spacing w:before="182" w:after="0"/>
        <w:ind w:left="6558" w:right="0" w:firstLine="0"/>
        <w:jc w:val="left"/>
        <w:rPr>
          <w:rFonts w:ascii="Times New Roman" w:eastAsia="Times New Roman" w:hAnsi="Times New Roman" w:cs="Times New Roman"/>
          <w:b w:val="0"/>
          <w:bCs w:val="0"/>
          <w:i w:val="0"/>
          <w:iCs w:val="0"/>
        </w:rPr>
      </w:pPr>
      <w:hyperlink w:anchor="_TOC_250003" w:history="1">
        <w:r>
          <w:rPr>
            <w:rFonts w:ascii="Times New Roman" w:eastAsia="Times New Roman" w:hAnsi="Times New Roman" w:cs="Times New Roman"/>
            <w:b w:val="0"/>
            <w:bCs w:val="0"/>
            <w:i w:val="0"/>
            <w:iCs w:val="0"/>
            <w:color w:val="0000EE"/>
            <w:u w:val="single" w:color="0000EE"/>
          </w:rPr>
          <w:t>TEST CASES 42</w:t>
        </w:r>
      </w:hyperlink>
    </w:p>
    <w:p>
      <w:pPr>
        <w:spacing w:after="0"/>
        <w:ind w:left="6558" w:right="0" w:firstLine="0"/>
        <w:jc w:val="left"/>
        <w:rPr>
          <w:rFonts w:ascii="Times New Roman" w:eastAsia="Times New Roman" w:hAnsi="Times New Roman" w:cs="Times New Roman"/>
          <w:b w:val="0"/>
          <w:bCs w:val="0"/>
          <w:i w:val="0"/>
          <w:iCs w:val="0"/>
        </w:rPr>
      </w:pPr>
      <w:hyperlink w:anchor="_TOC_250002" w:history="1">
        <w:r>
          <w:rPr>
            <w:rFonts w:ascii="Times New Roman" w:eastAsia="Times New Roman" w:hAnsi="Times New Roman" w:cs="Times New Roman"/>
            <w:b w:val="0"/>
            <w:bCs w:val="0"/>
            <w:i w:val="0"/>
            <w:iCs w:val="0"/>
            <w:color w:val="0000EE"/>
            <w:u w:val="single" w:color="0000EE"/>
          </w:rPr>
          <w:t>USER ACCEPTANCE TESTING 42</w:t>
        </w:r>
      </w:hyperlink>
    </w:p>
    <w:p>
      <w:pPr>
        <w:ind w:left="3185" w:right="0" w:firstLine="0"/>
        <w:jc w:val="left"/>
        <w:rPr>
          <w:rFonts w:ascii="Times New Roman" w:eastAsia="Times New Roman" w:hAnsi="Times New Roman" w:cs="Times New Roman"/>
          <w:b/>
          <w:bCs/>
          <w:i w:val="0"/>
          <w:iCs w:val="0"/>
        </w:rPr>
      </w:pPr>
      <w:r>
        <w:pict>
          <v:shape id="_x0000_s1029" type="#_x0000_t75" style="width:564.75pt;height:744.75pt;margin-top:24pt;margin-left:24pt;mso-position-horizontal-relative:page;mso-position-vertical-relative:page;position:absolute;z-index:-251646976">
            <v:imagedata r:id="rId10"/>
          </v:shape>
        </w:pict>
      </w:r>
      <w:r>
        <w:rPr>
          <w:rFonts w:ascii="Times New Roman" w:eastAsia="Times New Roman" w:hAnsi="Times New Roman" w:cs="Times New Roman"/>
          <w:b/>
          <w:bCs/>
          <w:i w:val="0"/>
          <w:iCs w:val="0"/>
        </w:rPr>
        <w:t>RESULTS</w:t>
      </w:r>
    </w:p>
    <w:p>
      <w:pPr>
        <w:spacing w:before="441" w:after="0"/>
        <w:ind w:left="9454" w:right="0" w:firstLine="0"/>
        <w:jc w:val="left"/>
        <w:rPr>
          <w:rFonts w:ascii="Times New Roman" w:eastAsia="Times New Roman" w:hAnsi="Times New Roman" w:cs="Times New Roman"/>
          <w:b w:val="0"/>
          <w:bCs w:val="0"/>
          <w:i w:val="0"/>
          <w:iCs w:val="0"/>
        </w:rPr>
      </w:pPr>
      <w:hyperlink w:anchor="_TOC_250001" w:history="1">
        <w:r>
          <w:rPr>
            <w:rFonts w:ascii="Times New Roman" w:eastAsia="Times New Roman" w:hAnsi="Times New Roman" w:cs="Times New Roman"/>
            <w:b w:val="0"/>
            <w:bCs w:val="0"/>
            <w:i w:val="0"/>
            <w:iCs w:val="0"/>
            <w:color w:val="0000EE"/>
            <w:u w:val="single" w:color="0000EE"/>
          </w:rPr>
          <w:t>PERFORMANCE METRICS 43</w:t>
        </w:r>
      </w:hyperlink>
    </w:p>
    <w:p>
      <w:pPr>
        <w:spacing w:after="0"/>
        <w:ind w:left="3185" w:right="0" w:firstLine="0"/>
        <w:jc w:val="left"/>
        <w:rPr>
          <w:rFonts w:ascii="Times New Roman" w:eastAsia="Times New Roman" w:hAnsi="Times New Roman" w:cs="Times New Roman"/>
          <w:b/>
          <w:bCs/>
          <w:i w:val="0"/>
          <w:iCs w:val="0"/>
        </w:rPr>
      </w:pPr>
      <w:r>
        <w:rPr>
          <w:rFonts w:ascii="Times New Roman" w:eastAsia="Times New Roman" w:hAnsi="Times New Roman" w:cs="Times New Roman"/>
          <w:b/>
          <w:bCs/>
          <w:i w:val="0"/>
          <w:iCs w:val="0"/>
        </w:rPr>
        <w:t xml:space="preserve">ADVANTAGES AND DISADVANTAGES </w:t>
      </w:r>
      <w:r>
        <w:rPr>
          <w:rStyle w:val="text109"/>
          <w:rFonts w:ascii="Times New Roman" w:eastAsia="Times New Roman" w:hAnsi="Times New Roman" w:cs="Times New Roman"/>
          <w:b w:val="0"/>
          <w:bCs w:val="0"/>
          <w:i w:val="0"/>
          <w:iCs w:val="0"/>
        </w:rPr>
        <w:t>43</w:t>
      </w:r>
    </w:p>
    <w:p>
      <w:pPr>
        <w:spacing w:after="0"/>
        <w:ind w:left="3185" w:right="0" w:firstLine="0"/>
        <w:jc w:val="left"/>
        <w:rPr>
          <w:rFonts w:ascii="Times New Roman" w:eastAsia="Times New Roman" w:hAnsi="Times New Roman" w:cs="Times New Roman"/>
          <w:b/>
          <w:bCs/>
          <w:i w:val="0"/>
          <w:iCs w:val="0"/>
        </w:rPr>
      </w:pPr>
      <w:r>
        <w:rPr>
          <w:rFonts w:ascii="Times New Roman" w:eastAsia="Times New Roman" w:hAnsi="Times New Roman" w:cs="Times New Roman"/>
          <w:b/>
          <w:bCs/>
          <w:i w:val="0"/>
          <w:iCs w:val="0"/>
        </w:rPr>
        <w:t xml:space="preserve">CONCLUSION </w:t>
      </w:r>
      <w:r>
        <w:rPr>
          <w:rStyle w:val="text110"/>
          <w:rFonts w:ascii="Times New Roman" w:eastAsia="Times New Roman" w:hAnsi="Times New Roman" w:cs="Times New Roman"/>
          <w:b w:val="0"/>
          <w:bCs w:val="0"/>
          <w:i w:val="0"/>
          <w:iCs w:val="0"/>
        </w:rPr>
        <w:t>44</w:t>
      </w:r>
    </w:p>
    <w:p>
      <w:pPr>
        <w:spacing w:after="0"/>
        <w:ind w:left="3185" w:right="0" w:firstLine="0"/>
        <w:jc w:val="left"/>
        <w:rPr>
          <w:rFonts w:ascii="Times New Roman" w:eastAsia="Times New Roman" w:hAnsi="Times New Roman" w:cs="Times New Roman"/>
          <w:b/>
          <w:bCs/>
          <w:i w:val="0"/>
          <w:iCs w:val="0"/>
        </w:rPr>
      </w:pPr>
      <w:r>
        <w:rPr>
          <w:rFonts w:ascii="Times New Roman" w:eastAsia="Times New Roman" w:hAnsi="Times New Roman" w:cs="Times New Roman"/>
          <w:b/>
          <w:bCs/>
          <w:i w:val="0"/>
          <w:iCs w:val="0"/>
        </w:rPr>
        <w:t xml:space="preserve">FUTURE SCOPE </w:t>
      </w:r>
      <w:r>
        <w:rPr>
          <w:rStyle w:val="text111"/>
          <w:rFonts w:ascii="Times New Roman" w:eastAsia="Times New Roman" w:hAnsi="Times New Roman" w:cs="Times New Roman"/>
          <w:b w:val="0"/>
          <w:bCs w:val="0"/>
          <w:i w:val="0"/>
          <w:iCs w:val="0"/>
        </w:rPr>
        <w:t>44</w:t>
      </w:r>
    </w:p>
    <w:p>
      <w:pPr>
        <w:spacing w:after="0"/>
        <w:ind w:left="3186" w:right="0" w:firstLine="0"/>
        <w:jc w:val="left"/>
        <w:rPr>
          <w:rFonts w:ascii="Times New Roman" w:eastAsia="Times New Roman" w:hAnsi="Times New Roman" w:cs="Times New Roman"/>
          <w:b/>
          <w:bCs/>
          <w:i w:val="0"/>
          <w:iCs w:val="0"/>
        </w:rPr>
      </w:pPr>
      <w:r>
        <w:rPr>
          <w:rFonts w:ascii="Times New Roman" w:eastAsia="Times New Roman" w:hAnsi="Times New Roman" w:cs="Times New Roman"/>
          <w:b/>
          <w:bCs/>
          <w:i w:val="0"/>
          <w:iCs w:val="0"/>
        </w:rPr>
        <w:t xml:space="preserve">APPENDIX </w:t>
      </w:r>
      <w:r>
        <w:rPr>
          <w:rStyle w:val="text112"/>
          <w:rFonts w:ascii="Times New Roman" w:eastAsia="Times New Roman" w:hAnsi="Times New Roman" w:cs="Times New Roman"/>
          <w:b w:val="0"/>
          <w:bCs w:val="0"/>
          <w:i w:val="0"/>
          <w:iCs w:val="0"/>
        </w:rPr>
        <w:t>44</w:t>
      </w:r>
    </w:p>
    <w:p>
      <w:pPr>
        <w:spacing w:before="437" w:after="0"/>
        <w:ind w:left="3033"/>
        <w:jc w:val="left"/>
        <w:rPr>
          <w:rFonts w:ascii="Times New Roman" w:eastAsia="Times New Roman" w:hAnsi="Times New Roman" w:cs="Times New Roman"/>
          <w:b w:val="0"/>
          <w:bCs w:val="0"/>
          <w:i w:val="0"/>
          <w:iCs w:val="0"/>
        </w:rPr>
      </w:pPr>
      <w:hyperlink w:anchor="_TOC_250000" w:history="1">
        <w:r>
          <w:rPr>
            <w:rStyle w:val="text113"/>
            <w:rFonts w:ascii="Times New Roman" w:eastAsia="Times New Roman" w:hAnsi="Times New Roman" w:cs="Times New Roman"/>
            <w:b/>
            <w:bCs/>
            <w:i w:val="0"/>
            <w:iCs w:val="0"/>
            <w:color w:val="0000EE"/>
            <w:u w:val="single" w:color="0000EE"/>
          </w:rPr>
          <w:t xml:space="preserve">APPENDIX </w:t>
        </w:r>
        <w:r>
          <w:rPr>
            <w:rStyle w:val="text114"/>
            <w:rFonts w:ascii="Times New Roman" w:eastAsia="Times New Roman" w:hAnsi="Times New Roman" w:cs="Times New Roman"/>
            <w:b/>
            <w:bCs/>
            <w:i w:val="0"/>
            <w:iCs w:val="0"/>
            <w:color w:val="0000EE"/>
            <w:u w:val="single" w:color="0000EE"/>
          </w:rPr>
          <w:t xml:space="preserve">A1– </w:t>
        </w:r>
        <w:r>
          <w:rPr>
            <w:rStyle w:val="text115"/>
            <w:rFonts w:ascii="Times New Roman" w:eastAsia="Times New Roman" w:hAnsi="Times New Roman" w:cs="Times New Roman"/>
            <w:b/>
            <w:bCs/>
            <w:i w:val="0"/>
            <w:iCs w:val="0"/>
            <w:color w:val="0000EE"/>
            <w:u w:val="single" w:color="0000EE"/>
          </w:rPr>
          <w:t xml:space="preserve">SCREENSHOTS </w:t>
        </w:r>
        <w:r>
          <w:rPr>
            <w:rFonts w:ascii="Times New Roman" w:eastAsia="Times New Roman" w:hAnsi="Times New Roman" w:cs="Times New Roman"/>
            <w:b w:val="0"/>
            <w:bCs w:val="0"/>
            <w:i w:val="0"/>
            <w:iCs w:val="0"/>
            <w:color w:val="0000EE"/>
            <w:u w:val="single" w:color="0000EE"/>
          </w:rPr>
          <w:t>45</w:t>
        </w:r>
      </w:hyperlink>
    </w:p>
    <w:p>
      <w:pPr>
        <w:spacing w:before="0" w:after="0"/>
        <w:jc w:val="left"/>
        <w:rPr>
          <w:rStyle w:val="text116"/>
          <w:rFonts w:ascii="Times New Roman" w:eastAsia="Times New Roman" w:hAnsi="Times New Roman" w:cs="Times New Roman"/>
          <w:b w:val="0"/>
          <w:bCs w:val="0"/>
          <w:i w:val="0"/>
          <w:iCs w:val="0"/>
          <w:sz w:val="22"/>
          <w:szCs w:val="22"/>
        </w:rPr>
        <w:sectPr>
          <w:pgSz w:w="12240" w:h="15840"/>
          <w:pgMar w:top="1380" w:right="1060" w:bottom="720" w:left="1280" w:header="720" w:footer="720"/>
          <w:cols w:space="708"/>
        </w:sectPr>
      </w:pPr>
    </w:p>
    <w:p>
      <w:pPr>
        <w:spacing w:after="0" w:line="480" w:lineRule="auto"/>
        <w:ind w:left="4166" w:right="4280" w:firstLine="252"/>
        <w:jc w:val="left"/>
        <w:rPr>
          <w:rFonts w:ascii="Times New Roman" w:eastAsia="Times New Roman" w:hAnsi="Times New Roman" w:cs="Times New Roman"/>
          <w:b/>
          <w:bCs/>
          <w:i w:val="0"/>
          <w:iCs w:val="0"/>
          <w:sz w:val="28"/>
          <w:szCs w:val="28"/>
        </w:rPr>
      </w:pPr>
      <w:r>
        <w:rPr>
          <w:rFonts w:ascii="Times New Roman" w:eastAsia="Times New Roman" w:hAnsi="Times New Roman" w:cs="Times New Roman"/>
          <w:b/>
          <w:bCs/>
          <w:i w:val="0"/>
          <w:iCs w:val="0"/>
          <w:strike w:val="0"/>
          <w:sz w:val="28"/>
          <w:szCs w:val="28"/>
          <w:u w:val="none"/>
        </w:rPr>
        <w:drawing>
          <wp:anchor simplePos="0" relativeHeight="251670528" behindDoc="1" locked="0" layoutInCell="1" allowOverlap="1">
            <wp:simplePos x="0" y="0"/>
            <wp:positionH relativeFrom="page">
              <wp:posOffset>304800</wp:posOffset>
            </wp:positionH>
            <wp:positionV relativeFrom="page">
              <wp:posOffset>304800</wp:posOffset>
            </wp:positionV>
            <wp:extent cx="6953250" cy="10086975"/>
            <wp:wrapNone/>
            <wp:docPr id="190444325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443255" name=""/>
                    <pic:cNvPicPr>
                      <a:picLocks noChangeAspect="1"/>
                    </pic:cNvPicPr>
                  </pic:nvPicPr>
                  <pic:blipFill>
                    <a:blip xmlns:r="http://schemas.openxmlformats.org/officeDocument/2006/relationships" r:embed="rId11"/>
                    <a:stretch>
                      <a:fillRect/>
                    </a:stretch>
                  </pic:blipFill>
                  <pic:spPr>
                    <a:xfrm>
                      <a:off x="0" y="0"/>
                      <a:ext cx="6953250" cy="10086975"/>
                    </a:xfrm>
                    <a:prstGeom prst="rect">
                      <a:avLst/>
                    </a:prstGeom>
                  </pic:spPr>
                </pic:pic>
              </a:graphicData>
            </a:graphic>
          </wp:anchor>
        </w:drawing>
      </w:r>
      <w:r>
        <w:rPr>
          <w:rFonts w:ascii="Times New Roman" w:eastAsia="Times New Roman" w:hAnsi="Times New Roman" w:cs="Times New Roman"/>
          <w:b/>
          <w:bCs/>
          <w:i w:val="0"/>
          <w:iCs w:val="0"/>
          <w:sz w:val="28"/>
          <w:szCs w:val="28"/>
        </w:rPr>
        <w:t>CHAPTER 1 INTRODUCTION:</w:t>
      </w:r>
    </w:p>
    <w:p>
      <w:pPr>
        <w:spacing w:before="0" w:after="0" w:line="318" w:lineRule="atLeast"/>
        <w:ind w:left="1906" w:right="0" w:firstLine="0"/>
        <w:jc w:val="left"/>
        <w:rPr>
          <w:rFonts w:ascii="Times New Roman" w:eastAsia="Times New Roman" w:hAnsi="Times New Roman" w:cs="Times New Roman"/>
          <w:b/>
          <w:bCs/>
          <w:i w:val="0"/>
          <w:iCs w:val="0"/>
          <w:sz w:val="26"/>
          <w:szCs w:val="26"/>
        </w:rPr>
      </w:pPr>
      <w:r>
        <w:rPr>
          <w:rStyle w:val="text119"/>
          <w:rFonts w:ascii="Times New Roman" w:eastAsia="Times New Roman" w:hAnsi="Times New Roman" w:cs="Times New Roman"/>
          <w:b/>
          <w:bCs/>
          <w:i w:val="0"/>
          <w:iCs w:val="0"/>
          <w:sz w:val="28"/>
          <w:szCs w:val="28"/>
        </w:rPr>
        <w:t xml:space="preserve">: </w:t>
      </w:r>
      <w:r>
        <w:rPr>
          <w:rStyle w:val="text120"/>
          <w:rFonts w:ascii="Times New Roman" w:eastAsia="Times New Roman" w:hAnsi="Times New Roman" w:cs="Times New Roman"/>
          <w:b/>
          <w:bCs/>
          <w:i w:val="0"/>
          <w:iCs w:val="0"/>
          <w:sz w:val="28"/>
          <w:szCs w:val="28"/>
        </w:rPr>
        <w:t xml:space="preserve">PROJECT </w:t>
      </w:r>
      <w:r>
        <w:rPr>
          <w:rStyle w:val="text121"/>
          <w:rFonts w:ascii="Times New Roman" w:eastAsia="Times New Roman" w:hAnsi="Times New Roman" w:cs="Times New Roman"/>
          <w:b/>
          <w:bCs/>
          <w:i w:val="0"/>
          <w:iCs w:val="0"/>
          <w:sz w:val="28"/>
          <w:szCs w:val="28"/>
        </w:rPr>
        <w:t>OVERVIEW</w:t>
      </w:r>
    </w:p>
    <w:p>
      <w:pPr>
        <w:spacing w:before="9" w:after="0"/>
        <w:jc w:val="left"/>
        <w:rPr>
          <w:rStyle w:val="text122"/>
          <w:rFonts w:ascii="Times New Roman" w:eastAsia="Times New Roman" w:hAnsi="Times New Roman" w:cs="Times New Roman"/>
          <w:b/>
          <w:bCs/>
          <w:i w:val="0"/>
          <w:iCs w:val="0"/>
          <w:sz w:val="27"/>
          <w:szCs w:val="27"/>
        </w:rPr>
      </w:pPr>
    </w:p>
    <w:p>
      <w:pPr>
        <w:spacing w:before="0" w:after="0" w:line="360" w:lineRule="auto"/>
        <w:ind w:left="815" w:right="931" w:firstLine="199"/>
        <w:jc w:val="both"/>
        <w:rPr>
          <w:rFonts w:ascii="Times New Roman" w:eastAsia="Times New Roman" w:hAnsi="Times New Roman" w:cs="Times New Roman"/>
          <w:b w:val="0"/>
          <w:bCs w:val="0"/>
          <w:i w:val="0"/>
          <w:iCs w:val="0"/>
          <w:sz w:val="28"/>
          <w:szCs w:val="28"/>
        </w:rPr>
      </w:pPr>
      <w:r>
        <w:rPr>
          <w:rFonts w:ascii="Times New Roman" w:eastAsia="Times New Roman" w:hAnsi="Times New Roman" w:cs="Times New Roman"/>
          <w:b w:val="0"/>
          <w:bCs w:val="0"/>
          <w:i w:val="0"/>
          <w:iCs w:val="0"/>
          <w:sz w:val="28"/>
          <w:szCs w:val="28"/>
        </w:rPr>
        <w:t>The terms "heart disease" and "cardiovascular disease" are frequently used interchangeably. Heart disease is a general term that covers a wide range of heart related medical conditions. The irregular health state that directly affects the heart and all of its components is characterized by these medical conditions. In order to forecast cardiac disease, this study discusses various data mining, big data, and machine learning techniques. Building an important model for the medical system to forecast heart disease or cardiovascular illness requires the use of data mining and machine learning. Our application helps the user in finding out if they have heart disease or not. They can find out by entering details such as their heart rate, cholesterol, blood pressure etc. A dashboard is also attached along with the results for better understanding where they can compare their blood pressure and similar metrics with other users. This project focuses on Random Forest Classifier. The accuracy of our project is 87% for which is better than most other systems in terms of achieving accuracy quickly.</w:t>
      </w:r>
    </w:p>
    <w:p>
      <w:pPr>
        <w:spacing w:before="0" w:after="0"/>
        <w:ind w:left="2030" w:right="0" w:firstLine="0"/>
        <w:jc w:val="left"/>
        <w:rPr>
          <w:rFonts w:ascii="Times New Roman" w:eastAsia="Times New Roman" w:hAnsi="Times New Roman" w:cs="Times New Roman"/>
          <w:b/>
          <w:bCs/>
          <w:i w:val="0"/>
          <w:iCs w:val="0"/>
          <w:sz w:val="26"/>
          <w:szCs w:val="26"/>
        </w:rPr>
      </w:pPr>
      <w:r>
        <w:rPr>
          <w:rStyle w:val="text123"/>
          <w:rFonts w:ascii="Times New Roman" w:eastAsia="Times New Roman" w:hAnsi="Times New Roman" w:cs="Times New Roman"/>
          <w:b/>
          <w:bCs/>
          <w:i w:val="0"/>
          <w:iCs w:val="0"/>
          <w:sz w:val="28"/>
          <w:szCs w:val="28"/>
        </w:rPr>
        <w:t xml:space="preserve">: </w:t>
      </w:r>
      <w:r>
        <w:rPr>
          <w:rStyle w:val="text124"/>
          <w:rFonts w:ascii="Times New Roman" w:eastAsia="Times New Roman" w:hAnsi="Times New Roman" w:cs="Times New Roman"/>
          <w:b/>
          <w:bCs/>
          <w:i w:val="0"/>
          <w:iCs w:val="0"/>
          <w:sz w:val="28"/>
          <w:szCs w:val="28"/>
        </w:rPr>
        <w:t>PURPOSE</w:t>
      </w:r>
    </w:p>
    <w:p>
      <w:pPr>
        <w:spacing w:before="6" w:after="0"/>
        <w:jc w:val="left"/>
        <w:rPr>
          <w:rStyle w:val="text125"/>
          <w:rFonts w:ascii="Times New Roman" w:eastAsia="Times New Roman" w:hAnsi="Times New Roman" w:cs="Times New Roman"/>
          <w:b/>
          <w:bCs/>
          <w:i w:val="0"/>
          <w:iCs w:val="0"/>
          <w:sz w:val="27"/>
          <w:szCs w:val="27"/>
        </w:rPr>
      </w:pPr>
    </w:p>
    <w:p>
      <w:pPr>
        <w:spacing w:before="0" w:after="0" w:line="360" w:lineRule="auto"/>
        <w:ind w:left="815" w:right="932" w:firstLine="129"/>
        <w:jc w:val="both"/>
        <w:rPr>
          <w:rFonts w:ascii="Times New Roman" w:eastAsia="Times New Roman" w:hAnsi="Times New Roman" w:cs="Times New Roman"/>
          <w:b w:val="0"/>
          <w:bCs w:val="0"/>
          <w:i w:val="0"/>
          <w:iCs w:val="0"/>
          <w:sz w:val="28"/>
          <w:szCs w:val="28"/>
        </w:rPr>
      </w:pPr>
      <w:r>
        <w:rPr>
          <w:rFonts w:ascii="Times New Roman" w:eastAsia="Times New Roman" w:hAnsi="Times New Roman" w:cs="Times New Roman"/>
          <w:b w:val="0"/>
          <w:bCs w:val="0"/>
          <w:i w:val="0"/>
          <w:iCs w:val="0"/>
          <w:sz w:val="28"/>
          <w:szCs w:val="28"/>
        </w:rPr>
        <w:t>This project's goal is to determine, depending on the patient's medical characteristics—such as gender, age, chest pain, fasting blood sugar level, etc.— whether they are likely to be diagnosed with any cardiovascular heart illnesses. The leading cause of death in the developed world is heart disease. Heart disease cases are rising quickly every day, thus it's crucial and worrisome to predict any potential illnesses in advance. This diagnosis is a challenging task that requires accuracy and efficiency. Therefore, there needs to be work done to help prevent the risks of having a heart attack or stroke. It is the main factor in adult deaths. By using a person's medical history, our initiative can identify</w:t>
      </w:r>
    </w:p>
    <w:p>
      <w:pPr>
        <w:pStyle w:val="Normalpara022"/>
        <w:spacing w:before="0" w:after="0" w:line="360" w:lineRule="auto"/>
        <w:jc w:val="both"/>
        <w:rPr>
          <w:rStyle w:val="text126"/>
          <w:rFonts w:ascii="Times New Roman" w:eastAsia="Times New Roman" w:hAnsi="Times New Roman" w:cs="Times New Roman"/>
          <w:b w:val="0"/>
          <w:bCs w:val="0"/>
          <w:i w:val="0"/>
          <w:iCs w:val="0"/>
          <w:sz w:val="22"/>
          <w:szCs w:val="22"/>
        </w:rPr>
        <w:sectPr>
          <w:pgSz w:w="11906" w:h="16838"/>
          <w:pgMar w:top="1380" w:right="480" w:bottom="860" w:left="620" w:header="0" w:footer="670"/>
          <w:cols w:space="708"/>
        </w:sectPr>
      </w:pPr>
    </w:p>
    <w:p>
      <w:pPr>
        <w:spacing w:after="0" w:line="360" w:lineRule="auto"/>
        <w:ind w:left="815" w:right="933"/>
        <w:jc w:val="both"/>
        <w:rPr>
          <w:rFonts w:ascii="Times New Roman" w:eastAsia="Times New Roman" w:hAnsi="Times New Roman" w:cs="Times New Roman"/>
          <w:b w:val="0"/>
          <w:bCs w:val="0"/>
          <w:i w:val="0"/>
          <w:iCs w:val="0"/>
          <w:sz w:val="28"/>
          <w:szCs w:val="28"/>
        </w:rPr>
      </w:pPr>
      <w:r>
        <w:pict>
          <v:shape id="_x0000_s1030" type="#_x0000_t75" style="width:547.5pt;height:794.25pt;margin-top:24pt;margin-left:24pt;mso-position-horizontal-relative:page;mso-position-vertical-relative:page;position:absolute;z-index:-251644928">
            <v:imagedata r:id="rId12"/>
          </v:shape>
        </w:pict>
      </w:r>
      <w:r>
        <w:rPr>
          <w:rFonts w:ascii="Times New Roman" w:eastAsia="Times New Roman" w:hAnsi="Times New Roman" w:cs="Times New Roman"/>
          <w:b w:val="0"/>
          <w:bCs w:val="0"/>
          <w:i w:val="0"/>
          <w:iCs w:val="0"/>
          <w:sz w:val="28"/>
          <w:szCs w:val="28"/>
        </w:rPr>
        <w:t>those who are most likely to be diagnosed with a cardiac condition. It can assist in identifying disease with less medical tests and effective therapies, so that patients can be treated appropriately. It can identify anyone who is experiencing any heart disease symptoms, such as chest pain or high blood pressure. Around the world, machine learning is applied in many different fields. There is no exception in the healthcare sector. Machine learning may be crucial in determining whether locomotor disorders, heart illnesses, and other conditions are present or absent. If foreseen well in advance, such information can offer valuable insights to doctors, who can then customise their diagnosis and course of care for each patient.</w:t>
      </w:r>
    </w:p>
    <w:p>
      <w:pPr>
        <w:spacing w:before="147" w:after="0" w:line="360" w:lineRule="auto"/>
        <w:ind w:left="815" w:right="940" w:hanging="10"/>
        <w:jc w:val="both"/>
        <w:rPr>
          <w:rFonts w:ascii="Times New Roman" w:eastAsia="Times New Roman" w:hAnsi="Times New Roman" w:cs="Times New Roman"/>
          <w:b w:val="0"/>
          <w:bCs w:val="0"/>
          <w:i w:val="0"/>
          <w:iCs w:val="0"/>
          <w:sz w:val="28"/>
          <w:szCs w:val="28"/>
        </w:rPr>
      </w:pPr>
      <w:r>
        <w:rPr>
          <w:rFonts w:ascii="Times New Roman" w:eastAsia="Times New Roman" w:hAnsi="Times New Roman" w:cs="Times New Roman"/>
          <w:b w:val="0"/>
          <w:bCs w:val="0"/>
          <w:i w:val="0"/>
          <w:iCs w:val="0"/>
          <w:sz w:val="28"/>
          <w:szCs w:val="28"/>
        </w:rPr>
        <w:t>The EHDPS predicts the likelihood of patients getting heart disease. It enables significant knowledge, eg, relationships between medical factors related to heart disease and patterns, to be established. We have employed the multilayer perceptron neural network with backpropagation as the training algorithm</w:t>
      </w:r>
    </w:p>
    <w:p>
      <w:pPr>
        <w:spacing w:before="156" w:after="0"/>
        <w:ind w:left="806"/>
        <w:jc w:val="left"/>
        <w:rPr>
          <w:rFonts w:ascii="Times New Roman" w:eastAsia="Times New Roman" w:hAnsi="Times New Roman" w:cs="Times New Roman"/>
          <w:b w:val="0"/>
          <w:bCs w:val="0"/>
          <w:i w:val="0"/>
          <w:iCs w:val="0"/>
          <w:sz w:val="28"/>
          <w:szCs w:val="28"/>
        </w:rPr>
      </w:pPr>
      <w:r>
        <w:rPr>
          <w:rFonts w:ascii="Times New Roman" w:eastAsia="Times New Roman" w:hAnsi="Times New Roman" w:cs="Times New Roman"/>
          <w:b w:val="0"/>
          <w:bCs w:val="0"/>
          <w:i w:val="0"/>
          <w:iCs w:val="0"/>
          <w:sz w:val="28"/>
          <w:szCs w:val="28"/>
        </w:rPr>
        <w:t>.</w:t>
      </w:r>
    </w:p>
    <w:p>
      <w:pPr>
        <w:spacing w:before="0" w:after="0"/>
        <w:jc w:val="left"/>
        <w:rPr>
          <w:rStyle w:val="text129"/>
          <w:rFonts w:ascii="Times New Roman" w:eastAsia="Times New Roman" w:hAnsi="Times New Roman" w:cs="Times New Roman"/>
          <w:b w:val="0"/>
          <w:bCs w:val="0"/>
          <w:i w:val="0"/>
          <w:iCs w:val="0"/>
          <w:sz w:val="22"/>
          <w:szCs w:val="22"/>
        </w:rPr>
        <w:sectPr>
          <w:pgSz w:w="11906" w:h="16838"/>
          <w:pgMar w:top="1380" w:right="480" w:bottom="940" w:left="620" w:header="0" w:footer="670"/>
          <w:cols w:space="708"/>
        </w:sectPr>
      </w:pPr>
    </w:p>
    <w:p>
      <w:pPr>
        <w:spacing w:after="0"/>
        <w:jc w:val="left"/>
        <w:rPr>
          <w:rStyle w:val="text132"/>
          <w:rFonts w:ascii="Times New Roman" w:eastAsia="Times New Roman" w:hAnsi="Times New Roman" w:cs="Times New Roman"/>
          <w:b w:val="0"/>
          <w:bCs w:val="0"/>
          <w:i w:val="0"/>
          <w:iCs w:val="0"/>
          <w:sz w:val="20"/>
          <w:szCs w:val="20"/>
        </w:rPr>
      </w:pPr>
      <w:r>
        <w:pict>
          <v:shape id="_x0000_s1031" type="#_x0000_t75" style="width:547.5pt;height:794.25pt;margin-top:24pt;margin-left:24pt;mso-position-horizontal-relative:page;mso-position-vertical-relative:page;position:absolute;z-index:-251643904">
            <v:imagedata r:id="rId13"/>
          </v:shape>
        </w:pict>
      </w:r>
    </w:p>
    <w:p>
      <w:pPr>
        <w:pStyle w:val="Heading1"/>
        <w:keepNext w:val="0"/>
        <w:keepLines w:val="0"/>
        <w:spacing w:before="253" w:line="477" w:lineRule="auto"/>
        <w:ind w:left="3794" w:right="3920" w:firstLine="746"/>
        <w:jc w:val="left"/>
        <w:rPr>
          <w:iCs w:val="0"/>
          <w:sz w:val="28"/>
          <w:szCs w:val="28"/>
        </w:rPr>
      </w:pPr>
      <w:r>
        <w:rPr>
          <w:iCs w:val="0"/>
          <w:color w:val="auto"/>
          <w:sz w:val="28"/>
          <w:szCs w:val="28"/>
        </w:rPr>
        <w:t>CHAPTER 2 LITERATURE SURVEY</w:t>
      </w:r>
    </w:p>
    <w:p>
      <w:pPr>
        <w:spacing w:before="0" w:after="0"/>
        <w:ind w:left="1906" w:right="0" w:firstLine="0"/>
        <w:jc w:val="left"/>
        <w:rPr>
          <w:rFonts w:ascii="Times New Roman" w:eastAsia="Times New Roman" w:hAnsi="Times New Roman" w:cs="Times New Roman"/>
          <w:b/>
          <w:bCs/>
          <w:i w:val="0"/>
          <w:iCs w:val="0"/>
          <w:sz w:val="28"/>
          <w:szCs w:val="28"/>
        </w:rPr>
      </w:pPr>
      <w:r>
        <w:rPr>
          <w:rFonts w:ascii="Times New Roman" w:eastAsia="Times New Roman" w:hAnsi="Times New Roman" w:cs="Times New Roman"/>
          <w:b/>
          <w:bCs/>
          <w:i w:val="0"/>
          <w:iCs w:val="0"/>
          <w:sz w:val="28"/>
          <w:szCs w:val="28"/>
        </w:rPr>
        <w:t>EXISTING PROBLEM</w:t>
      </w:r>
    </w:p>
    <w:p>
      <w:pPr>
        <w:spacing w:before="2" w:after="0"/>
        <w:ind w:left="1228" w:hanging="361"/>
        <w:jc w:val="left"/>
        <w:rPr>
          <w:rStyle w:val="text133"/>
          <w:rFonts w:ascii="Times New Roman" w:eastAsia="Times New Roman" w:hAnsi="Times New Roman" w:cs="Times New Roman"/>
          <w:b/>
          <w:bCs/>
          <w:i w:val="0"/>
          <w:iCs w:val="0"/>
          <w:sz w:val="28"/>
          <w:szCs w:val="28"/>
        </w:rPr>
      </w:pPr>
    </w:p>
    <w:p>
      <w:pPr>
        <w:pStyle w:val="NormalWebpara025"/>
        <w:spacing w:before="0" w:after="150" w:line="450" w:lineRule="atLeast"/>
        <w:jc w:val="left"/>
        <w:rPr>
          <w:rFonts w:ascii="Arial" w:eastAsia="Arial" w:hAnsi="Arial" w:cs="Arial"/>
          <w:b w:val="0"/>
          <w:bCs w:val="0"/>
          <w:i w:val="0"/>
          <w:iCs w:val="0"/>
          <w:color w:val="444444"/>
        </w:rPr>
        <w:sectPr>
          <w:pgSz w:w="11906" w:h="16838"/>
          <w:pgMar w:top="1600" w:right="480" w:bottom="940" w:left="620" w:header="0" w:footer="670"/>
          <w:cols w:space="708"/>
        </w:sectPr>
      </w:pPr>
      <w:r>
        <w:rPr>
          <w:rFonts w:ascii="Arial" w:eastAsia="Arial" w:hAnsi="Arial" w:cs="Arial"/>
          <w:b w:val="0"/>
          <w:bCs w:val="0"/>
          <w:i w:val="0"/>
          <w:iCs w:val="0"/>
          <w:color w:val="444444"/>
        </w:rPr>
        <w:t>Phishing is a widespread method of tricking unsuspecting people into disclosing personal information by using fake websites. Phishing website URLs are designed to steal personal information such as user names, passwords, and online banking activities. Phishers employ webpages that are visually and semantically identical to legitimate websites. As technology advances, phishing strategies have become more sophisticated, necessitating the use of anti-phishing measures to identify phishing. Machine learning is an effective method for combating phishing assaults. This study examines the features utilised in detection as well as machine learning-based detection approaches. Phishing is popular among attackers because it is easier to persuade someone to click on a malicious link that appears to be legitimate than it is to break through a computer\'s protection measures. The malicious links in the message body are made to look like they go to the faked organisation by utilising the spoofed organization\'s logos and other valid material. We\'ll go through the characteristics of phishing domains (also known as fraudulent domains), the qualities that distinguish them from real domains, why it\'s crucial to detect them, and how they can be discovered using machine learning and natural language processing technique</w:t>
      </w:r>
    </w:p>
    <w:p>
      <w:pPr>
        <w:pStyle w:val="Normalpara026"/>
        <w:spacing w:before="154" w:after="0" w:line="360" w:lineRule="auto"/>
        <w:ind w:right="935"/>
        <w:jc w:val="both"/>
        <w:rPr>
          <w:rStyle w:val="text134"/>
          <w:rFonts w:ascii="Times New Roman" w:eastAsia="Times New Roman" w:hAnsi="Times New Roman" w:cs="Times New Roman"/>
          <w:b w:val="0"/>
          <w:bCs w:val="0"/>
          <w:i w:val="0"/>
          <w:iCs w:val="0"/>
          <w:sz w:val="28"/>
          <w:szCs w:val="28"/>
        </w:rPr>
        <w:sectPr>
          <w:pgSz w:w="11906" w:h="16838"/>
          <w:pgMar w:top="1380" w:right="480" w:bottom="940" w:left="620" w:header="0" w:footer="670"/>
          <w:cols w:space="708"/>
        </w:sectPr>
      </w:pPr>
    </w:p>
    <w:p>
      <w:pPr>
        <w:spacing w:after="0"/>
        <w:jc w:val="left"/>
        <w:rPr>
          <w:rStyle w:val="text137"/>
          <w:rFonts w:ascii="Times New Roman" w:eastAsia="Times New Roman" w:hAnsi="Times New Roman" w:cs="Times New Roman"/>
          <w:b w:val="0"/>
          <w:bCs w:val="0"/>
          <w:i w:val="0"/>
          <w:iCs w:val="0"/>
          <w:sz w:val="20"/>
          <w:szCs w:val="20"/>
        </w:rPr>
      </w:pPr>
      <w:r>
        <w:pict>
          <v:shape id="_x0000_s1032" type="#_x0000_t75" style="width:547.5pt;height:794.25pt;margin-top:24pt;margin-left:24pt;mso-position-horizontal-relative:page;mso-position-vertical-relative:page;position:absolute;z-index:-251642880">
            <v:imagedata r:id="rId14"/>
          </v:shape>
        </w:pict>
      </w:r>
    </w:p>
    <w:p>
      <w:pPr>
        <w:spacing w:before="0" w:after="0"/>
        <w:jc w:val="left"/>
        <w:rPr>
          <w:rStyle w:val="text138"/>
          <w:rFonts w:ascii="Times New Roman" w:eastAsia="Times New Roman" w:hAnsi="Times New Roman" w:cs="Times New Roman"/>
          <w:b w:val="0"/>
          <w:bCs w:val="0"/>
          <w:i w:val="0"/>
          <w:iCs w:val="0"/>
          <w:sz w:val="20"/>
          <w:szCs w:val="20"/>
        </w:rPr>
      </w:pPr>
    </w:p>
    <w:p>
      <w:pPr>
        <w:pStyle w:val="Heading1"/>
        <w:keepNext w:val="0"/>
        <w:keepLines w:val="0"/>
        <w:spacing w:before="220"/>
        <w:ind w:left="811" w:right="946"/>
        <w:jc w:val="center"/>
        <w:rPr>
          <w:iCs w:val="0"/>
          <w:sz w:val="28"/>
          <w:szCs w:val="28"/>
        </w:rPr>
      </w:pPr>
      <w:r>
        <w:rPr>
          <w:iCs w:val="0"/>
          <w:color w:val="auto"/>
          <w:sz w:val="28"/>
          <w:szCs w:val="28"/>
        </w:rPr>
        <w:t>CHAPTER 3</w:t>
      </w:r>
    </w:p>
    <w:p>
      <w:pPr>
        <w:spacing w:before="10" w:after="0"/>
        <w:jc w:val="left"/>
        <w:rPr>
          <w:rStyle w:val="text139"/>
          <w:rFonts w:ascii="Times New Roman" w:eastAsia="Times New Roman" w:hAnsi="Times New Roman" w:cs="Times New Roman"/>
          <w:b/>
          <w:bCs/>
          <w:i w:val="0"/>
          <w:iCs w:val="0"/>
          <w:sz w:val="27"/>
          <w:szCs w:val="27"/>
        </w:rPr>
      </w:pPr>
    </w:p>
    <w:p>
      <w:pPr>
        <w:pStyle w:val="Normalpara028"/>
        <w:spacing w:before="0" w:after="0"/>
        <w:ind w:left="811" w:right="950"/>
        <w:jc w:val="center"/>
        <w:rPr>
          <w:rFonts w:ascii="Times New Roman" w:eastAsia="Times New Roman" w:hAnsi="Times New Roman" w:cs="Times New Roman"/>
          <w:b/>
          <w:bCs/>
          <w:i w:val="0"/>
          <w:iCs w:val="0"/>
          <w:sz w:val="28"/>
          <w:szCs w:val="28"/>
        </w:rPr>
      </w:pPr>
      <w:r>
        <w:rPr>
          <w:rFonts w:ascii="Times New Roman" w:eastAsia="Times New Roman" w:hAnsi="Times New Roman" w:cs="Times New Roman"/>
          <w:b/>
          <w:bCs/>
          <w:i w:val="0"/>
          <w:iCs w:val="0"/>
          <w:sz w:val="28"/>
          <w:szCs w:val="28"/>
        </w:rPr>
        <w:t>IDEATION &amp; PROPOSED SOLUTION</w:t>
      </w:r>
    </w:p>
    <w:p>
      <w:pPr>
        <w:spacing w:before="11" w:after="0"/>
        <w:jc w:val="left"/>
        <w:rPr>
          <w:rStyle w:val="text140"/>
          <w:rFonts w:ascii="Times New Roman" w:eastAsia="Times New Roman" w:hAnsi="Times New Roman" w:cs="Times New Roman"/>
          <w:b/>
          <w:bCs/>
          <w:i w:val="0"/>
          <w:iCs w:val="0"/>
          <w:sz w:val="27"/>
          <w:szCs w:val="27"/>
        </w:rPr>
      </w:pPr>
    </w:p>
    <w:p>
      <w:pPr>
        <w:spacing w:before="0" w:after="0"/>
        <w:ind w:left="2030" w:right="0" w:firstLine="0"/>
        <w:jc w:val="left"/>
        <w:rPr>
          <w:rFonts w:ascii="Times New Roman" w:eastAsia="Times New Roman" w:hAnsi="Times New Roman" w:cs="Times New Roman"/>
          <w:b/>
          <w:bCs/>
          <w:i w:val="0"/>
          <w:iCs w:val="0"/>
          <w:sz w:val="28"/>
          <w:szCs w:val="28"/>
        </w:rPr>
      </w:pPr>
      <w:r>
        <w:rPr>
          <w:rFonts w:ascii="Times New Roman" w:eastAsia="Times New Roman" w:hAnsi="Times New Roman" w:cs="Times New Roman"/>
          <w:b/>
          <w:bCs/>
          <w:i w:val="0"/>
          <w:iCs w:val="0"/>
          <w:sz w:val="28"/>
          <w:szCs w:val="28"/>
        </w:rPr>
        <w:t>EMPATHY MAP CANVAS</w:t>
      </w:r>
    </w:p>
    <w:p>
      <w:pPr>
        <w:spacing w:before="1" w:after="0"/>
        <w:jc w:val="left"/>
        <w:rPr>
          <w:rStyle w:val="text141"/>
          <w:rFonts w:ascii="Times New Roman" w:eastAsia="Times New Roman" w:hAnsi="Times New Roman" w:cs="Times New Roman"/>
          <w:b/>
          <w:bCs/>
          <w:i w:val="0"/>
          <w:iCs w:val="0"/>
        </w:rPr>
      </w:pPr>
    </w:p>
    <w:p>
      <w:pPr>
        <w:pStyle w:val="Normalpara029"/>
        <w:spacing w:before="0" w:after="0"/>
        <w:jc w:val="left"/>
        <w:rPr>
          <w:rStyle w:val="text142"/>
          <w:rFonts w:ascii="Times New Roman" w:eastAsia="Times New Roman" w:hAnsi="Times New Roman" w:cs="Times New Roman"/>
          <w:b w:val="0"/>
          <w:bCs w:val="0"/>
          <w:i w:val="0"/>
          <w:iCs w:val="0"/>
          <w:sz w:val="24"/>
          <w:szCs w:val="24"/>
        </w:rPr>
        <w:sectPr>
          <w:pgSz w:w="11906" w:h="16838"/>
          <w:pgMar w:top="1600" w:right="480" w:bottom="940" w:left="620" w:header="0" w:footer="670"/>
          <w:cols w:space="708"/>
        </w:sectPr>
      </w:pPr>
      <w:r>
        <w:rPr>
          <w:rFonts w:ascii="Times New Roman" w:eastAsia="Times New Roman" w:hAnsi="Times New Roman" w:cs="Times New Roman"/>
          <w:b w:val="0"/>
          <w:bCs w:val="0"/>
          <w:i w:val="0"/>
          <w:iCs w:val="0"/>
          <w:strike w:val="0"/>
          <w:u w:val="none"/>
        </w:rPr>
        <w:drawing>
          <wp:inline>
            <wp:extent cx="6858000" cy="4371975"/>
            <wp:docPr id="100002" name=""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2" name=""/>
                    <pic:cNvPicPr>
                      <a:picLocks noChangeAspect="1"/>
                    </pic:cNvPicPr>
                  </pic:nvPicPr>
                  <pic:blipFill>
                    <a:blip xmlns:r="http://schemas.openxmlformats.org/officeDocument/2006/relationships" r:embed="rId15"/>
                    <a:stretch>
                      <a:fillRect/>
                    </a:stretch>
                  </pic:blipFill>
                  <pic:spPr>
                    <a:xfrm>
                      <a:off x="0" y="0"/>
                      <a:ext cx="6858000" cy="4371975"/>
                    </a:xfrm>
                    <a:prstGeom prst="rect">
                      <a:avLst/>
                    </a:prstGeom>
                  </pic:spPr>
                </pic:pic>
              </a:graphicData>
            </a:graphic>
          </wp:inline>
        </w:drawing>
      </w:r>
    </w:p>
    <w:p>
      <w:pPr>
        <w:spacing w:after="0"/>
        <w:ind w:left="1906" w:right="0" w:firstLine="0"/>
        <w:jc w:val="left"/>
        <w:rPr>
          <w:rFonts w:ascii="Times New Roman" w:eastAsia="Times New Roman" w:hAnsi="Times New Roman" w:cs="Times New Roman"/>
          <w:b/>
          <w:bCs/>
          <w:i w:val="0"/>
          <w:iCs w:val="0"/>
          <w:sz w:val="28"/>
          <w:szCs w:val="28"/>
        </w:rPr>
      </w:pPr>
      <w:r>
        <w:pict>
          <v:shape id="_x0000_s1033" type="#_x0000_t75" style="width:547.5pt;height:794.25pt;margin-top:24pt;margin-left:24pt;mso-position-horizontal-relative:page;mso-position-vertical-relative:page;position:absolute;z-index:-251641856">
            <v:imagedata r:id="rId16"/>
          </v:shape>
        </w:pict>
      </w:r>
      <w:r>
        <w:rPr>
          <w:rFonts w:ascii="Times New Roman" w:eastAsia="Times New Roman" w:hAnsi="Times New Roman" w:cs="Times New Roman"/>
          <w:b/>
          <w:bCs/>
          <w:i w:val="0"/>
          <w:iCs w:val="0"/>
          <w:sz w:val="28"/>
          <w:szCs w:val="28"/>
        </w:rPr>
        <w:t>IDEATION &amp; BRAINSTORMING</w:t>
      </w:r>
    </w:p>
    <w:p>
      <w:pPr>
        <w:spacing w:before="2" w:after="0"/>
        <w:jc w:val="left"/>
        <w:rPr>
          <w:rStyle w:val="text145"/>
          <w:rFonts w:ascii="Times New Roman" w:eastAsia="Times New Roman" w:hAnsi="Times New Roman" w:cs="Times New Roman"/>
          <w:b/>
          <w:bCs/>
          <w:i w:val="0"/>
          <w:iCs w:val="0"/>
        </w:rPr>
      </w:pPr>
    </w:p>
    <w:p>
      <w:pPr>
        <w:pStyle w:val="Normalpara030"/>
        <w:spacing w:before="0" w:after="0"/>
        <w:jc w:val="left"/>
        <w:rPr>
          <w:rStyle w:val="text146"/>
          <w:rFonts w:ascii="Times New Roman" w:eastAsia="Times New Roman" w:hAnsi="Times New Roman" w:cs="Times New Roman"/>
          <w:b w:val="0"/>
          <w:bCs w:val="0"/>
          <w:i w:val="0"/>
          <w:iCs w:val="0"/>
          <w:sz w:val="24"/>
          <w:szCs w:val="24"/>
        </w:rPr>
        <w:sectPr>
          <w:pgSz w:w="11906" w:h="16838"/>
          <w:pgMar w:top="1380" w:right="480" w:bottom="940" w:left="620" w:header="0" w:footer="670"/>
          <w:cols w:space="708"/>
        </w:sectPr>
      </w:pPr>
      <w:r>
        <w:rPr>
          <w:rFonts w:ascii="Times New Roman" w:eastAsia="Times New Roman" w:hAnsi="Times New Roman" w:cs="Times New Roman"/>
          <w:b w:val="0"/>
          <w:bCs w:val="0"/>
          <w:i w:val="0"/>
          <w:iCs w:val="0"/>
          <w:strike w:val="0"/>
          <w:u w:val="none"/>
        </w:rPr>
        <w:drawing>
          <wp:inline>
            <wp:extent cx="6858000" cy="5010150"/>
            <wp:docPr id="2122146663" name=""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146663" name=""/>
                    <pic:cNvPicPr>
                      <a:picLocks noChangeAspect="1"/>
                    </pic:cNvPicPr>
                  </pic:nvPicPr>
                  <pic:blipFill>
                    <a:blip xmlns:r="http://schemas.openxmlformats.org/officeDocument/2006/relationships" r:embed="rId17"/>
                    <a:stretch>
                      <a:fillRect/>
                    </a:stretch>
                  </pic:blipFill>
                  <pic:spPr>
                    <a:xfrm>
                      <a:off x="0" y="0"/>
                      <a:ext cx="6858000" cy="5010150"/>
                    </a:xfrm>
                    <a:prstGeom prst="rect">
                      <a:avLst/>
                    </a:prstGeom>
                  </pic:spPr>
                </pic:pic>
              </a:graphicData>
            </a:graphic>
          </wp:inline>
        </w:drawing>
      </w:r>
    </w:p>
    <w:p>
      <w:pPr>
        <w:spacing w:after="0"/>
        <w:jc w:val="left"/>
        <w:rPr>
          <w:rStyle w:val="text149"/>
          <w:rFonts w:ascii="Times New Roman" w:eastAsia="Times New Roman" w:hAnsi="Times New Roman" w:cs="Times New Roman"/>
          <w:b/>
          <w:bCs/>
          <w:i w:val="0"/>
          <w:iCs w:val="0"/>
          <w:sz w:val="20"/>
          <w:szCs w:val="20"/>
        </w:rPr>
      </w:pPr>
      <w:r>
        <w:pict>
          <v:shape id="_x0000_s1034" type="#_x0000_t75" style="width:547.5pt;height:794.25pt;margin-top:24pt;margin-left:24pt;mso-position-horizontal-relative:page;mso-position-vertical-relative:page;position:absolute;z-index:-251640832">
            <v:imagedata r:id="rId18"/>
          </v:shape>
        </w:pict>
      </w:r>
    </w:p>
    <w:p>
      <w:pPr>
        <w:pStyle w:val="Heading1"/>
        <w:keepNext w:val="0"/>
        <w:keepLines w:val="0"/>
        <w:spacing w:before="89"/>
        <w:ind w:left="1225"/>
        <w:jc w:val="left"/>
        <w:rPr>
          <w:iCs w:val="0"/>
          <w:sz w:val="28"/>
          <w:szCs w:val="28"/>
        </w:rPr>
      </w:pPr>
      <w:r>
        <w:rPr>
          <w:iCs w:val="0"/>
          <w:color w:val="auto"/>
          <w:sz w:val="28"/>
          <w:szCs w:val="28"/>
        </w:rPr>
        <w:t>PROPOSED SOLUTION</w:t>
      </w:r>
    </w:p>
    <w:p>
      <w:pPr>
        <w:pStyle w:val="Heading1"/>
        <w:keepNext w:val="0"/>
        <w:keepLines w:val="0"/>
        <w:spacing w:before="89"/>
        <w:ind w:left="805"/>
        <w:jc w:val="left"/>
        <w:rPr>
          <w:rStyle w:val="text150"/>
          <w:iCs w:val="0"/>
          <w:sz w:val="28"/>
          <w:szCs w:val="28"/>
        </w:rPr>
      </w:pPr>
    </w:p>
    <w:p>
      <w:pPr>
        <w:pStyle w:val="NormalWebpara033"/>
        <w:spacing w:before="0" w:after="420" w:line="360" w:lineRule="auto"/>
        <w:ind w:left="1228"/>
        <w:jc w:val="left"/>
        <w:rPr>
          <w:rFonts w:ascii="Times New Roman" w:eastAsia="Times New Roman" w:hAnsi="Times New Roman" w:cs="Times New Roman"/>
          <w:b w:val="0"/>
          <w:bCs w:val="0"/>
          <w:i w:val="0"/>
          <w:iCs w:val="0"/>
          <w:sz w:val="32"/>
          <w:szCs w:val="32"/>
        </w:rPr>
      </w:pPr>
      <w:r>
        <w:rPr>
          <w:rFonts w:ascii="Times New Roman" w:eastAsia="Times New Roman" w:hAnsi="Times New Roman" w:cs="Times New Roman"/>
          <w:b w:val="0"/>
          <w:bCs w:val="0"/>
          <w:i w:val="0"/>
          <w:iCs w:val="0"/>
          <w:sz w:val="32"/>
          <w:szCs w:val="32"/>
        </w:rPr>
        <w:t>Today's growing phishing websites pose significant threats due to their extremely undetectable risk. They anticipate internet users to mistake them as genuine ones in order to reveal user information and privacy, such as login ids, pass-words, credit card numbers, etc. without notice. This paper proposes a new approach to solve the anti-phishing problem. The new features of this approach can be represented by URL character sequence without phishing prior knowledge, various hyperlink information, and textual content of the webpage, which are combined and fed to train the XGBoost classifier. One of the major contributions of this paper is the selection of different new features, which are capable enough to detect 0-h attacks, and these features do not depend on any third-party services. In particular, we extract character level Term Frequency-Inverse Document Frequency (TF-IDF) features from noisy parts of HTML and plaintext of the given webpage. Moreover, our proposed hyperlink features determine the relationship between the content and the URL of a webpage. Due to the absence of publicly available large phishing data sets, we needed to create our own data set with 60,252 webpages to validate the proposed solution. This data contains 32,972 benign webpages and 27,280 phishing webpages. For evaluations, the performance of each category of the proposed feature set is evaluated, and various classification algorithms are employed. From the empirical results, it was observed that the proposed individual features are valuable for phishing detection.8 However, the integration of all the features improves the detection of phishing sites with significant accuracy. The proposed approach achieved an accuracy of --96.76% with only 1.39% false-positive rate on our dataset, and an accuracy of 98.48% with 2.09% false-positive rate on benchmark dataset, which outperforms the existing baseline approaches.</w:t>
      </w:r>
    </w:p>
    <w:p>
      <w:pPr>
        <w:pStyle w:val="Heading1"/>
        <w:keepNext w:val="0"/>
        <w:keepLines w:val="0"/>
        <w:spacing w:before="89"/>
        <w:ind w:left="1225"/>
        <w:jc w:val="left"/>
        <w:rPr>
          <w:rStyle w:val="text151"/>
          <w:iCs w:val="0"/>
          <w:sz w:val="32"/>
          <w:szCs w:val="32"/>
        </w:rPr>
      </w:pPr>
    </w:p>
    <w:p>
      <w:pPr>
        <w:spacing w:before="6" w:after="0"/>
        <w:jc w:val="left"/>
        <w:rPr>
          <w:rStyle w:val="text152"/>
          <w:rFonts w:ascii="Times New Roman" w:eastAsia="Times New Roman" w:hAnsi="Times New Roman" w:cs="Times New Roman"/>
          <w:b/>
          <w:bCs/>
          <w:i w:val="0"/>
          <w:iCs w:val="0"/>
          <w:sz w:val="27"/>
          <w:szCs w:val="27"/>
        </w:rPr>
      </w:pPr>
    </w:p>
    <w:p>
      <w:pPr>
        <w:pStyle w:val="Normalpara035"/>
        <w:spacing w:before="0" w:after="0"/>
        <w:jc w:val="left"/>
        <w:rPr>
          <w:rStyle w:val="text153"/>
          <w:rFonts w:ascii="Times New Roman" w:eastAsia="Times New Roman" w:hAnsi="Times New Roman" w:cs="Times New Roman"/>
          <w:b w:val="0"/>
          <w:bCs w:val="0"/>
          <w:i w:val="0"/>
          <w:iCs w:val="0"/>
          <w:sz w:val="21"/>
          <w:szCs w:val="21"/>
        </w:rPr>
      </w:pPr>
    </w:p>
    <w:p>
      <w:pPr>
        <w:pStyle w:val="Normalpara036"/>
        <w:spacing w:before="0" w:after="0"/>
        <w:jc w:val="left"/>
        <w:rPr>
          <w:rStyle w:val="text154"/>
          <w:rFonts w:ascii="Times New Roman" w:eastAsia="Times New Roman" w:hAnsi="Times New Roman" w:cs="Times New Roman"/>
          <w:b w:val="0"/>
          <w:bCs w:val="0"/>
          <w:i w:val="0"/>
          <w:iCs w:val="0"/>
          <w:sz w:val="21"/>
          <w:szCs w:val="21"/>
        </w:rPr>
      </w:pPr>
    </w:p>
    <w:p>
      <w:pPr>
        <w:pStyle w:val="Normalpara037"/>
        <w:spacing w:before="0" w:after="0"/>
        <w:jc w:val="left"/>
        <w:rPr>
          <w:rFonts w:ascii="Times New Roman" w:eastAsia="Times New Roman" w:hAnsi="Times New Roman" w:cs="Times New Roman"/>
          <w:b w:val="0"/>
          <w:bCs w:val="0"/>
          <w:i w:val="0"/>
          <w:iCs w:val="0"/>
          <w:sz w:val="21"/>
          <w:szCs w:val="21"/>
        </w:rPr>
        <w:sectPr>
          <w:pgSz w:w="11906" w:h="16838"/>
          <w:pgMar w:top="720" w:right="720" w:bottom="720" w:left="720" w:header="0" w:footer="670"/>
          <w:cols w:space="708"/>
        </w:sectPr>
      </w:pPr>
      <w:r>
        <w:rPr>
          <w:rFonts w:ascii="Times New Roman" w:eastAsia="Times New Roman" w:hAnsi="Times New Roman" w:cs="Times New Roman"/>
          <w:b w:val="0"/>
          <w:bCs w:val="0"/>
          <w:i w:val="0"/>
          <w:iCs w:val="0"/>
          <w:sz w:val="21"/>
          <w:szCs w:val="21"/>
        </w:rPr>
        <w:t xml:space="preserve">               </w:t>
      </w:r>
    </w:p>
    <w:p>
      <w:pPr>
        <w:spacing w:after="0"/>
        <w:ind w:left="912"/>
        <w:jc w:val="left"/>
        <w:rPr>
          <w:rStyle w:val="text157"/>
          <w:rFonts w:ascii="Times New Roman" w:eastAsia="Times New Roman" w:hAnsi="Times New Roman" w:cs="Times New Roman"/>
          <w:b w:val="0"/>
          <w:bCs w:val="0"/>
          <w:i w:val="0"/>
          <w:iCs w:val="0"/>
          <w:sz w:val="20"/>
          <w:szCs w:val="20"/>
        </w:rPr>
      </w:pPr>
      <w:r>
        <w:pict>
          <v:shape id="_x0000_s1035" type="#_x0000_t75" style="width:547.5pt;height:794.25pt;margin-top:24pt;margin-left:24pt;mso-position-horizontal-relative:page;mso-position-vertical-relative:page;position:absolute;z-index:-251639808">
            <v:imagedata r:id="rId19"/>
          </v:shape>
        </w:pict>
      </w:r>
    </w:p>
    <w:p>
      <w:pPr>
        <w:pStyle w:val="Normalpara038"/>
        <w:spacing w:before="0" w:after="0"/>
        <w:jc w:val="left"/>
        <w:rPr>
          <w:rStyle w:val="text158"/>
          <w:rFonts w:ascii="Times New Roman" w:eastAsia="Times New Roman" w:hAnsi="Times New Roman" w:cs="Times New Roman"/>
          <w:b w:val="0"/>
          <w:bCs w:val="0"/>
          <w:i w:val="0"/>
          <w:iCs w:val="0"/>
          <w:sz w:val="20"/>
          <w:szCs w:val="20"/>
        </w:rPr>
        <w:sectPr>
          <w:pgSz w:w="11906" w:h="16838"/>
          <w:pgMar w:top="1520" w:right="480" w:bottom="860" w:left="620" w:header="0" w:footer="670"/>
          <w:cols w:space="708"/>
        </w:sectPr>
      </w:pPr>
    </w:p>
    <w:p>
      <w:pPr>
        <w:spacing w:after="0"/>
        <w:jc w:val="left"/>
        <w:rPr>
          <w:rStyle w:val="text161"/>
          <w:rFonts w:ascii="Times New Roman" w:eastAsia="Times New Roman" w:hAnsi="Times New Roman" w:cs="Times New Roman"/>
          <w:b w:val="0"/>
          <w:bCs w:val="0"/>
          <w:i w:val="0"/>
          <w:iCs w:val="0"/>
          <w:sz w:val="22"/>
          <w:szCs w:val="22"/>
        </w:rPr>
      </w:pPr>
      <w:r>
        <w:pict>
          <v:shape id="_x0000_s1036" type="#_x0000_t75" style="width:547.5pt;height:794.25pt;margin-top:24pt;margin-left:24pt;mso-position-horizontal-relative:page;mso-position-vertical-relative:page;position:absolute;z-index:-251638784">
            <v:imagedata r:id="rId20"/>
          </v:shape>
        </w:pict>
      </w:r>
    </w:p>
    <w:p>
      <w:pPr>
        <w:spacing w:before="0" w:after="0"/>
        <w:ind w:left="2030" w:right="0" w:firstLine="0"/>
        <w:jc w:val="left"/>
        <w:rPr>
          <w:rFonts w:ascii="Times New Roman" w:eastAsia="Times New Roman" w:hAnsi="Times New Roman" w:cs="Times New Roman"/>
          <w:b/>
          <w:bCs/>
          <w:i w:val="0"/>
          <w:iCs w:val="0"/>
          <w:sz w:val="28"/>
          <w:szCs w:val="28"/>
        </w:rPr>
      </w:pPr>
      <w:r>
        <w:rPr>
          <w:rFonts w:ascii="Times New Roman" w:eastAsia="Times New Roman" w:hAnsi="Times New Roman" w:cs="Times New Roman"/>
          <w:b/>
          <w:bCs/>
          <w:i w:val="0"/>
          <w:iCs w:val="0"/>
          <w:sz w:val="28"/>
          <w:szCs w:val="28"/>
        </w:rPr>
        <w:t>PROBLEM SOLUTION FIT</w:t>
      </w:r>
    </w:p>
    <w:p>
      <w:pPr>
        <w:spacing w:before="8" w:after="0"/>
        <w:jc w:val="left"/>
        <w:rPr>
          <w:rStyle w:val="text162"/>
          <w:rFonts w:ascii="Times New Roman" w:eastAsia="Times New Roman" w:hAnsi="Times New Roman" w:cs="Times New Roman"/>
          <w:b/>
          <w:bCs/>
          <w:i w:val="0"/>
          <w:iCs w:val="0"/>
          <w:sz w:val="27"/>
          <w:szCs w:val="27"/>
        </w:rPr>
      </w:pPr>
    </w:p>
    <w:p>
      <w:pPr>
        <w:spacing w:before="0" w:after="0" w:line="360" w:lineRule="auto"/>
        <w:ind w:left="815" w:right="936" w:firstLine="268"/>
        <w:jc w:val="both"/>
        <w:rPr>
          <w:rFonts w:ascii="Times New Roman" w:eastAsia="Times New Roman" w:hAnsi="Times New Roman" w:cs="Times New Roman"/>
          <w:b w:val="0"/>
          <w:bCs w:val="0"/>
          <w:i w:val="0"/>
          <w:iCs w:val="0"/>
          <w:sz w:val="28"/>
          <w:szCs w:val="28"/>
        </w:rPr>
      </w:pPr>
      <w:r>
        <w:rPr>
          <w:rFonts w:ascii="Times New Roman" w:eastAsia="Times New Roman" w:hAnsi="Times New Roman" w:cs="Times New Roman"/>
          <w:b w:val="0"/>
          <w:bCs w:val="0"/>
          <w:i w:val="0"/>
          <w:iCs w:val="0"/>
          <w:sz w:val="28"/>
          <w:szCs w:val="28"/>
        </w:rPr>
        <w:t>The Problem-Solution Fit simply means that we have found a problem with our customer and that the solution we have realized for it actually solves the customer’s problem. It helps entrepreneurs, marketers and corporate innovators identify behavioural patterns and recognize what would work and why. The purpose is to solve complex problems in a way that fits the state of your customers and succeed faster and increase your solution adoption by tapping into existing mediums and channels of behaviour</w:t>
      </w:r>
    </w:p>
    <w:p>
      <w:pPr>
        <w:spacing w:before="0" w:after="0" w:line="360" w:lineRule="auto"/>
        <w:ind w:left="815" w:right="936" w:firstLine="268"/>
        <w:jc w:val="both"/>
        <w:rPr>
          <w:rStyle w:val="text163"/>
          <w:rFonts w:ascii="Times New Roman" w:eastAsia="Times New Roman" w:hAnsi="Times New Roman" w:cs="Times New Roman"/>
          <w:b w:val="0"/>
          <w:bCs w:val="0"/>
          <w:i w:val="0"/>
          <w:iCs w:val="0"/>
          <w:sz w:val="28"/>
          <w:szCs w:val="28"/>
        </w:rPr>
      </w:pPr>
    </w:p>
    <w:p>
      <w:pPr>
        <w:spacing w:before="0" w:after="0" w:line="360" w:lineRule="auto"/>
        <w:ind w:left="815" w:right="936" w:firstLine="268"/>
        <w:jc w:val="both"/>
        <w:rPr>
          <w:rStyle w:val="text164"/>
          <w:rFonts w:ascii="Times New Roman" w:eastAsia="Times New Roman" w:hAnsi="Times New Roman" w:cs="Times New Roman"/>
          <w:b w:val="0"/>
          <w:bCs w:val="0"/>
          <w:i w:val="0"/>
          <w:iCs w:val="0"/>
          <w:sz w:val="28"/>
          <w:szCs w:val="28"/>
        </w:rPr>
      </w:pPr>
    </w:p>
    <w:p>
      <w:pPr>
        <w:spacing w:before="0" w:after="0" w:line="360" w:lineRule="auto"/>
        <w:ind w:left="815" w:right="936" w:firstLine="268"/>
        <w:jc w:val="both"/>
        <w:rPr>
          <w:rStyle w:val="text165"/>
          <w:rFonts w:ascii="Times New Roman" w:eastAsia="Times New Roman" w:hAnsi="Times New Roman" w:cs="Times New Roman"/>
          <w:b w:val="0"/>
          <w:bCs w:val="0"/>
          <w:i w:val="0"/>
          <w:iCs w:val="0"/>
          <w:sz w:val="28"/>
          <w:szCs w:val="28"/>
        </w:rPr>
        <w:sectPr>
          <w:pgSz w:w="11906" w:h="16838"/>
          <w:pgMar w:top="1600" w:right="480" w:bottom="860" w:left="620" w:header="0" w:footer="670"/>
          <w:cols w:space="708"/>
        </w:sectPr>
      </w:pPr>
      <w:r>
        <w:rPr>
          <w:rFonts w:ascii="Times New Roman" w:eastAsia="Times New Roman" w:hAnsi="Times New Roman" w:cs="Times New Roman"/>
          <w:b w:val="0"/>
          <w:bCs w:val="0"/>
          <w:i w:val="0"/>
          <w:iCs w:val="0"/>
          <w:strike w:val="0"/>
          <w:sz w:val="28"/>
          <w:szCs w:val="28"/>
          <w:u w:val="none"/>
        </w:rPr>
        <w:drawing>
          <wp:inline>
            <wp:extent cx="6858000" cy="5467350"/>
            <wp:docPr id="323797026" name=""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797026" name=""/>
                    <pic:cNvPicPr>
                      <a:picLocks noChangeAspect="1"/>
                    </pic:cNvPicPr>
                  </pic:nvPicPr>
                  <pic:blipFill>
                    <a:blip xmlns:r="http://schemas.openxmlformats.org/officeDocument/2006/relationships" r:embed="rId21"/>
                    <a:stretch>
                      <a:fillRect/>
                    </a:stretch>
                  </pic:blipFill>
                  <pic:spPr>
                    <a:xfrm>
                      <a:off x="0" y="0"/>
                      <a:ext cx="6858000" cy="5467350"/>
                    </a:xfrm>
                    <a:prstGeom prst="rect">
                      <a:avLst/>
                    </a:prstGeom>
                  </pic:spPr>
                </pic:pic>
              </a:graphicData>
            </a:graphic>
          </wp:inline>
        </w:drawing>
      </w:r>
    </w:p>
    <w:p>
      <w:pPr>
        <w:spacing w:after="0" w:line="480" w:lineRule="auto"/>
        <w:ind w:left="3513" w:right="3641" w:firstLine="904"/>
        <w:jc w:val="left"/>
        <w:rPr>
          <w:rFonts w:ascii="Times New Roman" w:eastAsia="Times New Roman" w:hAnsi="Times New Roman" w:cs="Times New Roman"/>
          <w:b/>
          <w:bCs/>
          <w:i w:val="0"/>
          <w:iCs w:val="0"/>
          <w:sz w:val="28"/>
          <w:szCs w:val="28"/>
        </w:rPr>
      </w:pPr>
      <w:r>
        <w:pict>
          <v:shape id="_x0000_s1037" type="#_x0000_t75" style="width:547.5pt;height:794.25pt;margin-top:24pt;margin-left:24pt;mso-position-horizontal-relative:page;mso-position-vertical-relative:page;position:absolute;z-index:-251637760">
            <v:imagedata r:id="rId22"/>
          </v:shape>
        </w:pict>
      </w:r>
      <w:r>
        <w:rPr>
          <w:rFonts w:ascii="Times New Roman" w:eastAsia="Times New Roman" w:hAnsi="Times New Roman" w:cs="Times New Roman"/>
          <w:b/>
          <w:bCs/>
          <w:i w:val="0"/>
          <w:iCs w:val="0"/>
          <w:sz w:val="28"/>
          <w:szCs w:val="28"/>
        </w:rPr>
        <w:t>CHAPTER 4 REQUIREMENT ANALYSIS</w:t>
      </w:r>
    </w:p>
    <w:p>
      <w:pPr>
        <w:spacing w:before="0" w:after="0" w:line="318" w:lineRule="atLeast"/>
        <w:ind w:left="2030" w:right="0" w:firstLine="0"/>
        <w:jc w:val="left"/>
        <w:rPr>
          <w:rFonts w:ascii="Times New Roman" w:eastAsia="Times New Roman" w:hAnsi="Times New Roman" w:cs="Times New Roman"/>
          <w:b/>
          <w:bCs/>
          <w:i w:val="0"/>
          <w:iCs w:val="0"/>
          <w:sz w:val="28"/>
          <w:szCs w:val="28"/>
        </w:rPr>
      </w:pPr>
      <w:bookmarkStart w:id="0" w:name="_TOC_250012"/>
      <w:r>
        <w:rPr>
          <w:rFonts w:ascii="Times New Roman" w:eastAsia="Times New Roman" w:hAnsi="Times New Roman" w:cs="Times New Roman"/>
          <w:b/>
          <w:bCs/>
          <w:i w:val="0"/>
          <w:iCs w:val="0"/>
          <w:sz w:val="28"/>
          <w:szCs w:val="28"/>
        </w:rPr>
        <w:t xml:space="preserve">FUNCTIONAL </w:t>
      </w:r>
      <w:bookmarkEnd w:id="0"/>
      <w:r>
        <w:rPr>
          <w:rFonts w:ascii="Times New Roman" w:eastAsia="Times New Roman" w:hAnsi="Times New Roman" w:cs="Times New Roman"/>
          <w:b/>
          <w:bCs/>
          <w:i w:val="0"/>
          <w:iCs w:val="0"/>
          <w:sz w:val="28"/>
          <w:szCs w:val="28"/>
        </w:rPr>
        <w:t>REQUIREMENTS</w:t>
      </w:r>
    </w:p>
    <w:p>
      <w:pPr>
        <w:spacing w:before="10" w:after="0"/>
        <w:jc w:val="left"/>
        <w:rPr>
          <w:rStyle w:val="text168"/>
          <w:rFonts w:ascii="Times New Roman" w:eastAsia="Times New Roman" w:hAnsi="Times New Roman" w:cs="Times New Roman"/>
          <w:b/>
          <w:bCs/>
          <w:i w:val="0"/>
          <w:iCs w:val="0"/>
          <w:sz w:val="32"/>
          <w:szCs w:val="32"/>
        </w:rPr>
      </w:pPr>
    </w:p>
    <w:p>
      <w:pPr>
        <w:tabs>
          <w:tab w:val="left" w:pos="2265"/>
        </w:tabs>
        <w:spacing w:before="0" w:after="0"/>
        <w:ind w:left="2545" w:right="0" w:hanging="280"/>
        <w:jc w:val="left"/>
        <w:rPr>
          <w:rFonts w:ascii="Times New Roman" w:eastAsia="Times New Roman" w:hAnsi="Times New Roman" w:cs="Times New Roman"/>
          <w:b w:val="0"/>
          <w:bCs w:val="0"/>
          <w:i w:val="0"/>
          <w:iCs w:val="0"/>
          <w:sz w:val="28"/>
          <w:szCs w:val="28"/>
        </w:rPr>
      </w:pPr>
      <w:r>
        <w:rPr>
          <w:rStyle w:val="text169"/>
          <w:rFonts w:ascii="Arial" w:eastAsia="Arial" w:hAnsi="Arial" w:cs="Arial"/>
          <w:b w:val="0"/>
          <w:bCs w:val="0"/>
          <w:i w:val="0"/>
          <w:iCs w:val="0"/>
          <w:color w:val="000000"/>
          <w:sz w:val="27"/>
          <w:szCs w:val="27"/>
          <w:shd w:val="clear" w:color="auto" w:fill="FFFFFF"/>
        </w:rPr>
        <w:t>Using the IP address</w:t>
      </w:r>
    </w:p>
    <w:p>
      <w:pPr>
        <w:tabs>
          <w:tab w:val="left" w:pos="2265"/>
        </w:tabs>
        <w:spacing w:after="0"/>
        <w:ind w:left="2545" w:right="0" w:hanging="280"/>
        <w:jc w:val="left"/>
        <w:rPr>
          <w:rFonts w:ascii="Times New Roman" w:eastAsia="Times New Roman" w:hAnsi="Times New Roman" w:cs="Times New Roman"/>
          <w:b w:val="0"/>
          <w:bCs w:val="0"/>
          <w:i w:val="0"/>
          <w:iCs w:val="0"/>
          <w:sz w:val="28"/>
          <w:szCs w:val="28"/>
        </w:rPr>
      </w:pPr>
      <w:r>
        <w:rPr>
          <w:rStyle w:val="text170"/>
          <w:rFonts w:ascii="Arial" w:eastAsia="Arial" w:hAnsi="Arial" w:cs="Arial"/>
          <w:b w:val="0"/>
          <w:bCs w:val="0"/>
          <w:i w:val="0"/>
          <w:iCs w:val="0"/>
          <w:color w:val="000000"/>
          <w:sz w:val="27"/>
          <w:szCs w:val="27"/>
          <w:shd w:val="clear" w:color="auto" w:fill="FFFFFF"/>
        </w:rPr>
        <w:t>Long URL to hide the Suspicious Part</w:t>
      </w:r>
    </w:p>
    <w:p>
      <w:pPr>
        <w:tabs>
          <w:tab w:val="left" w:pos="2265"/>
        </w:tabs>
        <w:spacing w:after="0"/>
        <w:ind w:left="2545" w:right="0" w:hanging="280"/>
        <w:jc w:val="left"/>
        <w:rPr>
          <w:rFonts w:ascii="Times New Roman" w:eastAsia="Times New Roman" w:hAnsi="Times New Roman" w:cs="Times New Roman"/>
          <w:b w:val="0"/>
          <w:bCs w:val="0"/>
          <w:i w:val="0"/>
          <w:iCs w:val="0"/>
          <w:sz w:val="28"/>
          <w:szCs w:val="28"/>
        </w:rPr>
      </w:pPr>
      <w:r>
        <w:rPr>
          <w:rStyle w:val="text171"/>
          <w:rFonts w:ascii="Arial" w:eastAsia="Arial" w:hAnsi="Arial" w:cs="Arial"/>
          <w:b w:val="0"/>
          <w:bCs w:val="0"/>
          <w:i w:val="0"/>
          <w:iCs w:val="0"/>
          <w:color w:val="000000"/>
          <w:sz w:val="27"/>
          <w:szCs w:val="27"/>
          <w:shd w:val="clear" w:color="auto" w:fill="FFFFFF"/>
        </w:rPr>
        <w:t>Using URL shortening services TinyURL</w:t>
      </w:r>
    </w:p>
    <w:p>
      <w:pPr>
        <w:tabs>
          <w:tab w:val="left" w:pos="2265"/>
        </w:tabs>
        <w:spacing w:after="0"/>
        <w:ind w:left="2545" w:right="0" w:hanging="280"/>
        <w:jc w:val="left"/>
        <w:rPr>
          <w:rFonts w:ascii="Times New Roman" w:eastAsia="Times New Roman" w:hAnsi="Times New Roman" w:cs="Times New Roman"/>
          <w:b w:val="0"/>
          <w:bCs w:val="0"/>
          <w:i w:val="0"/>
          <w:iCs w:val="0"/>
          <w:sz w:val="28"/>
          <w:szCs w:val="28"/>
        </w:rPr>
      </w:pPr>
      <w:r>
        <w:rPr>
          <w:rStyle w:val="text172"/>
          <w:rFonts w:ascii="Arial" w:eastAsia="Arial" w:hAnsi="Arial" w:cs="Arial"/>
          <w:b w:val="0"/>
          <w:bCs w:val="0"/>
          <w:i w:val="0"/>
          <w:iCs w:val="0"/>
          <w:color w:val="000000"/>
          <w:sz w:val="27"/>
          <w:szCs w:val="27"/>
          <w:shd w:val="clear" w:color="auto" w:fill="FFFFFF"/>
        </w:rPr>
        <w:t>URLs having @ symbol</w:t>
      </w:r>
    </w:p>
    <w:p>
      <w:pPr>
        <w:tabs>
          <w:tab w:val="left" w:pos="2265"/>
        </w:tabs>
        <w:spacing w:after="0"/>
        <w:ind w:left="2545" w:right="0" w:hanging="280"/>
        <w:jc w:val="left"/>
        <w:rPr>
          <w:rFonts w:ascii="Times New Roman" w:eastAsia="Times New Roman" w:hAnsi="Times New Roman" w:cs="Times New Roman"/>
          <w:b w:val="0"/>
          <w:bCs w:val="0"/>
          <w:i w:val="0"/>
          <w:iCs w:val="0"/>
          <w:sz w:val="28"/>
          <w:szCs w:val="28"/>
        </w:rPr>
      </w:pPr>
      <w:r>
        <w:rPr>
          <w:rStyle w:val="text173"/>
          <w:rFonts w:ascii="Arial" w:eastAsia="Arial" w:hAnsi="Arial" w:cs="Arial"/>
          <w:b w:val="0"/>
          <w:bCs w:val="0"/>
          <w:i w:val="0"/>
          <w:iCs w:val="0"/>
          <w:color w:val="000000"/>
          <w:sz w:val="27"/>
          <w:szCs w:val="27"/>
          <w:shd w:val="clear" w:color="auto" w:fill="FFFFFF"/>
        </w:rPr>
        <w:t>Redirecting using //</w:t>
      </w:r>
    </w:p>
    <w:p>
      <w:pPr>
        <w:tabs>
          <w:tab w:val="left" w:pos="2265"/>
        </w:tabs>
        <w:spacing w:after="0"/>
        <w:ind w:left="2545" w:right="0" w:hanging="280"/>
        <w:jc w:val="left"/>
        <w:rPr>
          <w:rFonts w:ascii="Times New Roman" w:eastAsia="Times New Roman" w:hAnsi="Times New Roman" w:cs="Times New Roman"/>
          <w:b w:val="0"/>
          <w:bCs w:val="0"/>
          <w:i w:val="0"/>
          <w:iCs w:val="0"/>
          <w:sz w:val="28"/>
          <w:szCs w:val="28"/>
        </w:rPr>
      </w:pPr>
      <w:r>
        <w:rPr>
          <w:rStyle w:val="text174"/>
          <w:rFonts w:ascii="Arial" w:eastAsia="Arial" w:hAnsi="Arial" w:cs="Arial"/>
          <w:b w:val="0"/>
          <w:bCs w:val="0"/>
          <w:i w:val="0"/>
          <w:iCs w:val="0"/>
          <w:color w:val="000000"/>
          <w:sz w:val="27"/>
          <w:szCs w:val="27"/>
          <w:shd w:val="clear" w:color="auto" w:fill="FFFFFF"/>
        </w:rPr>
        <w:t>Adding Prefix or Suffix Separated by (-) to the Domain.</w:t>
      </w:r>
    </w:p>
    <w:p>
      <w:pPr>
        <w:spacing w:before="7" w:after="0"/>
        <w:jc w:val="left"/>
        <w:rPr>
          <w:rStyle w:val="text175"/>
          <w:rFonts w:ascii="Times New Roman" w:eastAsia="Times New Roman" w:hAnsi="Times New Roman" w:cs="Times New Roman"/>
          <w:b w:val="0"/>
          <w:bCs w:val="0"/>
          <w:i w:val="0"/>
          <w:iCs w:val="0"/>
          <w:sz w:val="29"/>
          <w:szCs w:val="29"/>
        </w:rPr>
      </w:pPr>
    </w:p>
    <w:p>
      <w:pPr>
        <w:pStyle w:val="Normalpara039"/>
        <w:spacing w:before="0" w:after="0"/>
        <w:jc w:val="left"/>
        <w:rPr>
          <w:rStyle w:val="text176"/>
          <w:rFonts w:ascii="Times New Roman" w:eastAsia="Times New Roman" w:hAnsi="Times New Roman" w:cs="Times New Roman"/>
          <w:b w:val="0"/>
          <w:bCs w:val="0"/>
          <w:i w:val="0"/>
          <w:iCs w:val="0"/>
          <w:sz w:val="29"/>
          <w:szCs w:val="29"/>
        </w:rPr>
        <w:sectPr>
          <w:pgSz w:w="11906" w:h="16838"/>
          <w:pgMar w:top="1380" w:right="480" w:bottom="940" w:left="620" w:header="0" w:footer="670"/>
          <w:cols w:space="708"/>
        </w:sectPr>
      </w:pPr>
      <w:r>
        <w:rPr>
          <w:rFonts w:ascii="Times New Roman" w:eastAsia="Times New Roman" w:hAnsi="Times New Roman" w:cs="Times New Roman"/>
          <w:b w:val="0"/>
          <w:bCs w:val="0"/>
          <w:i w:val="0"/>
          <w:iCs w:val="0"/>
          <w:strike w:val="0"/>
          <w:sz w:val="29"/>
          <w:szCs w:val="29"/>
          <w:u w:val="none"/>
        </w:rPr>
        <w:drawing>
          <wp:inline>
            <wp:extent cx="6629400" cy="5857875"/>
            <wp:docPr id="776512999" name=""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512999" name=""/>
                    <pic:cNvPicPr>
                      <a:picLocks noChangeAspect="1"/>
                    </pic:cNvPicPr>
                  </pic:nvPicPr>
                  <pic:blipFill>
                    <a:blip xmlns:r="http://schemas.openxmlformats.org/officeDocument/2006/relationships" r:embed="rId23"/>
                    <a:stretch>
                      <a:fillRect/>
                    </a:stretch>
                  </pic:blipFill>
                  <pic:spPr>
                    <a:xfrm>
                      <a:off x="0" y="0"/>
                      <a:ext cx="6629400" cy="5857875"/>
                    </a:xfrm>
                    <a:prstGeom prst="rect">
                      <a:avLst/>
                    </a:prstGeom>
                  </pic:spPr>
                </pic:pic>
              </a:graphicData>
            </a:graphic>
          </wp:inline>
        </w:drawing>
      </w:r>
    </w:p>
    <w:p>
      <w:pPr>
        <w:spacing w:after="27"/>
        <w:ind w:left="2045" w:right="0" w:firstLine="0"/>
        <w:jc w:val="left"/>
        <w:rPr>
          <w:rFonts w:ascii="Times New Roman" w:eastAsia="Times New Roman" w:hAnsi="Times New Roman" w:cs="Times New Roman"/>
          <w:b/>
          <w:bCs/>
          <w:i w:val="0"/>
          <w:iCs w:val="0"/>
          <w:sz w:val="28"/>
          <w:szCs w:val="28"/>
        </w:rPr>
      </w:pPr>
      <w:r>
        <w:pict>
          <v:shape id="_x0000_s1038" type="#_x0000_t75" style="width:547.5pt;height:794.25pt;margin-top:24pt;margin-left:24pt;mso-position-horizontal-relative:page;mso-position-vertical-relative:page;position:absolute;z-index:-251636736">
            <v:imagedata r:id="rId24"/>
          </v:shape>
        </w:pict>
      </w:r>
      <w:bookmarkStart w:id="1" w:name="_TOC_250011"/>
      <w:r>
        <w:rPr>
          <w:rFonts w:ascii="Times New Roman" w:eastAsia="Times New Roman" w:hAnsi="Times New Roman" w:cs="Times New Roman"/>
          <w:b/>
          <w:bCs/>
          <w:i w:val="0"/>
          <w:iCs w:val="0"/>
          <w:sz w:val="28"/>
          <w:szCs w:val="28"/>
        </w:rPr>
        <w:t xml:space="preserve">NON-FUNCTIONAL </w:t>
      </w:r>
      <w:bookmarkEnd w:id="1"/>
      <w:r>
        <w:rPr>
          <w:rFonts w:ascii="Times New Roman" w:eastAsia="Times New Roman" w:hAnsi="Times New Roman" w:cs="Times New Roman"/>
          <w:b/>
          <w:bCs/>
          <w:i w:val="0"/>
          <w:iCs w:val="0"/>
          <w:sz w:val="28"/>
          <w:szCs w:val="28"/>
        </w:rPr>
        <w:t>REQUIREMENTS</w:t>
      </w:r>
    </w:p>
    <w:p>
      <w:pPr>
        <w:pStyle w:val="Normalpara040"/>
        <w:spacing w:before="0" w:after="0" w:line="259" w:lineRule="auto"/>
        <w:jc w:val="left"/>
        <w:rPr>
          <w:rStyle w:val="text179"/>
          <w:rFonts w:ascii="Times New Roman" w:eastAsia="Times New Roman" w:hAnsi="Times New Roman" w:cs="Times New Roman"/>
          <w:b w:val="0"/>
          <w:bCs w:val="0"/>
          <w:i w:val="0"/>
          <w:iCs w:val="0"/>
          <w:sz w:val="24"/>
          <w:szCs w:val="24"/>
        </w:rPr>
      </w:pPr>
    </w:p>
    <w:p>
      <w:pPr>
        <w:pStyle w:val="Normalpara041"/>
        <w:spacing w:before="0" w:after="0" w:line="259" w:lineRule="auto"/>
        <w:jc w:val="left"/>
        <w:rPr>
          <w:rFonts w:ascii="Times New Roman" w:eastAsia="Times New Roman" w:hAnsi="Times New Roman" w:cs="Times New Roman"/>
          <w:b w:val="0"/>
          <w:bCs w:val="0"/>
          <w:i w:val="0"/>
          <w:iCs w:val="0"/>
        </w:rPr>
      </w:pPr>
      <w:r>
        <w:rPr>
          <w:rFonts w:ascii="Times New Roman" w:eastAsia="Times New Roman" w:hAnsi="Times New Roman" w:cs="Times New Roman"/>
          <w:b w:val="0"/>
          <w:bCs w:val="0"/>
          <w:i w:val="0"/>
          <w:iCs w:val="0"/>
        </w:rPr>
        <w:t xml:space="preserve">   </w:t>
      </w:r>
    </w:p>
    <w:p>
      <w:pPr>
        <w:numPr>
          <w:ilvl w:val="0"/>
          <w:numId w:val="1"/>
        </w:numPr>
        <w:pBdr>
          <w:left w:val="none" w:sz="0" w:space="5" w:color="auto"/>
        </w:pBdr>
        <w:spacing w:before="0" w:after="0" w:line="259" w:lineRule="auto"/>
        <w:ind w:left="2120" w:right="0" w:hanging="397"/>
        <w:jc w:val="left"/>
        <w:rPr>
          <w:rFonts w:ascii="Symbol" w:eastAsia="Symbol" w:hAnsi="Symbol" w:cs="Symbol"/>
          <w:b w:val="0"/>
          <w:bCs w:val="0"/>
          <w:i w:val="0"/>
          <w:iCs w:val="0"/>
        </w:rPr>
      </w:pPr>
      <w:r>
        <w:rPr>
          <w:rStyle w:val="text180"/>
          <w:rFonts w:ascii="Times New Roman" w:eastAsia="Times New Roman" w:hAnsi="Times New Roman" w:cs="Times New Roman"/>
          <w:b w:val="0"/>
          <w:bCs w:val="0"/>
          <w:i w:val="0"/>
          <w:iCs w:val="0"/>
        </w:rPr>
        <w:t>Performance/Response time requirement This IDS photo gallery that we are developing will be used as the main performance system which interacts with members and administrators.</w:t>
      </w:r>
    </w:p>
    <w:p>
      <w:pPr>
        <w:numPr>
          <w:ilvl w:val="0"/>
          <w:numId w:val="1"/>
        </w:numPr>
        <w:pBdr>
          <w:left w:val="none" w:sz="0" w:space="5" w:color="auto"/>
        </w:pBdr>
        <w:spacing w:after="0" w:line="259" w:lineRule="auto"/>
        <w:ind w:left="2120" w:right="0" w:hanging="397"/>
        <w:jc w:val="left"/>
        <w:rPr>
          <w:rFonts w:ascii="Symbol" w:eastAsia="Symbol" w:hAnsi="Symbol" w:cs="Symbol"/>
          <w:b w:val="0"/>
          <w:bCs w:val="0"/>
          <w:i w:val="0"/>
          <w:iCs w:val="0"/>
        </w:rPr>
      </w:pPr>
      <w:r>
        <w:rPr>
          <w:rStyle w:val="text181"/>
          <w:rFonts w:ascii="Times New Roman" w:eastAsia="Times New Roman" w:hAnsi="Times New Roman" w:cs="Times New Roman"/>
          <w:b w:val="0"/>
          <w:bCs w:val="0"/>
          <w:i w:val="0"/>
          <w:iCs w:val="0"/>
        </w:rPr>
        <w:t xml:space="preserve">Therefore, it is expected that the system would perform all the requirements that are specified. </w:t>
      </w:r>
    </w:p>
    <w:p>
      <w:pPr>
        <w:numPr>
          <w:ilvl w:val="0"/>
          <w:numId w:val="1"/>
        </w:numPr>
        <w:pBdr>
          <w:left w:val="none" w:sz="0" w:space="5" w:color="auto"/>
        </w:pBdr>
        <w:spacing w:after="0" w:line="259" w:lineRule="auto"/>
        <w:ind w:left="2120" w:right="0" w:hanging="397"/>
        <w:jc w:val="left"/>
        <w:rPr>
          <w:rFonts w:ascii="Symbol" w:eastAsia="Symbol" w:hAnsi="Symbol" w:cs="Symbol"/>
          <w:b w:val="0"/>
          <w:bCs w:val="0"/>
          <w:i w:val="0"/>
          <w:iCs w:val="0"/>
        </w:rPr>
      </w:pPr>
      <w:r>
        <w:rPr>
          <w:rStyle w:val="text182"/>
          <w:rFonts w:ascii="Times New Roman" w:eastAsia="Times New Roman" w:hAnsi="Times New Roman" w:cs="Times New Roman"/>
          <w:b w:val="0"/>
          <w:bCs w:val="0"/>
          <w:i w:val="0"/>
          <w:iCs w:val="0"/>
        </w:rPr>
        <w:t>The system should be fast and accurate .</w:t>
      </w:r>
    </w:p>
    <w:p>
      <w:pPr>
        <w:numPr>
          <w:ilvl w:val="0"/>
          <w:numId w:val="1"/>
        </w:numPr>
        <w:pBdr>
          <w:left w:val="none" w:sz="0" w:space="5" w:color="auto"/>
        </w:pBdr>
        <w:spacing w:after="0" w:line="259" w:lineRule="auto"/>
        <w:ind w:left="2120" w:right="0" w:hanging="397"/>
        <w:jc w:val="left"/>
        <w:rPr>
          <w:rFonts w:ascii="Symbol" w:eastAsia="Symbol" w:hAnsi="Symbol" w:cs="Symbol"/>
          <w:b w:val="0"/>
          <w:bCs w:val="0"/>
          <w:i w:val="0"/>
          <w:iCs w:val="0"/>
        </w:rPr>
      </w:pPr>
      <w:r>
        <w:rPr>
          <w:rStyle w:val="text183"/>
          <w:rFonts w:ascii="Times New Roman" w:eastAsia="Times New Roman" w:hAnsi="Times New Roman" w:cs="Times New Roman"/>
          <w:b w:val="0"/>
          <w:bCs w:val="0"/>
          <w:i w:val="0"/>
          <w:iCs w:val="0"/>
        </w:rPr>
        <w:t>System will handle expected and non-expected errors in a manner that will prevent information loss and long downtime period.</w:t>
      </w:r>
    </w:p>
    <w:p>
      <w:pPr>
        <w:numPr>
          <w:ilvl w:val="0"/>
          <w:numId w:val="1"/>
        </w:numPr>
        <w:pBdr>
          <w:left w:val="none" w:sz="0" w:space="5" w:color="auto"/>
        </w:pBdr>
        <w:spacing w:after="0" w:line="259" w:lineRule="auto"/>
        <w:ind w:left="2120" w:right="0" w:hanging="397"/>
        <w:jc w:val="left"/>
        <w:rPr>
          <w:rFonts w:ascii="Symbol" w:eastAsia="Symbol" w:hAnsi="Symbol" w:cs="Symbol"/>
          <w:b w:val="0"/>
          <w:bCs w:val="0"/>
          <w:i w:val="0"/>
          <w:iCs w:val="0"/>
        </w:rPr>
      </w:pPr>
      <w:r>
        <w:rPr>
          <w:rStyle w:val="text184"/>
          <w:rFonts w:ascii="Times New Roman" w:eastAsia="Times New Roman" w:hAnsi="Times New Roman" w:cs="Times New Roman"/>
          <w:b w:val="0"/>
          <w:bCs w:val="0"/>
          <w:i w:val="0"/>
          <w:iCs w:val="0"/>
        </w:rPr>
        <w:t xml:space="preserve">System should have error testing to identify invalid username or password and email System should be able to handle large amounts of data System should accommodate high number of photos and users without any fault . </w:t>
      </w:r>
    </w:p>
    <w:p>
      <w:pPr>
        <w:numPr>
          <w:ilvl w:val="0"/>
          <w:numId w:val="1"/>
        </w:numPr>
        <w:pBdr>
          <w:left w:val="none" w:sz="0" w:space="5" w:color="auto"/>
        </w:pBdr>
        <w:spacing w:after="0" w:line="259" w:lineRule="auto"/>
        <w:ind w:left="2120" w:right="0" w:hanging="397"/>
        <w:jc w:val="left"/>
        <w:rPr>
          <w:rFonts w:ascii="Symbol" w:eastAsia="Symbol" w:hAnsi="Symbol" w:cs="Symbol"/>
          <w:b w:val="0"/>
          <w:bCs w:val="0"/>
          <w:i w:val="0"/>
          <w:iCs w:val="0"/>
        </w:rPr>
      </w:pPr>
      <w:r>
        <w:rPr>
          <w:rStyle w:val="text185"/>
          <w:rFonts w:ascii="Times New Roman" w:eastAsia="Times New Roman" w:hAnsi="Times New Roman" w:cs="Times New Roman"/>
          <w:b w:val="0"/>
          <w:bCs w:val="0"/>
          <w:i w:val="0"/>
          <w:iCs w:val="0"/>
        </w:rPr>
        <w:t xml:space="preserve">Safety Requirement It has to be taken into account that at any given time the database may crash due to a virus or operating system failure. </w:t>
      </w:r>
    </w:p>
    <w:p>
      <w:pPr>
        <w:numPr>
          <w:ilvl w:val="0"/>
          <w:numId w:val="1"/>
        </w:numPr>
        <w:pBdr>
          <w:left w:val="none" w:sz="0" w:space="5" w:color="auto"/>
        </w:pBdr>
        <w:spacing w:after="0" w:line="259" w:lineRule="auto"/>
        <w:ind w:left="2120" w:right="0" w:hanging="397"/>
        <w:jc w:val="left"/>
        <w:rPr>
          <w:rFonts w:ascii="Symbol" w:eastAsia="Symbol" w:hAnsi="Symbol" w:cs="Symbol"/>
          <w:b w:val="0"/>
          <w:bCs w:val="0"/>
          <w:i w:val="0"/>
          <w:iCs w:val="0"/>
        </w:rPr>
        <w:sectPr>
          <w:pgSz w:w="11906" w:h="16838"/>
          <w:pgMar w:top="1600" w:right="480" w:bottom="940" w:left="620" w:header="0" w:footer="670"/>
          <w:cols w:space="708"/>
        </w:sectPr>
      </w:pPr>
      <w:r>
        <w:rPr>
          <w:rStyle w:val="text186"/>
          <w:rFonts w:ascii="Times New Roman" w:eastAsia="Times New Roman" w:hAnsi="Times New Roman" w:cs="Times New Roman"/>
          <w:b w:val="0"/>
          <w:bCs w:val="0"/>
          <w:i w:val="0"/>
          <w:iCs w:val="0"/>
        </w:rPr>
        <w:t xml:space="preserve">Therefore, it is required to take the database backup to prevent losing it. Appropriate UPS facility should be installed in case of power supply failure. </w:t>
      </w:r>
    </w:p>
    <w:p>
      <w:pPr>
        <w:spacing w:after="0" w:line="477" w:lineRule="auto"/>
        <w:ind w:left="4106" w:right="4237" w:firstLine="434"/>
        <w:jc w:val="left"/>
        <w:rPr>
          <w:rFonts w:ascii="Times New Roman" w:eastAsia="Times New Roman" w:hAnsi="Times New Roman" w:cs="Times New Roman"/>
          <w:b/>
          <w:bCs/>
          <w:i w:val="0"/>
          <w:iCs w:val="0"/>
          <w:sz w:val="28"/>
          <w:szCs w:val="28"/>
        </w:rPr>
      </w:pPr>
      <w:r>
        <w:pict>
          <v:shape id="_x0000_s1039" type="#_x0000_t75" style="width:547.5pt;height:794.25pt;margin-top:24pt;margin-left:24pt;mso-position-horizontal-relative:page;mso-position-vertical-relative:page;position:absolute;z-index:-251635712">
            <v:imagedata r:id="rId25"/>
          </v:shape>
        </w:pict>
      </w:r>
      <w:r>
        <w:rPr>
          <w:rFonts w:ascii="Times New Roman" w:eastAsia="Times New Roman" w:hAnsi="Times New Roman" w:cs="Times New Roman"/>
          <w:b/>
          <w:bCs/>
          <w:i w:val="0"/>
          <w:iCs w:val="0"/>
          <w:sz w:val="28"/>
          <w:szCs w:val="28"/>
        </w:rPr>
        <w:t>CHAPTER 5 PROJECT DESIGN</w:t>
      </w:r>
    </w:p>
    <w:p>
      <w:pPr>
        <w:spacing w:before="0" w:after="0"/>
        <w:ind w:left="1225" w:right="0" w:firstLine="0"/>
        <w:jc w:val="left"/>
        <w:rPr>
          <w:rFonts w:ascii="Times New Roman" w:eastAsia="Times New Roman" w:hAnsi="Times New Roman" w:cs="Times New Roman"/>
          <w:b/>
          <w:bCs/>
          <w:i w:val="0"/>
          <w:iCs w:val="0"/>
          <w:sz w:val="28"/>
          <w:szCs w:val="28"/>
        </w:rPr>
      </w:pPr>
      <w:bookmarkStart w:id="2" w:name="_TOC_250010"/>
      <w:r>
        <w:rPr>
          <w:rFonts w:ascii="Times New Roman" w:eastAsia="Times New Roman" w:hAnsi="Times New Roman" w:cs="Times New Roman"/>
          <w:b/>
          <w:bCs/>
          <w:i w:val="0"/>
          <w:iCs w:val="0"/>
          <w:sz w:val="28"/>
          <w:szCs w:val="28"/>
        </w:rPr>
        <w:t xml:space="preserve">DATA FLOW </w:t>
      </w:r>
      <w:bookmarkEnd w:id="2"/>
      <w:r>
        <w:rPr>
          <w:rFonts w:ascii="Times New Roman" w:eastAsia="Times New Roman" w:hAnsi="Times New Roman" w:cs="Times New Roman"/>
          <w:b/>
          <w:bCs/>
          <w:i w:val="0"/>
          <w:iCs w:val="0"/>
          <w:sz w:val="28"/>
          <w:szCs w:val="28"/>
        </w:rPr>
        <w:t>DIAGRAMS</w:t>
      </w:r>
    </w:p>
    <w:p>
      <w:pPr>
        <w:spacing w:before="0" w:after="0"/>
        <w:jc w:val="left"/>
        <w:rPr>
          <w:rStyle w:val="text189"/>
          <w:rFonts w:ascii="Times New Roman" w:eastAsia="Times New Roman" w:hAnsi="Times New Roman" w:cs="Times New Roman"/>
          <w:b/>
          <w:bCs/>
          <w:i w:val="0"/>
          <w:iCs w:val="0"/>
          <w:sz w:val="20"/>
          <w:szCs w:val="20"/>
        </w:rPr>
      </w:pPr>
    </w:p>
    <w:p>
      <w:pPr>
        <w:spacing w:before="0" w:after="0"/>
        <w:jc w:val="left"/>
        <w:rPr>
          <w:rStyle w:val="text190"/>
          <w:rFonts w:ascii="Times New Roman" w:eastAsia="Times New Roman" w:hAnsi="Times New Roman" w:cs="Times New Roman"/>
          <w:b/>
          <w:bCs/>
          <w:i w:val="0"/>
          <w:iCs w:val="0"/>
          <w:sz w:val="20"/>
          <w:szCs w:val="20"/>
        </w:rPr>
      </w:pPr>
    </w:p>
    <w:p>
      <w:pPr>
        <w:spacing w:before="0" w:after="0"/>
        <w:jc w:val="left"/>
        <w:rPr>
          <w:rStyle w:val="text191"/>
          <w:rFonts w:ascii="Times New Roman" w:eastAsia="Times New Roman" w:hAnsi="Times New Roman" w:cs="Times New Roman"/>
          <w:b/>
          <w:bCs/>
          <w:i w:val="0"/>
          <w:iCs w:val="0"/>
          <w:sz w:val="20"/>
          <w:szCs w:val="20"/>
        </w:rPr>
      </w:pPr>
    </w:p>
    <w:p>
      <w:pPr>
        <w:spacing w:before="0" w:after="0"/>
        <w:jc w:val="left"/>
        <w:rPr>
          <w:rStyle w:val="text192"/>
          <w:rFonts w:ascii="Times New Roman" w:eastAsia="Times New Roman" w:hAnsi="Times New Roman" w:cs="Times New Roman"/>
          <w:b/>
          <w:bCs/>
          <w:i w:val="0"/>
          <w:iCs w:val="0"/>
          <w:sz w:val="20"/>
          <w:szCs w:val="20"/>
        </w:rPr>
      </w:pPr>
    </w:p>
    <w:p>
      <w:pPr>
        <w:spacing w:after="0"/>
        <w:jc w:val="left"/>
        <w:rPr>
          <w:rStyle w:val="text195"/>
          <w:rFonts w:ascii="Times New Roman" w:eastAsia="Times New Roman" w:hAnsi="Times New Roman" w:cs="Times New Roman"/>
          <w:b/>
          <w:bCs/>
          <w:i w:val="0"/>
          <w:iCs w:val="0"/>
          <w:sz w:val="16"/>
          <w:szCs w:val="16"/>
        </w:rPr>
      </w:pPr>
      <w:r>
        <w:rPr>
          <w:rFonts w:ascii="Times New Roman" w:eastAsia="Times New Roman" w:hAnsi="Times New Roman" w:cs="Times New Roman"/>
          <w:b/>
          <w:bCs/>
          <w:i w:val="0"/>
          <w:iCs w:val="0"/>
          <w:strike w:val="0"/>
          <w:sz w:val="16"/>
          <w:szCs w:val="16"/>
          <w:u w:val="none"/>
        </w:rPr>
        <w:drawing>
          <wp:anchor simplePos="0" relativeHeight="251659264" behindDoc="0" locked="0" layoutInCell="1" allowOverlap="1">
            <wp:simplePos x="0" y="0"/>
            <wp:positionH relativeFrom="column">
              <wp:posOffset>822050</wp:posOffset>
            </wp:positionH>
            <wp:positionV relativeFrom="page">
              <wp:posOffset>2699888</wp:posOffset>
            </wp:positionV>
            <wp:extent cx="4933950" cy="4867275"/>
            <wp:wrapNone/>
            <wp:docPr id="87367905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679053" name=""/>
                    <pic:cNvPicPr>
                      <a:picLocks noChangeAspect="1"/>
                    </pic:cNvPicPr>
                  </pic:nvPicPr>
                  <pic:blipFill>
                    <a:blip xmlns:r="http://schemas.openxmlformats.org/officeDocument/2006/relationships" r:embed="rId26"/>
                    <a:stretch>
                      <a:fillRect/>
                    </a:stretch>
                  </pic:blipFill>
                  <pic:spPr>
                    <a:xfrm>
                      <a:off x="0" y="0"/>
                      <a:ext cx="4933950" cy="4867275"/>
                    </a:xfrm>
                    <a:prstGeom prst="rect">
                      <a:avLst/>
                    </a:prstGeom>
                  </pic:spPr>
                </pic:pic>
              </a:graphicData>
            </a:graphic>
          </wp:anchor>
        </w:drawing>
      </w:r>
    </w:p>
    <w:p>
      <w:pPr>
        <w:pStyle w:val="Normalpara043"/>
        <w:spacing w:before="0" w:after="0"/>
        <w:jc w:val="left"/>
        <w:rPr>
          <w:rFonts w:ascii="Times New Roman" w:eastAsia="Times New Roman" w:hAnsi="Times New Roman" w:cs="Times New Roman"/>
          <w:b w:val="0"/>
          <w:bCs w:val="0"/>
          <w:i w:val="0"/>
          <w:iCs w:val="0"/>
          <w:sz w:val="16"/>
          <w:szCs w:val="16"/>
        </w:rPr>
      </w:pPr>
      <w:r>
        <w:rPr>
          <w:rFonts w:ascii="Times New Roman" w:eastAsia="Times New Roman" w:hAnsi="Times New Roman" w:cs="Times New Roman"/>
          <w:b w:val="0"/>
          <w:bCs w:val="0"/>
          <w:i w:val="0"/>
          <w:iCs w:val="0"/>
          <w:sz w:val="16"/>
          <w:szCs w:val="16"/>
        </w:rPr>
        <w:t xml:space="preserve">   </w:t>
      </w:r>
    </w:p>
    <w:p>
      <w:pPr>
        <w:pStyle w:val="Normalpara044"/>
        <w:spacing w:before="0" w:after="0"/>
        <w:jc w:val="left"/>
        <w:rPr>
          <w:rStyle w:val="text196"/>
          <w:rFonts w:ascii="Times New Roman" w:eastAsia="Times New Roman" w:hAnsi="Times New Roman" w:cs="Times New Roman"/>
          <w:b w:val="0"/>
          <w:bCs w:val="0"/>
          <w:i w:val="0"/>
          <w:iCs w:val="0"/>
          <w:sz w:val="16"/>
          <w:szCs w:val="16"/>
        </w:rPr>
        <w:sectPr>
          <w:pgSz w:w="11906" w:h="16838"/>
          <w:pgMar w:top="1600" w:right="480" w:bottom="940" w:left="620" w:header="0" w:footer="670"/>
          <w:cols w:space="708"/>
        </w:sectPr>
      </w:pPr>
    </w:p>
    <w:p>
      <w:pPr>
        <w:spacing w:after="0"/>
        <w:ind w:left="1906" w:right="0" w:firstLine="0"/>
        <w:jc w:val="left"/>
        <w:rPr>
          <w:rFonts w:ascii="Times New Roman" w:eastAsia="Times New Roman" w:hAnsi="Times New Roman" w:cs="Times New Roman"/>
          <w:b/>
          <w:bCs/>
          <w:i w:val="0"/>
          <w:iCs w:val="0"/>
          <w:sz w:val="28"/>
          <w:szCs w:val="28"/>
        </w:rPr>
      </w:pPr>
      <w:r>
        <w:pict>
          <v:shape id="_x0000_s1040" type="#_x0000_t75" style="width:547.5pt;height:794.25pt;margin-top:24pt;margin-left:24pt;mso-position-horizontal-relative:page;mso-position-vertical-relative:page;position:absolute;z-index:-251634688">
            <v:imagedata r:id="rId27"/>
          </v:shape>
        </w:pict>
      </w:r>
      <w:r>
        <w:rPr>
          <w:rFonts w:ascii="Times New Roman" w:eastAsia="Times New Roman" w:hAnsi="Times New Roman" w:cs="Times New Roman"/>
          <w:b/>
          <w:bCs/>
          <w:i w:val="0"/>
          <w:iCs w:val="0"/>
          <w:sz w:val="28"/>
          <w:szCs w:val="28"/>
        </w:rPr>
        <w:t>SOLUTION &amp; TECHNICAL ARCHITECTURE</w:t>
      </w:r>
    </w:p>
    <w:p>
      <w:pPr>
        <w:pStyle w:val="Normalpara045"/>
        <w:spacing w:before="59" w:after="0"/>
        <w:ind w:left="805"/>
        <w:jc w:val="left"/>
        <w:rPr>
          <w:rFonts w:ascii="Times New Roman" w:eastAsia="Times New Roman" w:hAnsi="Times New Roman" w:cs="Times New Roman"/>
          <w:b/>
          <w:bCs/>
          <w:i w:val="0"/>
          <w:iCs w:val="0"/>
          <w:sz w:val="28"/>
          <w:szCs w:val="28"/>
        </w:rPr>
      </w:pPr>
      <w:r>
        <w:rPr>
          <w:rFonts w:ascii="Times New Roman" w:eastAsia="Times New Roman" w:hAnsi="Times New Roman" w:cs="Times New Roman"/>
          <w:b/>
          <w:bCs/>
          <w:i w:val="0"/>
          <w:iCs w:val="0"/>
          <w:strike w:val="0"/>
          <w:sz w:val="28"/>
          <w:szCs w:val="28"/>
          <w:u w:val="none"/>
        </w:rPr>
        <w:drawing>
          <wp:anchor simplePos="0" relativeHeight="251660288" behindDoc="0" locked="0" layoutInCell="1" allowOverlap="0">
            <wp:simplePos x="0" y="0"/>
            <wp:positionH relativeFrom="page">
              <wp:align>left</wp:align>
            </wp:positionH>
            <wp:positionV relativeFrom="margin">
              <wp:posOffset>364215</wp:posOffset>
            </wp:positionV>
            <wp:extent cx="5210175" cy="4400550"/>
            <wp:wrapThrough wrapText="bothSides">
              <wp:wrapPolygon>
                <wp:start x="-389" y="0"/>
                <wp:lineTo x="-389" y="21340"/>
                <wp:lineTo x="21795" y="21340"/>
                <wp:lineTo x="21795" y="0"/>
                <wp:lineTo x="-389" y="0"/>
              </wp:wrapPolygon>
            </wp:wrapThrough>
            <wp:docPr id="173321477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214772" name=""/>
                    <pic:cNvPicPr>
                      <a:picLocks noChangeAspect="1"/>
                    </pic:cNvPicPr>
                  </pic:nvPicPr>
                  <pic:blipFill>
                    <a:blip xmlns:r="http://schemas.openxmlformats.org/officeDocument/2006/relationships" r:embed="rId28"/>
                    <a:stretch>
                      <a:fillRect/>
                    </a:stretch>
                  </pic:blipFill>
                  <pic:spPr>
                    <a:xfrm>
                      <a:off x="0" y="0"/>
                      <a:ext cx="5210175" cy="4400550"/>
                    </a:xfrm>
                    <a:prstGeom prst="rect">
                      <a:avLst/>
                    </a:prstGeom>
                  </pic:spPr>
                </pic:pic>
              </a:graphicData>
            </a:graphic>
          </wp:anchor>
        </w:drawing>
      </w:r>
      <w:r>
        <w:rPr>
          <w:rFonts w:ascii="Times New Roman" w:eastAsia="Times New Roman" w:hAnsi="Times New Roman" w:cs="Times New Roman"/>
          <w:b/>
          <w:bCs/>
          <w:i w:val="0"/>
          <w:iCs w:val="0"/>
          <w:sz w:val="28"/>
          <w:szCs w:val="28"/>
        </w:rPr>
        <w:t xml:space="preserve">     </w:t>
      </w:r>
    </w:p>
    <w:p>
      <w:pPr>
        <w:spacing w:before="0" w:after="0"/>
        <w:jc w:val="left"/>
        <w:rPr>
          <w:rStyle w:val="text199"/>
          <w:rFonts w:ascii="Times New Roman" w:eastAsia="Times New Roman" w:hAnsi="Times New Roman" w:cs="Times New Roman"/>
          <w:b/>
          <w:bCs/>
          <w:i w:val="0"/>
          <w:iCs w:val="0"/>
          <w:sz w:val="20"/>
          <w:szCs w:val="20"/>
        </w:rPr>
      </w:pPr>
    </w:p>
    <w:p>
      <w:pPr>
        <w:spacing w:before="0" w:after="0"/>
        <w:jc w:val="left"/>
        <w:rPr>
          <w:rStyle w:val="text200"/>
          <w:rFonts w:ascii="Times New Roman" w:eastAsia="Times New Roman" w:hAnsi="Times New Roman" w:cs="Times New Roman"/>
          <w:b/>
          <w:bCs/>
          <w:i w:val="0"/>
          <w:iCs w:val="0"/>
          <w:sz w:val="20"/>
          <w:szCs w:val="20"/>
        </w:rPr>
      </w:pPr>
    </w:p>
    <w:p>
      <w:pPr>
        <w:spacing w:before="0" w:after="0"/>
        <w:jc w:val="left"/>
        <w:rPr>
          <w:rFonts w:ascii="Times New Roman" w:eastAsia="Times New Roman" w:hAnsi="Times New Roman" w:cs="Times New Roman"/>
          <w:b/>
          <w:bCs/>
          <w:i w:val="0"/>
          <w:iCs w:val="0"/>
          <w:sz w:val="20"/>
          <w:szCs w:val="20"/>
        </w:rPr>
      </w:pPr>
      <w:r>
        <w:rPr>
          <w:rFonts w:ascii="Times New Roman" w:eastAsia="Times New Roman" w:hAnsi="Times New Roman" w:cs="Times New Roman"/>
          <w:b/>
          <w:bCs/>
          <w:i w:val="0"/>
          <w:iCs w:val="0"/>
          <w:sz w:val="20"/>
          <w:szCs w:val="20"/>
        </w:rPr>
        <w:t xml:space="preserve">                                       </w:t>
      </w:r>
    </w:p>
    <w:p>
      <w:pPr>
        <w:spacing w:before="6" w:after="0"/>
        <w:jc w:val="left"/>
        <w:rPr>
          <w:rStyle w:val="text201"/>
          <w:rFonts w:ascii="Times New Roman" w:eastAsia="Times New Roman" w:hAnsi="Times New Roman" w:cs="Times New Roman"/>
          <w:b/>
          <w:bCs/>
          <w:i w:val="0"/>
          <w:iCs w:val="0"/>
          <w:sz w:val="17"/>
          <w:szCs w:val="17"/>
        </w:rPr>
      </w:pPr>
    </w:p>
    <w:p>
      <w:pPr>
        <w:spacing w:before="0" w:after="0"/>
        <w:jc w:val="left"/>
        <w:rPr>
          <w:rStyle w:val="text202"/>
          <w:rFonts w:ascii="Times New Roman" w:eastAsia="Times New Roman" w:hAnsi="Times New Roman" w:cs="Times New Roman"/>
          <w:b/>
          <w:bCs/>
          <w:i w:val="0"/>
          <w:iCs w:val="0"/>
        </w:rPr>
      </w:pPr>
    </w:p>
    <w:p>
      <w:pPr>
        <w:spacing w:before="0" w:after="24"/>
        <w:ind w:left="2030" w:right="0" w:firstLine="0"/>
        <w:jc w:val="left"/>
        <w:rPr>
          <w:rFonts w:ascii="Times New Roman" w:eastAsia="Times New Roman" w:hAnsi="Times New Roman" w:cs="Times New Roman"/>
          <w:b/>
          <w:bCs/>
          <w:i w:val="0"/>
          <w:iCs w:val="0"/>
          <w:sz w:val="28"/>
          <w:szCs w:val="28"/>
        </w:rPr>
      </w:pPr>
      <w:bookmarkStart w:id="3" w:name="_TOC_250009"/>
      <w:r>
        <w:rPr>
          <w:rFonts w:ascii="Times New Roman" w:eastAsia="Times New Roman" w:hAnsi="Times New Roman" w:cs="Times New Roman"/>
          <w:b/>
          <w:bCs/>
          <w:i w:val="0"/>
          <w:iCs w:val="0"/>
          <w:sz w:val="28"/>
          <w:szCs w:val="28"/>
        </w:rPr>
        <w:t>Use</w:t>
      </w:r>
      <w:bookmarkEnd w:id="3"/>
      <w:r>
        <w:rPr>
          <w:rFonts w:ascii="Times New Roman" w:eastAsia="Times New Roman" w:hAnsi="Times New Roman" w:cs="Times New Roman"/>
          <w:b/>
          <w:bCs/>
          <w:i w:val="0"/>
          <w:iCs w:val="0"/>
          <w:sz w:val="28"/>
          <w:szCs w:val="28"/>
        </w:rPr>
        <w:t>Stories:</w:t>
      </w:r>
    </w:p>
    <w:p>
      <w:pPr>
        <w:pStyle w:val="Heading1"/>
        <w:keepNext w:val="0"/>
        <w:keepLines w:val="0"/>
        <w:spacing w:before="0" w:after="24"/>
        <w:ind w:left="805"/>
        <w:jc w:val="left"/>
        <w:rPr>
          <w:rStyle w:val="text203"/>
          <w:iCs w:val="0"/>
          <w:sz w:val="28"/>
          <w:szCs w:val="28"/>
        </w:rPr>
      </w:pPr>
    </w:p>
    <w:tbl>
      <w:tblPr>
        <w:tblStyle w:val="TableNormal"/>
        <w:tblInd w:w="397" w:type="dxa"/>
        <w:tblCellMar>
          <w:top w:w="15" w:type="dxa"/>
          <w:left w:w="15" w:type="dxa"/>
          <w:bottom w:w="15" w:type="dxa"/>
          <w:right w:w="15" w:type="dxa"/>
        </w:tblCellMar>
      </w:tblPr>
      <w:tblGrid>
        <w:gridCol w:w="646"/>
        <w:gridCol w:w="1550"/>
        <w:gridCol w:w="5869"/>
        <w:gridCol w:w="2153"/>
      </w:tblGrid>
      <w:tr>
        <w:tblPrEx>
          <w:tblInd w:w="397" w:type="dxa"/>
          <w:tblCellMar>
            <w:top w:w="15" w:type="dxa"/>
            <w:left w:w="15" w:type="dxa"/>
            <w:bottom w:w="15" w:type="dxa"/>
            <w:right w:w="15" w:type="dxa"/>
          </w:tblCellMar>
        </w:tblPrEx>
        <w:trPr>
          <w:trHeight w:val="424"/>
        </w:trPr>
        <w:tc>
          <w:tcPr>
            <w:tcW w:w="646" w:type="dxa"/>
            <w:tcBorders>
              <w:top w:val="single" w:sz="4" w:space="0" w:color="000000"/>
              <w:left w:val="single" w:sz="4" w:space="0" w:color="000000"/>
              <w:bottom w:val="single" w:sz="4" w:space="0" w:color="000000"/>
              <w:right w:val="single" w:sz="4" w:space="0" w:color="000000"/>
            </w:tcBorders>
            <w:noWrap w:val="0"/>
            <w:tcMar>
              <w:top w:w="0" w:type="dxa"/>
              <w:left w:w="0" w:type="dxa"/>
              <w:bottom w:w="0" w:type="dxa"/>
              <w:right w:w="0" w:type="dxa"/>
            </w:tcMar>
            <w:vAlign w:val="top"/>
            <w:hideMark/>
          </w:tcPr>
          <w:p>
            <w:pPr>
              <w:spacing w:before="20" w:after="0"/>
              <w:ind w:right="59"/>
              <w:jc w:val="right"/>
              <w:rPr>
                <w:rFonts w:ascii="Times New Roman" w:eastAsia="Times New Roman" w:hAnsi="Times New Roman" w:cs="Times New Roman"/>
                <w:b/>
                <w:bCs/>
                <w:i w:val="0"/>
                <w:iCs w:val="0"/>
                <w:smallCaps w:val="0"/>
                <w:color w:val="000000"/>
                <w:sz w:val="22"/>
                <w:szCs w:val="22"/>
              </w:rPr>
            </w:pPr>
            <w:r>
              <w:rPr>
                <w:rFonts w:ascii="Times New Roman" w:eastAsia="Times New Roman" w:hAnsi="Times New Roman" w:cs="Times New Roman"/>
                <w:b/>
                <w:bCs/>
                <w:i w:val="0"/>
                <w:iCs w:val="0"/>
                <w:smallCaps w:val="0"/>
                <w:color w:val="000000"/>
                <w:sz w:val="22"/>
                <w:szCs w:val="22"/>
              </w:rPr>
              <w:t>S.No</w:t>
            </w:r>
          </w:p>
        </w:tc>
        <w:tc>
          <w:tcPr>
            <w:tcW w:w="1550" w:type="dxa"/>
            <w:tcBorders>
              <w:top w:val="single" w:sz="4" w:space="0" w:color="000000"/>
              <w:left w:val="single" w:sz="4" w:space="0" w:color="000000"/>
              <w:bottom w:val="single" w:sz="4" w:space="0" w:color="000000"/>
              <w:right w:val="single" w:sz="4" w:space="0" w:color="000000"/>
            </w:tcBorders>
            <w:noWrap w:val="0"/>
            <w:tcMar>
              <w:top w:w="0" w:type="dxa"/>
              <w:left w:w="0" w:type="dxa"/>
              <w:bottom w:w="0" w:type="dxa"/>
              <w:right w:w="0" w:type="dxa"/>
            </w:tcMar>
            <w:vAlign w:val="top"/>
            <w:hideMark/>
          </w:tcPr>
          <w:p>
            <w:pPr>
              <w:spacing w:before="20" w:after="0"/>
              <w:ind w:left="115"/>
              <w:jc w:val="left"/>
              <w:rPr>
                <w:rFonts w:ascii="Times New Roman" w:eastAsia="Times New Roman" w:hAnsi="Times New Roman" w:cs="Times New Roman"/>
                <w:b/>
                <w:bCs/>
                <w:i w:val="0"/>
                <w:iCs w:val="0"/>
                <w:smallCaps w:val="0"/>
                <w:color w:val="000000"/>
                <w:sz w:val="22"/>
                <w:szCs w:val="22"/>
              </w:rPr>
            </w:pPr>
            <w:r>
              <w:rPr>
                <w:rFonts w:ascii="Times New Roman" w:eastAsia="Times New Roman" w:hAnsi="Times New Roman" w:cs="Times New Roman"/>
                <w:b/>
                <w:bCs/>
                <w:i w:val="0"/>
                <w:iCs w:val="0"/>
                <w:smallCaps w:val="0"/>
                <w:color w:val="000000"/>
                <w:sz w:val="22"/>
                <w:szCs w:val="22"/>
              </w:rPr>
              <w:t>Component</w:t>
            </w:r>
          </w:p>
        </w:tc>
        <w:tc>
          <w:tcPr>
            <w:tcW w:w="5869" w:type="dxa"/>
            <w:tcBorders>
              <w:top w:val="single" w:sz="4" w:space="0" w:color="000000"/>
              <w:left w:val="single" w:sz="4" w:space="0" w:color="000000"/>
              <w:bottom w:val="single" w:sz="4" w:space="0" w:color="000000"/>
              <w:right w:val="single" w:sz="4" w:space="0" w:color="000000"/>
            </w:tcBorders>
            <w:noWrap w:val="0"/>
            <w:tcMar>
              <w:top w:w="0" w:type="dxa"/>
              <w:left w:w="0" w:type="dxa"/>
              <w:bottom w:w="0" w:type="dxa"/>
              <w:right w:w="0" w:type="dxa"/>
            </w:tcMar>
            <w:vAlign w:val="top"/>
            <w:hideMark/>
          </w:tcPr>
          <w:p>
            <w:pPr>
              <w:spacing w:before="20" w:after="0"/>
              <w:ind w:left="111"/>
              <w:jc w:val="left"/>
              <w:rPr>
                <w:rFonts w:ascii="Times New Roman" w:eastAsia="Times New Roman" w:hAnsi="Times New Roman" w:cs="Times New Roman"/>
                <w:b/>
                <w:bCs/>
                <w:i w:val="0"/>
                <w:iCs w:val="0"/>
                <w:smallCaps w:val="0"/>
                <w:color w:val="000000"/>
                <w:sz w:val="22"/>
                <w:szCs w:val="22"/>
              </w:rPr>
            </w:pPr>
            <w:r>
              <w:rPr>
                <w:rFonts w:ascii="Times New Roman" w:eastAsia="Times New Roman" w:hAnsi="Times New Roman" w:cs="Times New Roman"/>
                <w:b/>
                <w:bCs/>
                <w:i w:val="0"/>
                <w:iCs w:val="0"/>
                <w:smallCaps w:val="0"/>
                <w:color w:val="000000"/>
                <w:sz w:val="22"/>
                <w:szCs w:val="22"/>
              </w:rPr>
              <w:t>Description</w:t>
            </w:r>
          </w:p>
        </w:tc>
        <w:tc>
          <w:tcPr>
            <w:tcW w:w="2153" w:type="dxa"/>
            <w:tcBorders>
              <w:top w:val="single" w:sz="4" w:space="0" w:color="000000"/>
              <w:left w:val="single" w:sz="4" w:space="0" w:color="000000"/>
              <w:bottom w:val="single" w:sz="4" w:space="0" w:color="000000"/>
              <w:right w:val="single" w:sz="4" w:space="0" w:color="000000"/>
            </w:tcBorders>
            <w:noWrap w:val="0"/>
            <w:tcMar>
              <w:top w:w="0" w:type="dxa"/>
              <w:left w:w="0" w:type="dxa"/>
              <w:bottom w:w="0" w:type="dxa"/>
              <w:right w:w="0" w:type="dxa"/>
            </w:tcMar>
            <w:vAlign w:val="top"/>
            <w:hideMark/>
          </w:tcPr>
          <w:p>
            <w:pPr>
              <w:spacing w:before="20" w:after="0"/>
              <w:ind w:left="112"/>
              <w:jc w:val="left"/>
              <w:rPr>
                <w:rFonts w:ascii="Times New Roman" w:eastAsia="Times New Roman" w:hAnsi="Times New Roman" w:cs="Times New Roman"/>
                <w:b/>
                <w:bCs/>
                <w:i w:val="0"/>
                <w:iCs w:val="0"/>
                <w:smallCaps w:val="0"/>
                <w:color w:val="000000"/>
                <w:sz w:val="22"/>
                <w:szCs w:val="22"/>
              </w:rPr>
            </w:pPr>
            <w:r>
              <w:rPr>
                <w:rFonts w:ascii="Times New Roman" w:eastAsia="Times New Roman" w:hAnsi="Times New Roman" w:cs="Times New Roman"/>
                <w:b/>
                <w:bCs/>
                <w:i w:val="0"/>
                <w:iCs w:val="0"/>
                <w:smallCaps w:val="0"/>
                <w:color w:val="000000"/>
                <w:sz w:val="22"/>
                <w:szCs w:val="22"/>
              </w:rPr>
              <w:t>Technology</w:t>
            </w:r>
          </w:p>
        </w:tc>
      </w:tr>
      <w:tr>
        <w:tblPrEx>
          <w:tblInd w:w="397" w:type="dxa"/>
          <w:tblCellMar>
            <w:top w:w="15" w:type="dxa"/>
            <w:left w:w="15" w:type="dxa"/>
            <w:bottom w:w="15" w:type="dxa"/>
            <w:right w:w="15" w:type="dxa"/>
          </w:tblCellMar>
        </w:tblPrEx>
        <w:trPr>
          <w:trHeight w:val="892"/>
        </w:trPr>
        <w:tc>
          <w:tcPr>
            <w:tcW w:w="646" w:type="dxa"/>
            <w:tcBorders>
              <w:top w:val="single" w:sz="4" w:space="0" w:color="000000"/>
              <w:left w:val="single" w:sz="4" w:space="0" w:color="000000"/>
              <w:bottom w:val="single" w:sz="4" w:space="0" w:color="000000"/>
              <w:right w:val="single" w:sz="4" w:space="0" w:color="000000"/>
            </w:tcBorders>
            <w:noWrap w:val="0"/>
            <w:tcMar>
              <w:top w:w="0" w:type="dxa"/>
              <w:left w:w="0" w:type="dxa"/>
              <w:bottom w:w="0" w:type="dxa"/>
              <w:right w:w="0" w:type="dxa"/>
            </w:tcMar>
            <w:vAlign w:val="top"/>
            <w:hideMark/>
          </w:tcPr>
          <w:p>
            <w:pPr>
              <w:spacing w:before="17" w:after="0"/>
              <w:ind w:right="57"/>
              <w:jc w:val="right"/>
              <w:rPr>
                <w:rFonts w:ascii="Times New Roman" w:eastAsia="Times New Roman" w:hAnsi="Times New Roman" w:cs="Times New Roman"/>
                <w:b w:val="0"/>
                <w:bCs w:val="0"/>
                <w:i w:val="0"/>
                <w:iCs w:val="0"/>
                <w:smallCaps w:val="0"/>
                <w:color w:val="000000"/>
                <w:sz w:val="22"/>
                <w:szCs w:val="22"/>
              </w:rPr>
            </w:pPr>
            <w:r>
              <w:rPr>
                <w:rFonts w:ascii="Times New Roman" w:eastAsia="Times New Roman" w:hAnsi="Times New Roman" w:cs="Times New Roman"/>
                <w:b w:val="0"/>
                <w:bCs w:val="0"/>
                <w:i w:val="0"/>
                <w:iCs w:val="0"/>
                <w:smallCaps w:val="0"/>
                <w:color w:val="000000"/>
                <w:sz w:val="22"/>
                <w:szCs w:val="22"/>
              </w:rPr>
              <w:t>1.</w:t>
            </w:r>
          </w:p>
        </w:tc>
        <w:tc>
          <w:tcPr>
            <w:tcW w:w="1550" w:type="dxa"/>
            <w:tcBorders>
              <w:top w:val="single" w:sz="4" w:space="0" w:color="000000"/>
              <w:left w:val="single" w:sz="4" w:space="0" w:color="000000"/>
              <w:bottom w:val="single" w:sz="4" w:space="0" w:color="000000"/>
              <w:right w:val="single" w:sz="4" w:space="0" w:color="000000"/>
            </w:tcBorders>
            <w:noWrap w:val="0"/>
            <w:tcMar>
              <w:top w:w="0" w:type="dxa"/>
              <w:left w:w="0" w:type="dxa"/>
              <w:bottom w:w="0" w:type="dxa"/>
              <w:right w:w="0" w:type="dxa"/>
            </w:tcMar>
            <w:vAlign w:val="top"/>
            <w:hideMark/>
          </w:tcPr>
          <w:p>
            <w:pPr>
              <w:spacing w:before="17" w:after="0"/>
              <w:ind w:left="115"/>
              <w:jc w:val="left"/>
              <w:rPr>
                <w:rFonts w:ascii="Times New Roman" w:eastAsia="Times New Roman" w:hAnsi="Times New Roman" w:cs="Times New Roman"/>
                <w:b w:val="0"/>
                <w:bCs w:val="0"/>
                <w:i w:val="0"/>
                <w:iCs w:val="0"/>
                <w:smallCaps w:val="0"/>
                <w:color w:val="000000"/>
                <w:sz w:val="22"/>
                <w:szCs w:val="22"/>
              </w:rPr>
            </w:pPr>
            <w:r>
              <w:rPr>
                <w:rFonts w:ascii="Times New Roman" w:eastAsia="Times New Roman" w:hAnsi="Times New Roman" w:cs="Times New Roman"/>
                <w:b w:val="0"/>
                <w:bCs w:val="0"/>
                <w:i w:val="0"/>
                <w:iCs w:val="0"/>
                <w:smallCaps w:val="0"/>
                <w:color w:val="000000"/>
                <w:sz w:val="22"/>
                <w:szCs w:val="22"/>
              </w:rPr>
              <w:t>Classification of phishing atttacks</w:t>
            </w:r>
          </w:p>
        </w:tc>
        <w:tc>
          <w:tcPr>
            <w:tcW w:w="5869" w:type="dxa"/>
            <w:tcBorders>
              <w:top w:val="single" w:sz="4" w:space="0" w:color="000000"/>
              <w:left w:val="single" w:sz="4" w:space="0" w:color="000000"/>
              <w:bottom w:val="single" w:sz="4" w:space="0" w:color="000000"/>
              <w:right w:val="single" w:sz="4" w:space="0" w:color="000000"/>
            </w:tcBorders>
            <w:noWrap w:val="0"/>
            <w:tcMar>
              <w:top w:w="0" w:type="dxa"/>
              <w:left w:w="0" w:type="dxa"/>
              <w:bottom w:w="0" w:type="dxa"/>
              <w:right w:w="0" w:type="dxa"/>
            </w:tcMar>
            <w:vAlign w:val="top"/>
            <w:hideMark/>
          </w:tcPr>
          <w:p>
            <w:pPr>
              <w:spacing w:before="15" w:after="0" w:line="259" w:lineRule="auto"/>
              <w:ind w:left="111" w:right="41"/>
              <w:jc w:val="left"/>
              <w:rPr>
                <w:rFonts w:ascii="Times New Roman" w:eastAsia="Times New Roman" w:hAnsi="Times New Roman" w:cs="Times New Roman"/>
                <w:b w:val="0"/>
                <w:bCs w:val="0"/>
                <w:i w:val="0"/>
                <w:iCs w:val="0"/>
                <w:smallCaps w:val="0"/>
                <w:color w:val="000000"/>
              </w:rPr>
            </w:pPr>
            <w:r>
              <w:rPr>
                <w:rStyle w:val="text204"/>
                <w:rFonts w:ascii="Times New Roman" w:eastAsia="Times New Roman" w:hAnsi="Times New Roman" w:cs="Times New Roman"/>
                <w:b w:val="0"/>
                <w:bCs w:val="0"/>
                <w:i w:val="0"/>
                <w:iCs w:val="0"/>
                <w:smallCaps w:val="0"/>
                <w:color w:val="1F2023"/>
              </w:rPr>
              <w:t>Phishing websites are challenging to an organization.</w:t>
            </w:r>
          </w:p>
        </w:tc>
        <w:tc>
          <w:tcPr>
            <w:tcW w:w="2153" w:type="dxa"/>
            <w:tcBorders>
              <w:top w:val="single" w:sz="4" w:space="0" w:color="000000"/>
              <w:left w:val="single" w:sz="4" w:space="0" w:color="000000"/>
              <w:bottom w:val="single" w:sz="4" w:space="0" w:color="000000"/>
              <w:right w:val="single" w:sz="4" w:space="0" w:color="000000"/>
            </w:tcBorders>
            <w:noWrap w:val="0"/>
            <w:tcMar>
              <w:top w:w="0" w:type="dxa"/>
              <w:left w:w="0" w:type="dxa"/>
              <w:bottom w:w="0" w:type="dxa"/>
              <w:right w:w="0" w:type="dxa"/>
            </w:tcMar>
            <w:vAlign w:val="top"/>
            <w:hideMark/>
          </w:tcPr>
          <w:p>
            <w:pPr>
              <w:spacing w:before="17" w:after="0" w:line="259" w:lineRule="auto"/>
              <w:ind w:left="112" w:right="656"/>
              <w:jc w:val="left"/>
              <w:rPr>
                <w:rFonts w:ascii="Times New Roman" w:eastAsia="Times New Roman" w:hAnsi="Times New Roman" w:cs="Times New Roman"/>
                <w:b w:val="0"/>
                <w:bCs w:val="0"/>
                <w:i w:val="0"/>
                <w:iCs w:val="0"/>
                <w:smallCaps w:val="0"/>
                <w:color w:val="000000"/>
                <w:sz w:val="22"/>
                <w:szCs w:val="22"/>
              </w:rPr>
            </w:pPr>
            <w:r>
              <w:rPr>
                <w:rFonts w:ascii="Times New Roman" w:eastAsia="Times New Roman" w:hAnsi="Times New Roman" w:cs="Times New Roman"/>
                <w:b w:val="0"/>
                <w:bCs w:val="0"/>
                <w:i w:val="0"/>
                <w:iCs w:val="0"/>
                <w:smallCaps w:val="0"/>
                <w:color w:val="000000"/>
                <w:sz w:val="22"/>
                <w:szCs w:val="22"/>
              </w:rPr>
              <w:t>Machine learning</w:t>
            </w:r>
          </w:p>
        </w:tc>
      </w:tr>
      <w:tr>
        <w:tblPrEx>
          <w:tblInd w:w="397" w:type="dxa"/>
          <w:tblCellMar>
            <w:top w:w="15" w:type="dxa"/>
            <w:left w:w="15" w:type="dxa"/>
            <w:bottom w:w="15" w:type="dxa"/>
            <w:right w:w="15" w:type="dxa"/>
          </w:tblCellMar>
        </w:tblPrEx>
        <w:trPr>
          <w:trHeight w:val="912"/>
        </w:trPr>
        <w:tc>
          <w:tcPr>
            <w:tcW w:w="646" w:type="dxa"/>
            <w:tcBorders>
              <w:top w:val="single" w:sz="4" w:space="0" w:color="000000"/>
              <w:left w:val="single" w:sz="4" w:space="0" w:color="000000"/>
              <w:bottom w:val="single" w:sz="4" w:space="0" w:color="000000"/>
              <w:right w:val="single" w:sz="4" w:space="0" w:color="000000"/>
            </w:tcBorders>
            <w:noWrap w:val="0"/>
            <w:tcMar>
              <w:top w:w="0" w:type="dxa"/>
              <w:left w:w="0" w:type="dxa"/>
              <w:bottom w:w="0" w:type="dxa"/>
              <w:right w:w="0" w:type="dxa"/>
            </w:tcMar>
            <w:vAlign w:val="top"/>
            <w:hideMark/>
          </w:tcPr>
          <w:p>
            <w:pPr>
              <w:spacing w:before="17" w:after="0"/>
              <w:ind w:right="57"/>
              <w:jc w:val="right"/>
              <w:rPr>
                <w:rFonts w:ascii="Times New Roman" w:eastAsia="Times New Roman" w:hAnsi="Times New Roman" w:cs="Times New Roman"/>
                <w:b w:val="0"/>
                <w:bCs w:val="0"/>
                <w:i w:val="0"/>
                <w:iCs w:val="0"/>
                <w:smallCaps w:val="0"/>
                <w:color w:val="000000"/>
                <w:sz w:val="22"/>
                <w:szCs w:val="22"/>
              </w:rPr>
            </w:pPr>
            <w:r>
              <w:rPr>
                <w:rFonts w:ascii="Times New Roman" w:eastAsia="Times New Roman" w:hAnsi="Times New Roman" w:cs="Times New Roman"/>
                <w:b w:val="0"/>
                <w:bCs w:val="0"/>
                <w:i w:val="0"/>
                <w:iCs w:val="0"/>
                <w:smallCaps w:val="0"/>
                <w:color w:val="000000"/>
                <w:sz w:val="22"/>
                <w:szCs w:val="22"/>
              </w:rPr>
              <w:t>2.</w:t>
            </w:r>
          </w:p>
        </w:tc>
        <w:tc>
          <w:tcPr>
            <w:tcW w:w="1550" w:type="dxa"/>
            <w:tcBorders>
              <w:top w:val="single" w:sz="4" w:space="0" w:color="000000"/>
              <w:left w:val="single" w:sz="4" w:space="0" w:color="000000"/>
              <w:bottom w:val="single" w:sz="4" w:space="0" w:color="000000"/>
              <w:right w:val="single" w:sz="4" w:space="0" w:color="000000"/>
            </w:tcBorders>
            <w:noWrap w:val="0"/>
            <w:tcMar>
              <w:top w:w="0" w:type="dxa"/>
              <w:left w:w="0" w:type="dxa"/>
              <w:bottom w:w="0" w:type="dxa"/>
              <w:right w:w="0" w:type="dxa"/>
            </w:tcMar>
            <w:vAlign w:val="top"/>
            <w:hideMark/>
          </w:tcPr>
          <w:p>
            <w:pPr>
              <w:spacing w:before="17" w:after="0"/>
              <w:ind w:left="115"/>
              <w:jc w:val="left"/>
              <w:rPr>
                <w:rFonts w:ascii="Times New Roman" w:eastAsia="Times New Roman" w:hAnsi="Times New Roman" w:cs="Times New Roman"/>
                <w:b w:val="0"/>
                <w:bCs w:val="0"/>
                <w:i w:val="0"/>
                <w:iCs w:val="0"/>
                <w:smallCaps w:val="0"/>
                <w:color w:val="000000"/>
                <w:sz w:val="22"/>
                <w:szCs w:val="22"/>
              </w:rPr>
            </w:pPr>
            <w:r>
              <w:rPr>
                <w:rFonts w:ascii="Times New Roman" w:eastAsia="Times New Roman" w:hAnsi="Times New Roman" w:cs="Times New Roman"/>
                <w:b w:val="0"/>
                <w:bCs w:val="0"/>
                <w:i w:val="0"/>
                <w:iCs w:val="0"/>
                <w:smallCaps w:val="0"/>
                <w:color w:val="000000"/>
                <w:sz w:val="22"/>
                <w:szCs w:val="22"/>
              </w:rPr>
              <w:t>Phishing detection appproaches</w:t>
            </w:r>
          </w:p>
        </w:tc>
        <w:tc>
          <w:tcPr>
            <w:tcW w:w="5869" w:type="dxa"/>
            <w:tcBorders>
              <w:top w:val="single" w:sz="4" w:space="0" w:color="000000"/>
              <w:left w:val="single" w:sz="4" w:space="0" w:color="000000"/>
              <w:bottom w:val="single" w:sz="4" w:space="0" w:color="000000"/>
              <w:right w:val="single" w:sz="4" w:space="0" w:color="000000"/>
            </w:tcBorders>
            <w:noWrap w:val="0"/>
            <w:tcMar>
              <w:top w:w="0" w:type="dxa"/>
              <w:left w:w="0" w:type="dxa"/>
              <w:bottom w:w="0" w:type="dxa"/>
              <w:right w:w="0" w:type="dxa"/>
            </w:tcMar>
            <w:vAlign w:val="top"/>
            <w:hideMark/>
          </w:tcPr>
          <w:p>
            <w:pPr>
              <w:spacing w:before="16" w:after="0" w:line="259" w:lineRule="auto"/>
              <w:ind w:left="111" w:right="558"/>
              <w:jc w:val="left"/>
              <w:rPr>
                <w:rFonts w:ascii="Times New Roman" w:eastAsia="Times New Roman" w:hAnsi="Times New Roman" w:cs="Times New Roman"/>
                <w:b w:val="0"/>
                <w:bCs w:val="0"/>
                <w:i w:val="0"/>
                <w:iCs w:val="0"/>
                <w:smallCaps w:val="0"/>
                <w:color w:val="000000"/>
              </w:rPr>
            </w:pPr>
            <w:r>
              <w:rPr>
                <w:rFonts w:ascii="Times New Roman" w:eastAsia="Times New Roman" w:hAnsi="Times New Roman" w:cs="Times New Roman"/>
                <w:b w:val="0"/>
                <w:bCs w:val="0"/>
                <w:i w:val="0"/>
                <w:iCs w:val="0"/>
                <w:smallCaps w:val="0"/>
                <w:color w:val="000000"/>
              </w:rPr>
              <w:t>Phishing detection schemes which detect phishing on the server side are better than phishing prevention.</w:t>
            </w:r>
          </w:p>
        </w:tc>
        <w:tc>
          <w:tcPr>
            <w:tcW w:w="2153" w:type="dxa"/>
            <w:tcBorders>
              <w:top w:val="single" w:sz="4" w:space="0" w:color="000000"/>
              <w:left w:val="single" w:sz="4" w:space="0" w:color="000000"/>
              <w:bottom w:val="single" w:sz="4" w:space="0" w:color="000000"/>
              <w:right w:val="single" w:sz="4" w:space="0" w:color="000000"/>
            </w:tcBorders>
            <w:noWrap w:val="0"/>
            <w:tcMar>
              <w:top w:w="0" w:type="dxa"/>
              <w:left w:w="0" w:type="dxa"/>
              <w:bottom w:w="0" w:type="dxa"/>
              <w:right w:w="0" w:type="dxa"/>
            </w:tcMar>
            <w:vAlign w:val="top"/>
            <w:hideMark/>
          </w:tcPr>
          <w:p>
            <w:pPr>
              <w:spacing w:before="17" w:after="0"/>
              <w:ind w:left="112"/>
              <w:jc w:val="left"/>
              <w:rPr>
                <w:rFonts w:ascii="Times New Roman" w:eastAsia="Times New Roman" w:hAnsi="Times New Roman" w:cs="Times New Roman"/>
                <w:b w:val="0"/>
                <w:bCs w:val="0"/>
                <w:i w:val="0"/>
                <w:iCs w:val="0"/>
                <w:smallCaps w:val="0"/>
                <w:color w:val="000000"/>
                <w:sz w:val="22"/>
                <w:szCs w:val="22"/>
              </w:rPr>
            </w:pPr>
            <w:r>
              <w:rPr>
                <w:rFonts w:ascii="Times New Roman" w:eastAsia="Times New Roman" w:hAnsi="Times New Roman" w:cs="Times New Roman"/>
                <w:b w:val="0"/>
                <w:bCs w:val="0"/>
                <w:i w:val="0"/>
                <w:iCs w:val="0"/>
                <w:smallCaps w:val="0"/>
                <w:color w:val="000000"/>
                <w:sz w:val="22"/>
                <w:szCs w:val="22"/>
              </w:rPr>
              <w:t>Machine learning</w:t>
            </w:r>
          </w:p>
        </w:tc>
      </w:tr>
      <w:tr>
        <w:tblPrEx>
          <w:tblInd w:w="397" w:type="dxa"/>
          <w:tblCellMar>
            <w:top w:w="15" w:type="dxa"/>
            <w:left w:w="15" w:type="dxa"/>
            <w:bottom w:w="15" w:type="dxa"/>
            <w:right w:w="15" w:type="dxa"/>
          </w:tblCellMar>
        </w:tblPrEx>
        <w:trPr>
          <w:trHeight w:val="1180"/>
        </w:trPr>
        <w:tc>
          <w:tcPr>
            <w:tcW w:w="646" w:type="dxa"/>
            <w:tcBorders>
              <w:top w:val="single" w:sz="4" w:space="0" w:color="000000"/>
              <w:left w:val="single" w:sz="4" w:space="0" w:color="000000"/>
              <w:bottom w:val="single" w:sz="4" w:space="0" w:color="000000"/>
              <w:right w:val="single" w:sz="4" w:space="0" w:color="000000"/>
            </w:tcBorders>
            <w:noWrap w:val="0"/>
            <w:tcMar>
              <w:top w:w="0" w:type="dxa"/>
              <w:left w:w="0" w:type="dxa"/>
              <w:bottom w:w="0" w:type="dxa"/>
              <w:right w:w="0" w:type="dxa"/>
            </w:tcMar>
            <w:vAlign w:val="top"/>
            <w:hideMark/>
          </w:tcPr>
          <w:p>
            <w:pPr>
              <w:spacing w:before="17" w:after="0"/>
              <w:ind w:right="57"/>
              <w:jc w:val="right"/>
              <w:rPr>
                <w:rFonts w:ascii="Times New Roman" w:eastAsia="Times New Roman" w:hAnsi="Times New Roman" w:cs="Times New Roman"/>
                <w:b w:val="0"/>
                <w:bCs w:val="0"/>
                <w:i w:val="0"/>
                <w:iCs w:val="0"/>
                <w:smallCaps w:val="0"/>
                <w:color w:val="000000"/>
                <w:sz w:val="22"/>
                <w:szCs w:val="22"/>
              </w:rPr>
            </w:pPr>
            <w:r>
              <w:rPr>
                <w:rFonts w:ascii="Times New Roman" w:eastAsia="Times New Roman" w:hAnsi="Times New Roman" w:cs="Times New Roman"/>
                <w:b w:val="0"/>
                <w:bCs w:val="0"/>
                <w:i w:val="0"/>
                <w:iCs w:val="0"/>
                <w:smallCaps w:val="0"/>
                <w:color w:val="000000"/>
                <w:sz w:val="22"/>
                <w:szCs w:val="22"/>
              </w:rPr>
              <w:t>3.</w:t>
            </w:r>
          </w:p>
        </w:tc>
        <w:tc>
          <w:tcPr>
            <w:tcW w:w="1550" w:type="dxa"/>
            <w:tcBorders>
              <w:top w:val="single" w:sz="4" w:space="0" w:color="000000"/>
              <w:left w:val="single" w:sz="4" w:space="0" w:color="000000"/>
              <w:bottom w:val="single" w:sz="4" w:space="0" w:color="000000"/>
              <w:right w:val="single" w:sz="4" w:space="0" w:color="000000"/>
            </w:tcBorders>
            <w:noWrap w:val="0"/>
            <w:tcMar>
              <w:top w:w="0" w:type="dxa"/>
              <w:left w:w="0" w:type="dxa"/>
              <w:bottom w:w="0" w:type="dxa"/>
              <w:right w:w="0" w:type="dxa"/>
            </w:tcMar>
            <w:vAlign w:val="top"/>
            <w:hideMark/>
          </w:tcPr>
          <w:p>
            <w:pPr>
              <w:spacing w:before="17" w:after="0" w:line="259" w:lineRule="auto"/>
              <w:ind w:left="115" w:right="454"/>
              <w:jc w:val="left"/>
              <w:rPr>
                <w:rFonts w:ascii="Times New Roman" w:eastAsia="Times New Roman" w:hAnsi="Times New Roman" w:cs="Times New Roman"/>
                <w:b w:val="0"/>
                <w:bCs w:val="0"/>
                <w:i w:val="0"/>
                <w:iCs w:val="0"/>
                <w:smallCaps w:val="0"/>
                <w:color w:val="000000"/>
                <w:sz w:val="22"/>
                <w:szCs w:val="22"/>
              </w:rPr>
            </w:pPr>
            <w:r>
              <w:rPr>
                <w:rFonts w:ascii="Times New Roman" w:eastAsia="Times New Roman" w:hAnsi="Times New Roman" w:cs="Times New Roman"/>
                <w:b w:val="0"/>
                <w:bCs w:val="0"/>
                <w:i w:val="0"/>
                <w:iCs w:val="0"/>
                <w:smallCaps w:val="0"/>
                <w:color w:val="000000"/>
                <w:sz w:val="22"/>
                <w:szCs w:val="22"/>
              </w:rPr>
              <w:t>Normal dataset</w:t>
            </w:r>
          </w:p>
        </w:tc>
        <w:tc>
          <w:tcPr>
            <w:tcW w:w="5869" w:type="dxa"/>
            <w:tcBorders>
              <w:top w:val="single" w:sz="4" w:space="0" w:color="000000"/>
              <w:left w:val="single" w:sz="4" w:space="0" w:color="000000"/>
              <w:bottom w:val="single" w:sz="4" w:space="0" w:color="000000"/>
              <w:right w:val="single" w:sz="4" w:space="0" w:color="000000"/>
            </w:tcBorders>
            <w:noWrap w:val="0"/>
            <w:tcMar>
              <w:top w:w="0" w:type="dxa"/>
              <w:left w:w="0" w:type="dxa"/>
              <w:bottom w:w="0" w:type="dxa"/>
              <w:right w:w="0" w:type="dxa"/>
            </w:tcMar>
            <w:vAlign w:val="top"/>
            <w:hideMark/>
          </w:tcPr>
          <w:p>
            <w:pPr>
              <w:spacing w:before="15" w:after="0" w:line="259" w:lineRule="auto"/>
              <w:ind w:right="113"/>
              <w:jc w:val="left"/>
              <w:rPr>
                <w:rFonts w:ascii="Times New Roman" w:eastAsia="Times New Roman" w:hAnsi="Times New Roman" w:cs="Times New Roman"/>
                <w:b w:val="0"/>
                <w:bCs w:val="0"/>
                <w:i w:val="0"/>
                <w:iCs w:val="0"/>
                <w:smallCaps w:val="0"/>
                <w:color w:val="000000"/>
              </w:rPr>
            </w:pPr>
            <w:r>
              <w:rPr>
                <w:rStyle w:val="text205"/>
                <w:rFonts w:ascii="Times New Roman" w:eastAsia="Times New Roman" w:hAnsi="Times New Roman" w:cs="Times New Roman"/>
                <w:b w:val="0"/>
                <w:bCs w:val="0"/>
                <w:i w:val="0"/>
                <w:iCs w:val="0"/>
                <w:smallCaps w:val="0"/>
                <w:color w:val="1F2023"/>
              </w:rPr>
              <w:t xml:space="preserve">It obtains the browsing habits of users from different sources </w:t>
            </w:r>
          </w:p>
        </w:tc>
        <w:tc>
          <w:tcPr>
            <w:tcW w:w="2153" w:type="dxa"/>
            <w:tcBorders>
              <w:top w:val="single" w:sz="4" w:space="0" w:color="000000"/>
              <w:left w:val="single" w:sz="4" w:space="0" w:color="000000"/>
              <w:bottom w:val="single" w:sz="4" w:space="0" w:color="000000"/>
              <w:right w:val="single" w:sz="4" w:space="0" w:color="000000"/>
            </w:tcBorders>
            <w:noWrap w:val="0"/>
            <w:tcMar>
              <w:top w:w="0" w:type="dxa"/>
              <w:left w:w="0" w:type="dxa"/>
              <w:bottom w:w="0" w:type="dxa"/>
              <w:right w:w="0" w:type="dxa"/>
            </w:tcMar>
            <w:vAlign w:val="top"/>
            <w:hideMark/>
          </w:tcPr>
          <w:p>
            <w:pPr>
              <w:spacing w:before="17" w:after="0"/>
              <w:ind w:left="112"/>
              <w:jc w:val="left"/>
              <w:rPr>
                <w:rFonts w:ascii="Times New Roman" w:eastAsia="Times New Roman" w:hAnsi="Times New Roman" w:cs="Times New Roman"/>
                <w:b w:val="0"/>
                <w:bCs w:val="0"/>
                <w:i w:val="0"/>
                <w:iCs w:val="0"/>
                <w:smallCaps w:val="0"/>
                <w:color w:val="000000"/>
                <w:sz w:val="22"/>
                <w:szCs w:val="22"/>
              </w:rPr>
            </w:pPr>
            <w:r>
              <w:rPr>
                <w:rFonts w:ascii="Times New Roman" w:eastAsia="Times New Roman" w:hAnsi="Times New Roman" w:cs="Times New Roman"/>
                <w:b w:val="0"/>
                <w:bCs w:val="0"/>
                <w:i w:val="0"/>
                <w:iCs w:val="0"/>
                <w:smallCaps w:val="0"/>
                <w:color w:val="000000"/>
                <w:sz w:val="22"/>
                <w:szCs w:val="22"/>
              </w:rPr>
              <w:t>Machine Learning</w:t>
            </w:r>
          </w:p>
        </w:tc>
      </w:tr>
      <w:tr>
        <w:tblPrEx>
          <w:tblInd w:w="397" w:type="dxa"/>
          <w:tblCellMar>
            <w:top w:w="15" w:type="dxa"/>
            <w:left w:w="15" w:type="dxa"/>
            <w:bottom w:w="15" w:type="dxa"/>
            <w:right w:w="15" w:type="dxa"/>
          </w:tblCellMar>
        </w:tblPrEx>
        <w:trPr>
          <w:trHeight w:val="611"/>
        </w:trPr>
        <w:tc>
          <w:tcPr>
            <w:tcW w:w="646" w:type="dxa"/>
            <w:tcBorders>
              <w:top w:val="single" w:sz="4" w:space="0" w:color="000000"/>
              <w:left w:val="single" w:sz="4" w:space="0" w:color="000000"/>
              <w:bottom w:val="single" w:sz="4" w:space="0" w:color="000000"/>
              <w:right w:val="single" w:sz="4" w:space="0" w:color="000000"/>
            </w:tcBorders>
            <w:noWrap w:val="0"/>
            <w:tcMar>
              <w:top w:w="0" w:type="dxa"/>
              <w:left w:w="0" w:type="dxa"/>
              <w:bottom w:w="0" w:type="dxa"/>
              <w:right w:w="0" w:type="dxa"/>
            </w:tcMar>
            <w:vAlign w:val="top"/>
            <w:hideMark/>
          </w:tcPr>
          <w:p>
            <w:pPr>
              <w:spacing w:before="17" w:after="0"/>
              <w:ind w:right="57"/>
              <w:jc w:val="right"/>
              <w:rPr>
                <w:rFonts w:ascii="Times New Roman" w:eastAsia="Times New Roman" w:hAnsi="Times New Roman" w:cs="Times New Roman"/>
                <w:b w:val="0"/>
                <w:bCs w:val="0"/>
                <w:i w:val="0"/>
                <w:iCs w:val="0"/>
                <w:smallCaps w:val="0"/>
                <w:color w:val="000000"/>
                <w:sz w:val="22"/>
                <w:szCs w:val="22"/>
              </w:rPr>
            </w:pPr>
            <w:r>
              <w:rPr>
                <w:rFonts w:ascii="Times New Roman" w:eastAsia="Times New Roman" w:hAnsi="Times New Roman" w:cs="Times New Roman"/>
                <w:b w:val="0"/>
                <w:bCs w:val="0"/>
                <w:i w:val="0"/>
                <w:iCs w:val="0"/>
                <w:smallCaps w:val="0"/>
                <w:color w:val="000000"/>
                <w:sz w:val="22"/>
                <w:szCs w:val="22"/>
              </w:rPr>
              <w:t>4.</w:t>
            </w:r>
          </w:p>
        </w:tc>
        <w:tc>
          <w:tcPr>
            <w:tcW w:w="1550" w:type="dxa"/>
            <w:tcBorders>
              <w:top w:val="single" w:sz="4" w:space="0" w:color="000000"/>
              <w:left w:val="single" w:sz="4" w:space="0" w:color="000000"/>
              <w:bottom w:val="single" w:sz="4" w:space="0" w:color="000000"/>
              <w:right w:val="single" w:sz="4" w:space="0" w:color="000000"/>
            </w:tcBorders>
            <w:noWrap w:val="0"/>
            <w:tcMar>
              <w:top w:w="0" w:type="dxa"/>
              <w:left w:w="0" w:type="dxa"/>
              <w:bottom w:w="0" w:type="dxa"/>
              <w:right w:w="0" w:type="dxa"/>
            </w:tcMar>
            <w:vAlign w:val="top"/>
            <w:hideMark/>
          </w:tcPr>
          <w:p>
            <w:pPr>
              <w:spacing w:before="17" w:after="0"/>
              <w:ind w:left="115"/>
              <w:jc w:val="left"/>
              <w:rPr>
                <w:rFonts w:ascii="Times New Roman" w:eastAsia="Times New Roman" w:hAnsi="Times New Roman" w:cs="Times New Roman"/>
                <w:b w:val="0"/>
                <w:bCs w:val="0"/>
                <w:i w:val="0"/>
                <w:iCs w:val="0"/>
                <w:smallCaps w:val="0"/>
                <w:color w:val="000000"/>
                <w:sz w:val="22"/>
                <w:szCs w:val="22"/>
              </w:rPr>
            </w:pPr>
            <w:r>
              <w:rPr>
                <w:rFonts w:ascii="Times New Roman" w:eastAsia="Times New Roman" w:hAnsi="Times New Roman" w:cs="Times New Roman"/>
                <w:b w:val="0"/>
                <w:bCs w:val="0"/>
                <w:i w:val="0"/>
                <w:iCs w:val="0"/>
                <w:smallCaps w:val="0"/>
                <w:color w:val="000000"/>
                <w:sz w:val="22"/>
                <w:szCs w:val="22"/>
              </w:rPr>
              <w:t>Phishing dataset</w:t>
            </w:r>
          </w:p>
        </w:tc>
        <w:tc>
          <w:tcPr>
            <w:tcW w:w="5869" w:type="dxa"/>
            <w:tcBorders>
              <w:top w:val="single" w:sz="4" w:space="0" w:color="000000"/>
              <w:left w:val="single" w:sz="4" w:space="0" w:color="000000"/>
              <w:bottom w:val="single" w:sz="4" w:space="0" w:color="000000"/>
              <w:right w:val="single" w:sz="4" w:space="0" w:color="000000"/>
            </w:tcBorders>
            <w:noWrap w:val="0"/>
            <w:tcMar>
              <w:top w:w="0" w:type="dxa"/>
              <w:left w:w="0" w:type="dxa"/>
              <w:bottom w:w="0" w:type="dxa"/>
              <w:right w:w="0" w:type="dxa"/>
            </w:tcMar>
            <w:vAlign w:val="top"/>
            <w:hideMark/>
          </w:tcPr>
          <w:p>
            <w:pPr>
              <w:spacing w:before="0" w:after="0" w:line="298" w:lineRule="atLeast"/>
              <w:ind w:left="111" w:right="3"/>
              <w:jc w:val="left"/>
              <w:rPr>
                <w:rFonts w:ascii="Times New Roman" w:eastAsia="Times New Roman" w:hAnsi="Times New Roman" w:cs="Times New Roman"/>
                <w:b w:val="0"/>
                <w:bCs w:val="0"/>
                <w:i w:val="0"/>
                <w:iCs w:val="0"/>
                <w:smallCaps w:val="0"/>
                <w:color w:val="000000"/>
              </w:rPr>
            </w:pPr>
            <w:r>
              <w:rPr>
                <w:rFonts w:ascii="Times New Roman" w:eastAsia="Times New Roman" w:hAnsi="Times New Roman" w:cs="Times New Roman"/>
                <w:b w:val="0"/>
                <w:bCs w:val="0"/>
                <w:i w:val="0"/>
                <w:iCs w:val="0"/>
                <w:smallCaps w:val="0"/>
                <w:color w:val="000000"/>
              </w:rPr>
              <w:t>Phishtank is a familiar phishing website benchmark dataset</w:t>
            </w:r>
          </w:p>
        </w:tc>
        <w:tc>
          <w:tcPr>
            <w:tcW w:w="2153" w:type="dxa"/>
            <w:tcBorders>
              <w:top w:val="single" w:sz="4" w:space="0" w:color="000000"/>
              <w:left w:val="single" w:sz="4" w:space="0" w:color="000000"/>
              <w:bottom w:val="single" w:sz="4" w:space="0" w:color="000000"/>
              <w:right w:val="single" w:sz="4" w:space="0" w:color="000000"/>
            </w:tcBorders>
            <w:noWrap w:val="0"/>
            <w:tcMar>
              <w:top w:w="0" w:type="dxa"/>
              <w:left w:w="0" w:type="dxa"/>
              <w:bottom w:w="0" w:type="dxa"/>
              <w:right w:w="0" w:type="dxa"/>
            </w:tcMar>
            <w:vAlign w:val="top"/>
            <w:hideMark/>
          </w:tcPr>
          <w:p>
            <w:pPr>
              <w:spacing w:before="17" w:after="0"/>
              <w:ind w:left="42"/>
              <w:jc w:val="left"/>
              <w:rPr>
                <w:rFonts w:ascii="Times New Roman" w:eastAsia="Times New Roman" w:hAnsi="Times New Roman" w:cs="Times New Roman"/>
                <w:b w:val="0"/>
                <w:bCs w:val="0"/>
                <w:i w:val="0"/>
                <w:iCs w:val="0"/>
                <w:smallCaps w:val="0"/>
                <w:color w:val="000000"/>
                <w:sz w:val="22"/>
                <w:szCs w:val="22"/>
              </w:rPr>
            </w:pPr>
            <w:r>
              <w:rPr>
                <w:rFonts w:ascii="Times New Roman" w:eastAsia="Times New Roman" w:hAnsi="Times New Roman" w:cs="Times New Roman"/>
                <w:b w:val="0"/>
                <w:bCs w:val="0"/>
                <w:i w:val="0"/>
                <w:iCs w:val="0"/>
                <w:smallCaps w:val="0"/>
                <w:color w:val="000000"/>
                <w:sz w:val="22"/>
                <w:szCs w:val="22"/>
              </w:rPr>
              <w:t>Machine Learning</w:t>
            </w:r>
          </w:p>
        </w:tc>
      </w:tr>
      <w:tr>
        <w:tblPrEx>
          <w:tblInd w:w="397" w:type="dxa"/>
          <w:tblCellMar>
            <w:top w:w="15" w:type="dxa"/>
            <w:left w:w="15" w:type="dxa"/>
            <w:bottom w:w="15" w:type="dxa"/>
            <w:right w:w="15" w:type="dxa"/>
          </w:tblCellMar>
        </w:tblPrEx>
        <w:trPr>
          <w:trHeight w:val="895"/>
        </w:trPr>
        <w:tc>
          <w:tcPr>
            <w:tcW w:w="646" w:type="dxa"/>
            <w:tcBorders>
              <w:top w:val="single" w:sz="4" w:space="0" w:color="000000"/>
              <w:left w:val="single" w:sz="4" w:space="0" w:color="000000"/>
              <w:bottom w:val="single" w:sz="4" w:space="0" w:color="000000"/>
              <w:right w:val="single" w:sz="4" w:space="0" w:color="000000"/>
            </w:tcBorders>
            <w:noWrap w:val="0"/>
            <w:tcMar>
              <w:top w:w="0" w:type="dxa"/>
              <w:left w:w="0" w:type="dxa"/>
              <w:bottom w:w="0" w:type="dxa"/>
              <w:right w:w="0" w:type="dxa"/>
            </w:tcMar>
            <w:vAlign w:val="top"/>
            <w:hideMark/>
          </w:tcPr>
          <w:p>
            <w:pPr>
              <w:spacing w:before="20" w:after="0"/>
              <w:ind w:right="57"/>
              <w:jc w:val="right"/>
              <w:rPr>
                <w:rFonts w:ascii="Times New Roman" w:eastAsia="Times New Roman" w:hAnsi="Times New Roman" w:cs="Times New Roman"/>
                <w:b w:val="0"/>
                <w:bCs w:val="0"/>
                <w:i w:val="0"/>
                <w:iCs w:val="0"/>
                <w:smallCaps w:val="0"/>
                <w:color w:val="000000"/>
                <w:sz w:val="22"/>
                <w:szCs w:val="22"/>
              </w:rPr>
            </w:pPr>
            <w:r>
              <w:rPr>
                <w:rFonts w:ascii="Times New Roman" w:eastAsia="Times New Roman" w:hAnsi="Times New Roman" w:cs="Times New Roman"/>
                <w:b w:val="0"/>
                <w:bCs w:val="0"/>
                <w:i w:val="0"/>
                <w:iCs w:val="0"/>
                <w:smallCaps w:val="0"/>
                <w:color w:val="000000"/>
                <w:sz w:val="22"/>
                <w:szCs w:val="22"/>
              </w:rPr>
              <w:t>5.</w:t>
            </w:r>
          </w:p>
        </w:tc>
        <w:tc>
          <w:tcPr>
            <w:tcW w:w="1550" w:type="dxa"/>
            <w:tcBorders>
              <w:top w:val="single" w:sz="4" w:space="0" w:color="000000"/>
              <w:left w:val="single" w:sz="4" w:space="0" w:color="000000"/>
              <w:bottom w:val="single" w:sz="4" w:space="0" w:color="000000"/>
              <w:right w:val="single" w:sz="4" w:space="0" w:color="000000"/>
            </w:tcBorders>
            <w:noWrap w:val="0"/>
            <w:tcMar>
              <w:top w:w="0" w:type="dxa"/>
              <w:left w:w="0" w:type="dxa"/>
              <w:bottom w:w="0" w:type="dxa"/>
              <w:right w:w="0" w:type="dxa"/>
            </w:tcMar>
            <w:vAlign w:val="top"/>
            <w:hideMark/>
          </w:tcPr>
          <w:p>
            <w:pPr>
              <w:spacing w:before="20" w:after="0"/>
              <w:ind w:left="115"/>
              <w:jc w:val="left"/>
              <w:rPr>
                <w:rFonts w:ascii="Times New Roman" w:eastAsia="Times New Roman" w:hAnsi="Times New Roman" w:cs="Times New Roman"/>
                <w:b w:val="0"/>
                <w:bCs w:val="0"/>
                <w:i w:val="0"/>
                <w:iCs w:val="0"/>
                <w:smallCaps w:val="0"/>
                <w:color w:val="000000"/>
                <w:sz w:val="22"/>
                <w:szCs w:val="22"/>
              </w:rPr>
            </w:pPr>
            <w:r>
              <w:rPr>
                <w:rFonts w:ascii="Times New Roman" w:eastAsia="Times New Roman" w:hAnsi="Times New Roman" w:cs="Times New Roman"/>
                <w:b w:val="0"/>
                <w:bCs w:val="0"/>
                <w:i w:val="0"/>
                <w:iCs w:val="0"/>
                <w:smallCaps w:val="0"/>
                <w:color w:val="000000"/>
                <w:sz w:val="22"/>
                <w:szCs w:val="22"/>
              </w:rPr>
              <w:t>Testing data</w:t>
            </w:r>
          </w:p>
        </w:tc>
        <w:tc>
          <w:tcPr>
            <w:tcW w:w="5869" w:type="dxa"/>
            <w:tcBorders>
              <w:top w:val="single" w:sz="4" w:space="0" w:color="000000"/>
              <w:left w:val="single" w:sz="4" w:space="0" w:color="000000"/>
              <w:bottom w:val="single" w:sz="4" w:space="0" w:color="000000"/>
              <w:right w:val="single" w:sz="4" w:space="0" w:color="000000"/>
            </w:tcBorders>
            <w:noWrap w:val="0"/>
            <w:tcMar>
              <w:top w:w="0" w:type="dxa"/>
              <w:left w:w="0" w:type="dxa"/>
              <w:bottom w:w="0" w:type="dxa"/>
              <w:right w:w="0" w:type="dxa"/>
            </w:tcMar>
            <w:vAlign w:val="top"/>
            <w:hideMark/>
          </w:tcPr>
          <w:p>
            <w:pPr>
              <w:spacing w:before="18" w:after="0" w:line="259" w:lineRule="auto"/>
              <w:ind w:left="111"/>
              <w:jc w:val="left"/>
              <w:rPr>
                <w:rFonts w:ascii="Times New Roman" w:eastAsia="Times New Roman" w:hAnsi="Times New Roman" w:cs="Times New Roman"/>
                <w:b/>
                <w:bCs/>
                <w:i w:val="0"/>
                <w:iCs w:val="0"/>
                <w:smallCaps w:val="0"/>
                <w:color w:val="000000"/>
              </w:rPr>
            </w:pPr>
            <w:r>
              <w:rPr>
                <w:rStyle w:val="text206"/>
                <w:rFonts w:ascii="Times New Roman" w:eastAsia="Times New Roman" w:hAnsi="Times New Roman" w:cs="Times New Roman"/>
                <w:b w:val="0"/>
                <w:bCs w:val="0"/>
                <w:i w:val="0"/>
                <w:iCs w:val="0"/>
                <w:smallCaps w:val="0"/>
                <w:color w:val="1F2023"/>
              </w:rPr>
              <w:t xml:space="preserve">Test </w:t>
            </w:r>
            <w:r>
              <w:rPr>
                <w:rStyle w:val="text207"/>
                <w:rFonts w:ascii="Times New Roman" w:eastAsia="Times New Roman" w:hAnsi="Times New Roman" w:cs="Times New Roman"/>
                <w:b w:val="0"/>
                <w:bCs w:val="0"/>
                <w:i w:val="0"/>
                <w:iCs w:val="0"/>
                <w:smallCaps w:val="0"/>
                <w:color w:val="1F2023"/>
              </w:rPr>
              <w:t xml:space="preserve">data </w:t>
            </w:r>
            <w:r>
              <w:rPr>
                <w:rStyle w:val="text208"/>
                <w:rFonts w:ascii="Times New Roman" w:eastAsia="Times New Roman" w:hAnsi="Times New Roman" w:cs="Times New Roman"/>
                <w:b w:val="0"/>
                <w:bCs w:val="0"/>
                <w:i w:val="0"/>
                <w:iCs w:val="0"/>
                <w:smallCaps w:val="0"/>
                <w:color w:val="1F2023"/>
              </w:rPr>
              <w:t xml:space="preserve">is </w:t>
            </w:r>
            <w:r>
              <w:rPr>
                <w:rStyle w:val="text209"/>
                <w:rFonts w:ascii="Times New Roman" w:eastAsia="Times New Roman" w:hAnsi="Times New Roman" w:cs="Times New Roman"/>
                <w:b w:val="0"/>
                <w:bCs w:val="0"/>
                <w:i w:val="0"/>
                <w:iCs w:val="0"/>
                <w:smallCaps w:val="0"/>
                <w:color w:val="1F2023"/>
              </w:rPr>
              <w:t xml:space="preserve">data </w:t>
            </w:r>
            <w:r>
              <w:rPr>
                <w:rStyle w:val="text210"/>
                <w:rFonts w:ascii="Times New Roman" w:eastAsia="Times New Roman" w:hAnsi="Times New Roman" w:cs="Times New Roman"/>
                <w:b w:val="0"/>
                <w:bCs w:val="0"/>
                <w:i w:val="0"/>
                <w:iCs w:val="0"/>
                <w:smallCaps w:val="0"/>
                <w:color w:val="1F2023"/>
              </w:rPr>
              <w:t xml:space="preserve">which </w:t>
            </w:r>
            <w:r>
              <w:rPr>
                <w:rStyle w:val="text211"/>
                <w:rFonts w:ascii="Times New Roman" w:eastAsia="Times New Roman" w:hAnsi="Times New Roman" w:cs="Times New Roman"/>
                <w:b w:val="0"/>
                <w:bCs w:val="0"/>
                <w:i w:val="0"/>
                <w:iCs w:val="0"/>
                <w:smallCaps w:val="0"/>
                <w:color w:val="1F2023"/>
              </w:rPr>
              <w:t xml:space="preserve">has </w:t>
            </w:r>
            <w:r>
              <w:rPr>
                <w:rStyle w:val="text212"/>
                <w:rFonts w:ascii="Times New Roman" w:eastAsia="Times New Roman" w:hAnsi="Times New Roman" w:cs="Times New Roman"/>
                <w:b w:val="0"/>
                <w:bCs w:val="0"/>
                <w:i w:val="0"/>
                <w:iCs w:val="0"/>
                <w:smallCaps w:val="0"/>
                <w:color w:val="1F2023"/>
              </w:rPr>
              <w:t xml:space="preserve">been </w:t>
            </w:r>
            <w:r>
              <w:rPr>
                <w:rStyle w:val="text213"/>
                <w:rFonts w:ascii="Times New Roman" w:eastAsia="Times New Roman" w:hAnsi="Times New Roman" w:cs="Times New Roman"/>
                <w:b w:val="0"/>
                <w:bCs w:val="0"/>
                <w:i w:val="0"/>
                <w:iCs w:val="0"/>
                <w:smallCaps w:val="0"/>
                <w:color w:val="1F2023"/>
              </w:rPr>
              <w:t xml:space="preserve">specifically </w:t>
            </w:r>
            <w:r>
              <w:rPr>
                <w:rStyle w:val="text214"/>
                <w:rFonts w:ascii="Times New Roman" w:eastAsia="Times New Roman" w:hAnsi="Times New Roman" w:cs="Times New Roman"/>
                <w:b w:val="0"/>
                <w:bCs w:val="0"/>
                <w:i w:val="0"/>
                <w:iCs w:val="0"/>
                <w:smallCaps w:val="0"/>
                <w:color w:val="1F2023"/>
              </w:rPr>
              <w:t xml:space="preserve">identified </w:t>
            </w:r>
            <w:r>
              <w:rPr>
                <w:rStyle w:val="text215"/>
                <w:rFonts w:ascii="Times New Roman" w:eastAsia="Times New Roman" w:hAnsi="Times New Roman" w:cs="Times New Roman"/>
                <w:b w:val="0"/>
                <w:bCs w:val="0"/>
                <w:i w:val="0"/>
                <w:iCs w:val="0"/>
                <w:smallCaps w:val="0"/>
                <w:color w:val="1F2023"/>
              </w:rPr>
              <w:t xml:space="preserve">for </w:t>
            </w:r>
            <w:r>
              <w:rPr>
                <w:rStyle w:val="text216"/>
                <w:rFonts w:ascii="Times New Roman" w:eastAsia="Times New Roman" w:hAnsi="Times New Roman" w:cs="Times New Roman"/>
                <w:b w:val="0"/>
                <w:bCs w:val="0"/>
                <w:i w:val="0"/>
                <w:iCs w:val="0"/>
                <w:smallCaps w:val="0"/>
                <w:color w:val="1F2023"/>
              </w:rPr>
              <w:t xml:space="preserve">use </w:t>
            </w:r>
            <w:r>
              <w:rPr>
                <w:rStyle w:val="text217"/>
                <w:rFonts w:ascii="Times New Roman" w:eastAsia="Times New Roman" w:hAnsi="Times New Roman" w:cs="Times New Roman"/>
                <w:b w:val="0"/>
                <w:bCs w:val="0"/>
                <w:i w:val="0"/>
                <w:iCs w:val="0"/>
                <w:smallCaps w:val="0"/>
                <w:color w:val="1F2023"/>
              </w:rPr>
              <w:t xml:space="preserve">in tests, typically of a computer </w:t>
            </w:r>
            <w:r>
              <w:rPr>
                <w:rStyle w:val="text218"/>
                <w:rFonts w:ascii="Times New Roman" w:eastAsia="Times New Roman" w:hAnsi="Times New Roman" w:cs="Times New Roman"/>
                <w:b w:val="0"/>
                <w:bCs w:val="0"/>
                <w:i w:val="0"/>
                <w:iCs w:val="0"/>
                <w:smallCaps w:val="0"/>
                <w:color w:val="1F2023"/>
              </w:rPr>
              <w:t>program</w:t>
            </w:r>
            <w:r>
              <w:rPr>
                <w:rStyle w:val="text219"/>
                <w:rFonts w:ascii="Times New Roman" w:eastAsia="Times New Roman" w:hAnsi="Times New Roman" w:cs="Times New Roman"/>
                <w:b/>
                <w:bCs/>
                <w:i w:val="0"/>
                <w:iCs w:val="0"/>
                <w:smallCaps w:val="0"/>
                <w:color w:val="1F2023"/>
              </w:rPr>
              <w:t>.</w:t>
            </w:r>
          </w:p>
        </w:tc>
        <w:tc>
          <w:tcPr>
            <w:tcW w:w="2153" w:type="dxa"/>
            <w:tcBorders>
              <w:top w:val="single" w:sz="4" w:space="0" w:color="000000"/>
              <w:left w:val="single" w:sz="4" w:space="0" w:color="000000"/>
              <w:bottom w:val="single" w:sz="4" w:space="0" w:color="000000"/>
              <w:right w:val="single" w:sz="4" w:space="0" w:color="000000"/>
            </w:tcBorders>
            <w:noWrap w:val="0"/>
            <w:tcMar>
              <w:top w:w="0" w:type="dxa"/>
              <w:left w:w="0" w:type="dxa"/>
              <w:bottom w:w="0" w:type="dxa"/>
              <w:right w:w="0" w:type="dxa"/>
            </w:tcMar>
            <w:vAlign w:val="top"/>
            <w:hideMark/>
          </w:tcPr>
          <w:p>
            <w:pPr>
              <w:spacing w:before="20" w:after="0"/>
              <w:ind w:left="112"/>
              <w:jc w:val="left"/>
              <w:rPr>
                <w:rFonts w:ascii="Times New Roman" w:eastAsia="Times New Roman" w:hAnsi="Times New Roman" w:cs="Times New Roman"/>
                <w:b w:val="0"/>
                <w:bCs w:val="0"/>
                <w:i w:val="0"/>
                <w:iCs w:val="0"/>
                <w:smallCaps w:val="0"/>
                <w:color w:val="000000"/>
                <w:sz w:val="22"/>
                <w:szCs w:val="22"/>
              </w:rPr>
            </w:pPr>
            <w:r>
              <w:rPr>
                <w:rFonts w:ascii="Times New Roman" w:eastAsia="Times New Roman" w:hAnsi="Times New Roman" w:cs="Times New Roman"/>
                <w:b w:val="0"/>
                <w:bCs w:val="0"/>
                <w:i w:val="0"/>
                <w:iCs w:val="0"/>
                <w:smallCaps w:val="0"/>
                <w:color w:val="000000"/>
                <w:sz w:val="22"/>
                <w:szCs w:val="22"/>
              </w:rPr>
              <w:t>Machine Learning</w:t>
            </w:r>
          </w:p>
        </w:tc>
      </w:tr>
      <w:tr>
        <w:tblPrEx>
          <w:tblInd w:w="397" w:type="dxa"/>
          <w:tblCellMar>
            <w:top w:w="15" w:type="dxa"/>
            <w:left w:w="15" w:type="dxa"/>
            <w:bottom w:w="15" w:type="dxa"/>
            <w:right w:w="15" w:type="dxa"/>
          </w:tblCellMar>
        </w:tblPrEx>
        <w:trPr>
          <w:trHeight w:val="1468"/>
        </w:trPr>
        <w:tc>
          <w:tcPr>
            <w:tcW w:w="646" w:type="dxa"/>
            <w:tcBorders>
              <w:top w:val="single" w:sz="4" w:space="0" w:color="000000"/>
              <w:left w:val="single" w:sz="4" w:space="0" w:color="000000"/>
              <w:bottom w:val="single" w:sz="4" w:space="0" w:color="000000"/>
              <w:right w:val="single" w:sz="4" w:space="0" w:color="000000"/>
            </w:tcBorders>
            <w:noWrap w:val="0"/>
            <w:tcMar>
              <w:top w:w="0" w:type="dxa"/>
              <w:left w:w="0" w:type="dxa"/>
              <w:bottom w:w="0" w:type="dxa"/>
              <w:right w:w="0" w:type="dxa"/>
            </w:tcMar>
            <w:vAlign w:val="top"/>
            <w:hideMark/>
          </w:tcPr>
          <w:p>
            <w:pPr>
              <w:spacing w:before="17" w:after="0"/>
              <w:ind w:right="57"/>
              <w:jc w:val="right"/>
              <w:rPr>
                <w:rFonts w:ascii="Times New Roman" w:eastAsia="Times New Roman" w:hAnsi="Times New Roman" w:cs="Times New Roman"/>
                <w:b w:val="0"/>
                <w:bCs w:val="0"/>
                <w:i w:val="0"/>
                <w:iCs w:val="0"/>
                <w:smallCaps w:val="0"/>
                <w:color w:val="000000"/>
                <w:sz w:val="22"/>
                <w:szCs w:val="22"/>
              </w:rPr>
            </w:pPr>
            <w:r>
              <w:rPr>
                <w:rFonts w:ascii="Times New Roman" w:eastAsia="Times New Roman" w:hAnsi="Times New Roman" w:cs="Times New Roman"/>
                <w:b w:val="0"/>
                <w:bCs w:val="0"/>
                <w:i w:val="0"/>
                <w:iCs w:val="0"/>
                <w:smallCaps w:val="0"/>
                <w:color w:val="000000"/>
                <w:sz w:val="22"/>
                <w:szCs w:val="22"/>
              </w:rPr>
              <w:t>6.</w:t>
            </w:r>
          </w:p>
        </w:tc>
        <w:tc>
          <w:tcPr>
            <w:tcW w:w="1550" w:type="dxa"/>
            <w:tcBorders>
              <w:top w:val="single" w:sz="4" w:space="0" w:color="000000"/>
              <w:left w:val="single" w:sz="4" w:space="0" w:color="000000"/>
              <w:bottom w:val="single" w:sz="4" w:space="0" w:color="000000"/>
              <w:right w:val="single" w:sz="4" w:space="0" w:color="000000"/>
            </w:tcBorders>
            <w:noWrap w:val="0"/>
            <w:tcMar>
              <w:top w:w="0" w:type="dxa"/>
              <w:left w:w="0" w:type="dxa"/>
              <w:bottom w:w="0" w:type="dxa"/>
              <w:right w:w="0" w:type="dxa"/>
            </w:tcMar>
            <w:vAlign w:val="top"/>
            <w:hideMark/>
          </w:tcPr>
          <w:p>
            <w:pPr>
              <w:spacing w:before="17" w:after="0" w:line="259" w:lineRule="auto"/>
              <w:ind w:left="115" w:right="82"/>
              <w:jc w:val="left"/>
              <w:rPr>
                <w:rFonts w:ascii="Times New Roman" w:eastAsia="Times New Roman" w:hAnsi="Times New Roman" w:cs="Times New Roman"/>
                <w:b w:val="0"/>
                <w:bCs w:val="0"/>
                <w:i w:val="0"/>
                <w:iCs w:val="0"/>
                <w:smallCaps w:val="0"/>
                <w:color w:val="000000"/>
                <w:sz w:val="22"/>
                <w:szCs w:val="22"/>
              </w:rPr>
            </w:pPr>
            <w:r>
              <w:rPr>
                <w:rFonts w:ascii="Times New Roman" w:eastAsia="Times New Roman" w:hAnsi="Times New Roman" w:cs="Times New Roman"/>
                <w:b w:val="0"/>
                <w:bCs w:val="0"/>
                <w:i w:val="0"/>
                <w:iCs w:val="0"/>
                <w:smallCaps w:val="0"/>
                <w:color w:val="000000"/>
                <w:sz w:val="22"/>
                <w:szCs w:val="22"/>
              </w:rPr>
              <w:t>Machine learning model</w:t>
            </w:r>
          </w:p>
        </w:tc>
        <w:tc>
          <w:tcPr>
            <w:tcW w:w="5869" w:type="dxa"/>
            <w:tcBorders>
              <w:top w:val="single" w:sz="4" w:space="0" w:color="000000"/>
              <w:left w:val="single" w:sz="4" w:space="0" w:color="000000"/>
              <w:bottom w:val="single" w:sz="4" w:space="0" w:color="000000"/>
              <w:right w:val="single" w:sz="4" w:space="0" w:color="000000"/>
            </w:tcBorders>
            <w:noWrap w:val="0"/>
            <w:tcMar>
              <w:top w:w="0" w:type="dxa"/>
              <w:left w:w="0" w:type="dxa"/>
              <w:bottom w:w="0" w:type="dxa"/>
              <w:right w:w="0" w:type="dxa"/>
            </w:tcMar>
            <w:vAlign w:val="top"/>
            <w:hideMark/>
          </w:tcPr>
          <w:p>
            <w:pPr>
              <w:spacing w:before="15" w:after="0" w:line="259" w:lineRule="auto"/>
              <w:ind w:left="111" w:right="80"/>
              <w:jc w:val="left"/>
              <w:rPr>
                <w:rFonts w:ascii="Times New Roman" w:eastAsia="Times New Roman" w:hAnsi="Times New Roman" w:cs="Times New Roman"/>
                <w:b w:val="0"/>
                <w:bCs w:val="0"/>
                <w:i w:val="0"/>
                <w:iCs w:val="0"/>
                <w:smallCaps w:val="0"/>
                <w:color w:val="000000"/>
              </w:rPr>
            </w:pPr>
            <w:r>
              <w:rPr>
                <w:rStyle w:val="text220"/>
                <w:rFonts w:ascii="Times New Roman" w:eastAsia="Times New Roman" w:hAnsi="Times New Roman" w:cs="Times New Roman"/>
                <w:b w:val="0"/>
                <w:bCs w:val="0"/>
                <w:i w:val="0"/>
                <w:iCs w:val="0"/>
                <w:smallCaps w:val="0"/>
                <w:color w:val="1F2023"/>
              </w:rPr>
              <w:t xml:space="preserve">A machine learning model is a file that has been trained to </w:t>
            </w:r>
            <w:r>
              <w:rPr>
                <w:rStyle w:val="text221"/>
                <w:rFonts w:ascii="Times New Roman" w:eastAsia="Times New Roman" w:hAnsi="Times New Roman" w:cs="Times New Roman"/>
                <w:b w:val="0"/>
                <w:bCs w:val="0"/>
                <w:i w:val="0"/>
                <w:iCs w:val="0"/>
                <w:smallCaps w:val="0"/>
                <w:color w:val="1F2023"/>
              </w:rPr>
              <w:t xml:space="preserve">recognize certain types of patterns. You train a model over </w:t>
            </w:r>
            <w:r>
              <w:rPr>
                <w:rStyle w:val="text222"/>
                <w:rFonts w:ascii="Times New Roman" w:eastAsia="Times New Roman" w:hAnsi="Times New Roman" w:cs="Times New Roman"/>
                <w:b w:val="0"/>
                <w:bCs w:val="0"/>
                <w:i w:val="0"/>
                <w:iCs w:val="0"/>
                <w:smallCaps w:val="0"/>
                <w:color w:val="1F2023"/>
              </w:rPr>
              <w:t xml:space="preserve">a set of data, providing it an algorithm that it can use to </w:t>
            </w:r>
            <w:r>
              <w:rPr>
                <w:rStyle w:val="text223"/>
                <w:rFonts w:ascii="Times New Roman" w:eastAsia="Times New Roman" w:hAnsi="Times New Roman" w:cs="Times New Roman"/>
                <w:b w:val="0"/>
                <w:bCs w:val="0"/>
                <w:i w:val="0"/>
                <w:iCs w:val="0"/>
                <w:smallCaps w:val="0"/>
                <w:color w:val="1F2023"/>
              </w:rPr>
              <w:t xml:space="preserve">reason </w:t>
            </w:r>
            <w:r>
              <w:rPr>
                <w:rStyle w:val="text224"/>
                <w:rFonts w:ascii="Times New Roman" w:eastAsia="Times New Roman" w:hAnsi="Times New Roman" w:cs="Times New Roman"/>
                <w:b w:val="0"/>
                <w:bCs w:val="0"/>
                <w:i w:val="0"/>
                <w:iCs w:val="0"/>
                <w:smallCaps w:val="0"/>
                <w:color w:val="1F2023"/>
              </w:rPr>
              <w:t xml:space="preserve">over and learn from those </w:t>
            </w:r>
            <w:r>
              <w:rPr>
                <w:rStyle w:val="text225"/>
                <w:rFonts w:ascii="Times New Roman" w:eastAsia="Times New Roman" w:hAnsi="Times New Roman" w:cs="Times New Roman"/>
                <w:b w:val="0"/>
                <w:bCs w:val="0"/>
                <w:i w:val="0"/>
                <w:iCs w:val="0"/>
                <w:smallCaps w:val="0"/>
                <w:color w:val="1F2023"/>
              </w:rPr>
              <w:t>data</w:t>
            </w:r>
          </w:p>
        </w:tc>
        <w:tc>
          <w:tcPr>
            <w:tcW w:w="2153" w:type="dxa"/>
            <w:tcBorders>
              <w:top w:val="single" w:sz="4" w:space="0" w:color="000000"/>
              <w:left w:val="single" w:sz="4" w:space="0" w:color="000000"/>
              <w:bottom w:val="single" w:sz="4" w:space="0" w:color="000000"/>
              <w:right w:val="single" w:sz="4" w:space="0" w:color="000000"/>
            </w:tcBorders>
            <w:noWrap w:val="0"/>
            <w:tcMar>
              <w:top w:w="0" w:type="dxa"/>
              <w:left w:w="0" w:type="dxa"/>
              <w:bottom w:w="0" w:type="dxa"/>
              <w:right w:w="0" w:type="dxa"/>
            </w:tcMar>
            <w:vAlign w:val="top"/>
            <w:hideMark/>
          </w:tcPr>
          <w:p>
            <w:pPr>
              <w:spacing w:before="17" w:after="0"/>
              <w:jc w:val="left"/>
              <w:rPr>
                <w:rFonts w:ascii="Times New Roman" w:eastAsia="Times New Roman" w:hAnsi="Times New Roman" w:cs="Times New Roman"/>
                <w:b w:val="0"/>
                <w:bCs w:val="0"/>
                <w:i w:val="0"/>
                <w:iCs w:val="0"/>
                <w:smallCaps w:val="0"/>
                <w:color w:val="000000"/>
                <w:sz w:val="22"/>
                <w:szCs w:val="22"/>
              </w:rPr>
            </w:pPr>
            <w:r>
              <w:rPr>
                <w:rFonts w:ascii="Times New Roman" w:eastAsia="Times New Roman" w:hAnsi="Times New Roman" w:cs="Times New Roman"/>
                <w:b w:val="0"/>
                <w:bCs w:val="0"/>
                <w:i w:val="0"/>
                <w:iCs w:val="0"/>
                <w:smallCaps w:val="0"/>
                <w:color w:val="000000"/>
                <w:sz w:val="22"/>
                <w:szCs w:val="22"/>
              </w:rPr>
              <w:t>Machine Learning.</w:t>
            </w:r>
          </w:p>
        </w:tc>
      </w:tr>
      <w:tr>
        <w:tblPrEx>
          <w:tblInd w:w="397" w:type="dxa"/>
          <w:tblCellMar>
            <w:top w:w="15" w:type="dxa"/>
            <w:left w:w="15" w:type="dxa"/>
            <w:bottom w:w="15" w:type="dxa"/>
            <w:right w:w="15" w:type="dxa"/>
          </w:tblCellMar>
        </w:tblPrEx>
        <w:trPr>
          <w:trHeight w:val="911"/>
        </w:trPr>
        <w:tc>
          <w:tcPr>
            <w:tcW w:w="646" w:type="dxa"/>
            <w:tcBorders>
              <w:top w:val="single" w:sz="4" w:space="0" w:color="000000"/>
              <w:left w:val="single" w:sz="4" w:space="0" w:color="000000"/>
              <w:bottom w:val="single" w:sz="4" w:space="0" w:color="000000"/>
              <w:right w:val="single" w:sz="4" w:space="0" w:color="000000"/>
            </w:tcBorders>
            <w:noWrap w:val="0"/>
            <w:tcMar>
              <w:top w:w="0" w:type="dxa"/>
              <w:left w:w="0" w:type="dxa"/>
              <w:bottom w:w="0" w:type="dxa"/>
              <w:right w:w="0" w:type="dxa"/>
            </w:tcMar>
            <w:vAlign w:val="top"/>
            <w:hideMark/>
          </w:tcPr>
          <w:p>
            <w:pPr>
              <w:spacing w:before="17" w:after="0"/>
              <w:ind w:right="57"/>
              <w:jc w:val="right"/>
              <w:rPr>
                <w:rFonts w:ascii="Times New Roman" w:eastAsia="Times New Roman" w:hAnsi="Times New Roman" w:cs="Times New Roman"/>
                <w:b w:val="0"/>
                <w:bCs w:val="0"/>
                <w:i w:val="0"/>
                <w:iCs w:val="0"/>
                <w:smallCaps w:val="0"/>
                <w:color w:val="000000"/>
                <w:sz w:val="22"/>
                <w:szCs w:val="22"/>
              </w:rPr>
            </w:pPr>
            <w:r>
              <w:rPr>
                <w:rFonts w:ascii="Times New Roman" w:eastAsia="Times New Roman" w:hAnsi="Times New Roman" w:cs="Times New Roman"/>
                <w:b w:val="0"/>
                <w:bCs w:val="0"/>
                <w:i w:val="0"/>
                <w:iCs w:val="0"/>
                <w:smallCaps w:val="0"/>
                <w:color w:val="000000"/>
                <w:sz w:val="22"/>
                <w:szCs w:val="22"/>
              </w:rPr>
              <w:t>7.</w:t>
            </w:r>
          </w:p>
        </w:tc>
        <w:tc>
          <w:tcPr>
            <w:tcW w:w="1550" w:type="dxa"/>
            <w:tcBorders>
              <w:top w:val="single" w:sz="4" w:space="0" w:color="000000"/>
              <w:left w:val="single" w:sz="4" w:space="0" w:color="000000"/>
              <w:bottom w:val="single" w:sz="4" w:space="0" w:color="000000"/>
              <w:right w:val="single" w:sz="4" w:space="0" w:color="000000"/>
            </w:tcBorders>
            <w:noWrap w:val="0"/>
            <w:tcMar>
              <w:top w:w="0" w:type="dxa"/>
              <w:left w:w="0" w:type="dxa"/>
              <w:bottom w:w="0" w:type="dxa"/>
              <w:right w:w="0" w:type="dxa"/>
            </w:tcMar>
            <w:vAlign w:val="top"/>
            <w:hideMark/>
          </w:tcPr>
          <w:p>
            <w:pPr>
              <w:spacing w:before="17" w:after="0" w:line="259" w:lineRule="auto"/>
              <w:ind w:left="115" w:right="44"/>
              <w:jc w:val="left"/>
              <w:rPr>
                <w:rFonts w:ascii="Times New Roman" w:eastAsia="Times New Roman" w:hAnsi="Times New Roman" w:cs="Times New Roman"/>
                <w:b w:val="0"/>
                <w:bCs w:val="0"/>
                <w:i w:val="0"/>
                <w:iCs w:val="0"/>
                <w:smallCaps w:val="0"/>
                <w:color w:val="000000"/>
                <w:sz w:val="22"/>
                <w:szCs w:val="22"/>
              </w:rPr>
            </w:pPr>
            <w:r>
              <w:rPr>
                <w:rFonts w:ascii="Times New Roman" w:eastAsia="Times New Roman" w:hAnsi="Times New Roman" w:cs="Times New Roman"/>
                <w:b w:val="0"/>
                <w:bCs w:val="0"/>
                <w:i w:val="0"/>
                <w:iCs w:val="0"/>
                <w:smallCaps w:val="0"/>
                <w:color w:val="000000"/>
                <w:sz w:val="22"/>
                <w:szCs w:val="22"/>
              </w:rPr>
              <w:t>Improve model performance</w:t>
            </w:r>
          </w:p>
        </w:tc>
        <w:tc>
          <w:tcPr>
            <w:tcW w:w="5869" w:type="dxa"/>
            <w:tcBorders>
              <w:top w:val="single" w:sz="4" w:space="0" w:color="000000"/>
              <w:left w:val="single" w:sz="4" w:space="0" w:color="000000"/>
              <w:bottom w:val="single" w:sz="4" w:space="0" w:color="000000"/>
              <w:right w:val="single" w:sz="4" w:space="0" w:color="000000"/>
            </w:tcBorders>
            <w:noWrap w:val="0"/>
            <w:tcMar>
              <w:top w:w="0" w:type="dxa"/>
              <w:left w:w="0" w:type="dxa"/>
              <w:bottom w:w="0" w:type="dxa"/>
              <w:right w:w="0" w:type="dxa"/>
            </w:tcMar>
            <w:vAlign w:val="top"/>
            <w:hideMark/>
          </w:tcPr>
          <w:p>
            <w:pPr>
              <w:spacing w:before="15" w:after="0"/>
              <w:ind w:left="111"/>
              <w:jc w:val="left"/>
              <w:rPr>
                <w:rFonts w:ascii="Times New Roman" w:eastAsia="Times New Roman" w:hAnsi="Times New Roman" w:cs="Times New Roman"/>
                <w:b w:val="0"/>
                <w:bCs w:val="0"/>
                <w:i w:val="0"/>
                <w:iCs w:val="0"/>
                <w:smallCaps w:val="0"/>
                <w:color w:val="000000"/>
              </w:rPr>
            </w:pPr>
            <w:r>
              <w:rPr>
                <w:rStyle w:val="text226"/>
                <w:rFonts w:ascii="Times New Roman" w:eastAsia="Times New Roman" w:hAnsi="Times New Roman" w:cs="Times New Roman"/>
                <w:b w:val="0"/>
                <w:bCs w:val="0"/>
                <w:i w:val="0"/>
                <w:iCs w:val="0"/>
                <w:smallCaps w:val="0"/>
                <w:color w:val="1F2023"/>
              </w:rPr>
              <w:t xml:space="preserve">Accuracy </w:t>
            </w:r>
            <w:r>
              <w:rPr>
                <w:rStyle w:val="text227"/>
                <w:rFonts w:ascii="Times New Roman" w:eastAsia="Times New Roman" w:hAnsi="Times New Roman" w:cs="Times New Roman"/>
                <w:b w:val="0"/>
                <w:bCs w:val="0"/>
                <w:i w:val="0"/>
                <w:iCs w:val="0"/>
                <w:smallCaps w:val="0"/>
                <w:color w:val="1F2023"/>
              </w:rPr>
              <w:t xml:space="preserve">is </w:t>
            </w:r>
            <w:r>
              <w:rPr>
                <w:rStyle w:val="text228"/>
                <w:rFonts w:ascii="Times New Roman" w:eastAsia="Times New Roman" w:hAnsi="Times New Roman" w:cs="Times New Roman"/>
                <w:b w:val="0"/>
                <w:bCs w:val="0"/>
                <w:i w:val="0"/>
                <w:iCs w:val="0"/>
                <w:smallCaps w:val="0"/>
                <w:color w:val="1F2023"/>
              </w:rPr>
              <w:t xml:space="preserve">one </w:t>
            </w:r>
            <w:r>
              <w:rPr>
                <w:rStyle w:val="text229"/>
                <w:rFonts w:ascii="Times New Roman" w:eastAsia="Times New Roman" w:hAnsi="Times New Roman" w:cs="Times New Roman"/>
                <w:b w:val="0"/>
                <w:bCs w:val="0"/>
                <w:i w:val="0"/>
                <w:iCs w:val="0"/>
                <w:smallCaps w:val="0"/>
                <w:color w:val="1F2023"/>
              </w:rPr>
              <w:t xml:space="preserve">metric </w:t>
            </w:r>
            <w:r>
              <w:rPr>
                <w:rStyle w:val="text230"/>
                <w:rFonts w:ascii="Times New Roman" w:eastAsia="Times New Roman" w:hAnsi="Times New Roman" w:cs="Times New Roman"/>
                <w:b w:val="0"/>
                <w:bCs w:val="0"/>
                <w:i w:val="0"/>
                <w:iCs w:val="0"/>
                <w:smallCaps w:val="0"/>
                <w:color w:val="1F2023"/>
              </w:rPr>
              <w:t xml:space="preserve">for </w:t>
            </w:r>
            <w:r>
              <w:rPr>
                <w:rStyle w:val="text231"/>
                <w:rFonts w:ascii="Times New Roman" w:eastAsia="Times New Roman" w:hAnsi="Times New Roman" w:cs="Times New Roman"/>
                <w:b w:val="0"/>
                <w:bCs w:val="0"/>
                <w:i w:val="0"/>
                <w:iCs w:val="0"/>
                <w:smallCaps w:val="0"/>
                <w:color w:val="1F2023"/>
              </w:rPr>
              <w:t xml:space="preserve">evaluating </w:t>
            </w:r>
            <w:r>
              <w:rPr>
                <w:rStyle w:val="text232"/>
                <w:rFonts w:ascii="Times New Roman" w:eastAsia="Times New Roman" w:hAnsi="Times New Roman" w:cs="Times New Roman"/>
                <w:b w:val="0"/>
                <w:bCs w:val="0"/>
                <w:i w:val="0"/>
                <w:iCs w:val="0"/>
                <w:smallCaps w:val="0"/>
                <w:color w:val="1F2023"/>
              </w:rPr>
              <w:t>classification</w:t>
            </w:r>
          </w:p>
          <w:p>
            <w:pPr>
              <w:spacing w:before="10" w:after="0" w:line="290" w:lineRule="atLeast"/>
              <w:ind w:left="111" w:right="158"/>
              <w:jc w:val="left"/>
              <w:rPr>
                <w:rFonts w:ascii="Times New Roman" w:eastAsia="Times New Roman" w:hAnsi="Times New Roman" w:cs="Times New Roman"/>
                <w:b w:val="0"/>
                <w:bCs w:val="0"/>
                <w:i w:val="0"/>
                <w:iCs w:val="0"/>
                <w:smallCaps w:val="0"/>
                <w:color w:val="000000"/>
              </w:rPr>
            </w:pPr>
            <w:r>
              <w:rPr>
                <w:rStyle w:val="text233"/>
                <w:rFonts w:ascii="Times New Roman" w:eastAsia="Times New Roman" w:hAnsi="Times New Roman" w:cs="Times New Roman"/>
                <w:b w:val="0"/>
                <w:bCs w:val="0"/>
                <w:i w:val="0"/>
                <w:iCs w:val="0"/>
                <w:smallCaps w:val="0"/>
                <w:color w:val="1F2023"/>
              </w:rPr>
              <w:t xml:space="preserve">models. </w:t>
            </w:r>
            <w:r>
              <w:rPr>
                <w:rStyle w:val="text234"/>
                <w:rFonts w:ascii="Times New Roman" w:eastAsia="Times New Roman" w:hAnsi="Times New Roman" w:cs="Times New Roman"/>
                <w:b w:val="0"/>
                <w:bCs w:val="0"/>
                <w:i w:val="0"/>
                <w:iCs w:val="0"/>
                <w:smallCaps w:val="0"/>
                <w:color w:val="1F2023"/>
              </w:rPr>
              <w:t xml:space="preserve">Informally, </w:t>
            </w:r>
            <w:r>
              <w:rPr>
                <w:rStyle w:val="text235"/>
                <w:rFonts w:ascii="Times New Roman" w:eastAsia="Times New Roman" w:hAnsi="Times New Roman" w:cs="Times New Roman"/>
                <w:b w:val="0"/>
                <w:bCs w:val="0"/>
                <w:i w:val="0"/>
                <w:iCs w:val="0"/>
                <w:smallCaps w:val="0"/>
                <w:color w:val="1F2023"/>
              </w:rPr>
              <w:t xml:space="preserve">accuracy </w:t>
            </w:r>
            <w:r>
              <w:rPr>
                <w:rStyle w:val="text236"/>
                <w:rFonts w:ascii="Times New Roman" w:eastAsia="Times New Roman" w:hAnsi="Times New Roman" w:cs="Times New Roman"/>
                <w:b w:val="0"/>
                <w:bCs w:val="0"/>
                <w:i w:val="0"/>
                <w:iCs w:val="0"/>
                <w:smallCaps w:val="0"/>
                <w:color w:val="1F2023"/>
              </w:rPr>
              <w:t xml:space="preserve">is </w:t>
            </w:r>
            <w:r>
              <w:rPr>
                <w:rStyle w:val="text237"/>
                <w:rFonts w:ascii="Times New Roman" w:eastAsia="Times New Roman" w:hAnsi="Times New Roman" w:cs="Times New Roman"/>
                <w:b w:val="0"/>
                <w:bCs w:val="0"/>
                <w:i w:val="0"/>
                <w:iCs w:val="0"/>
                <w:smallCaps w:val="0"/>
                <w:color w:val="1F2023"/>
              </w:rPr>
              <w:t xml:space="preserve">the </w:t>
            </w:r>
            <w:r>
              <w:rPr>
                <w:rStyle w:val="text238"/>
                <w:rFonts w:ascii="Times New Roman" w:eastAsia="Times New Roman" w:hAnsi="Times New Roman" w:cs="Times New Roman"/>
                <w:b w:val="0"/>
                <w:bCs w:val="0"/>
                <w:i w:val="0"/>
                <w:iCs w:val="0"/>
                <w:smallCaps w:val="0"/>
                <w:color w:val="1F2023"/>
              </w:rPr>
              <w:t xml:space="preserve">fraction </w:t>
            </w:r>
            <w:r>
              <w:rPr>
                <w:rStyle w:val="text239"/>
                <w:rFonts w:ascii="Times New Roman" w:eastAsia="Times New Roman" w:hAnsi="Times New Roman" w:cs="Times New Roman"/>
                <w:b w:val="0"/>
                <w:bCs w:val="0"/>
                <w:i w:val="0"/>
                <w:iCs w:val="0"/>
                <w:smallCaps w:val="0"/>
                <w:color w:val="1F2023"/>
              </w:rPr>
              <w:t xml:space="preserve">of </w:t>
            </w:r>
            <w:r>
              <w:rPr>
                <w:rStyle w:val="text240"/>
                <w:rFonts w:ascii="Times New Roman" w:eastAsia="Times New Roman" w:hAnsi="Times New Roman" w:cs="Times New Roman"/>
                <w:b w:val="0"/>
                <w:bCs w:val="0"/>
                <w:i w:val="0"/>
                <w:iCs w:val="0"/>
                <w:smallCaps w:val="0"/>
                <w:color w:val="1F2023"/>
              </w:rPr>
              <w:t xml:space="preserve">predictions </w:t>
            </w:r>
            <w:r>
              <w:rPr>
                <w:rStyle w:val="text241"/>
                <w:rFonts w:ascii="Times New Roman" w:eastAsia="Times New Roman" w:hAnsi="Times New Roman" w:cs="Times New Roman"/>
                <w:b w:val="0"/>
                <w:bCs w:val="0"/>
                <w:i w:val="0"/>
                <w:iCs w:val="0"/>
                <w:smallCaps w:val="0"/>
                <w:color w:val="1F2023"/>
              </w:rPr>
              <w:t xml:space="preserve">our </w:t>
            </w:r>
            <w:r>
              <w:rPr>
                <w:rStyle w:val="text242"/>
                <w:rFonts w:ascii="Times New Roman" w:eastAsia="Times New Roman" w:hAnsi="Times New Roman" w:cs="Times New Roman"/>
                <w:b w:val="0"/>
                <w:bCs w:val="0"/>
                <w:i w:val="0"/>
                <w:iCs w:val="0"/>
                <w:smallCaps w:val="0"/>
                <w:color w:val="1F2023"/>
              </w:rPr>
              <w:t>model got right.</w:t>
            </w:r>
          </w:p>
        </w:tc>
        <w:tc>
          <w:tcPr>
            <w:tcW w:w="2153" w:type="dxa"/>
            <w:tcBorders>
              <w:top w:val="single" w:sz="4" w:space="0" w:color="000000"/>
              <w:left w:val="single" w:sz="4" w:space="0" w:color="000000"/>
              <w:bottom w:val="single" w:sz="4" w:space="0" w:color="000000"/>
              <w:right w:val="single" w:sz="4" w:space="0" w:color="000000"/>
            </w:tcBorders>
            <w:noWrap w:val="0"/>
            <w:tcMar>
              <w:top w:w="0" w:type="dxa"/>
              <w:left w:w="0" w:type="dxa"/>
              <w:bottom w:w="0" w:type="dxa"/>
              <w:right w:w="0" w:type="dxa"/>
            </w:tcMar>
            <w:vAlign w:val="top"/>
            <w:hideMark/>
          </w:tcPr>
          <w:p>
            <w:pPr>
              <w:spacing w:before="17" w:after="0"/>
              <w:jc w:val="left"/>
              <w:rPr>
                <w:rFonts w:ascii="Times New Roman" w:eastAsia="Times New Roman" w:hAnsi="Times New Roman" w:cs="Times New Roman"/>
                <w:b w:val="0"/>
                <w:bCs w:val="0"/>
                <w:i w:val="0"/>
                <w:iCs w:val="0"/>
                <w:smallCaps w:val="0"/>
                <w:color w:val="000000"/>
                <w:sz w:val="22"/>
                <w:szCs w:val="22"/>
              </w:rPr>
            </w:pPr>
            <w:r>
              <w:rPr>
                <w:rFonts w:ascii="Times New Roman" w:eastAsia="Times New Roman" w:hAnsi="Times New Roman" w:cs="Times New Roman"/>
                <w:b w:val="0"/>
                <w:bCs w:val="0"/>
                <w:i w:val="0"/>
                <w:iCs w:val="0"/>
                <w:smallCaps w:val="0"/>
                <w:color w:val="000000"/>
                <w:sz w:val="22"/>
                <w:szCs w:val="22"/>
              </w:rPr>
              <w:t>Machine Learning</w:t>
            </w:r>
          </w:p>
        </w:tc>
      </w:tr>
      <w:tr>
        <w:tblPrEx>
          <w:tblInd w:w="397" w:type="dxa"/>
          <w:tblCellMar>
            <w:top w:w="15" w:type="dxa"/>
            <w:left w:w="15" w:type="dxa"/>
            <w:bottom w:w="15" w:type="dxa"/>
            <w:right w:w="15" w:type="dxa"/>
          </w:tblCellMar>
        </w:tblPrEx>
        <w:trPr>
          <w:trHeight w:val="909"/>
        </w:trPr>
        <w:tc>
          <w:tcPr>
            <w:tcW w:w="646" w:type="dxa"/>
            <w:tcBorders>
              <w:top w:val="single" w:sz="4" w:space="0" w:color="000000"/>
              <w:left w:val="single" w:sz="4" w:space="0" w:color="000000"/>
              <w:bottom w:val="single" w:sz="4" w:space="0" w:color="000000"/>
              <w:right w:val="single" w:sz="4" w:space="0" w:color="000000"/>
            </w:tcBorders>
            <w:noWrap w:val="0"/>
            <w:tcMar>
              <w:top w:w="0" w:type="dxa"/>
              <w:left w:w="0" w:type="dxa"/>
              <w:bottom w:w="0" w:type="dxa"/>
              <w:right w:w="0" w:type="dxa"/>
            </w:tcMar>
            <w:vAlign w:val="top"/>
            <w:hideMark/>
          </w:tcPr>
          <w:p>
            <w:pPr>
              <w:spacing w:before="17" w:after="0"/>
              <w:ind w:left="295"/>
              <w:jc w:val="left"/>
              <w:rPr>
                <w:rFonts w:ascii="Times New Roman" w:eastAsia="Times New Roman" w:hAnsi="Times New Roman" w:cs="Times New Roman"/>
                <w:b w:val="0"/>
                <w:bCs w:val="0"/>
                <w:i w:val="0"/>
                <w:iCs w:val="0"/>
                <w:smallCaps w:val="0"/>
                <w:color w:val="000000"/>
                <w:sz w:val="22"/>
                <w:szCs w:val="22"/>
              </w:rPr>
            </w:pPr>
            <w:r>
              <w:rPr>
                <w:rFonts w:ascii="Times New Roman" w:eastAsia="Times New Roman" w:hAnsi="Times New Roman" w:cs="Times New Roman"/>
                <w:b w:val="0"/>
                <w:bCs w:val="0"/>
                <w:i w:val="0"/>
                <w:iCs w:val="0"/>
                <w:smallCaps w:val="0"/>
                <w:color w:val="000000"/>
                <w:sz w:val="22"/>
                <w:szCs w:val="22"/>
              </w:rPr>
              <w:t>8.</w:t>
            </w:r>
          </w:p>
        </w:tc>
        <w:tc>
          <w:tcPr>
            <w:tcW w:w="1550" w:type="dxa"/>
            <w:tcBorders>
              <w:top w:val="single" w:sz="4" w:space="0" w:color="000000"/>
              <w:left w:val="single" w:sz="4" w:space="0" w:color="000000"/>
              <w:bottom w:val="single" w:sz="4" w:space="0" w:color="000000"/>
              <w:right w:val="single" w:sz="4" w:space="0" w:color="000000"/>
            </w:tcBorders>
            <w:noWrap w:val="0"/>
            <w:tcMar>
              <w:top w:w="0" w:type="dxa"/>
              <w:left w:w="0" w:type="dxa"/>
              <w:bottom w:w="0" w:type="dxa"/>
              <w:right w:w="0" w:type="dxa"/>
            </w:tcMar>
            <w:vAlign w:val="top"/>
            <w:hideMark/>
          </w:tcPr>
          <w:p>
            <w:pPr>
              <w:spacing w:before="17" w:after="0" w:line="259" w:lineRule="auto"/>
              <w:ind w:left="9" w:right="657"/>
              <w:jc w:val="left"/>
              <w:rPr>
                <w:rFonts w:ascii="Times New Roman" w:eastAsia="Times New Roman" w:hAnsi="Times New Roman" w:cs="Times New Roman"/>
                <w:b w:val="0"/>
                <w:bCs w:val="0"/>
                <w:i w:val="0"/>
                <w:iCs w:val="0"/>
                <w:smallCaps w:val="0"/>
                <w:color w:val="000000"/>
                <w:sz w:val="22"/>
                <w:szCs w:val="22"/>
              </w:rPr>
            </w:pPr>
            <w:r>
              <w:rPr>
                <w:rFonts w:ascii="Times New Roman" w:eastAsia="Times New Roman" w:hAnsi="Times New Roman" w:cs="Times New Roman"/>
                <w:b w:val="0"/>
                <w:bCs w:val="0"/>
                <w:i w:val="0"/>
                <w:iCs w:val="0"/>
                <w:smallCaps w:val="0"/>
                <w:color w:val="000000"/>
                <w:sz w:val="22"/>
                <w:szCs w:val="22"/>
              </w:rPr>
              <w:t>Checking accuracy</w:t>
            </w:r>
          </w:p>
        </w:tc>
        <w:tc>
          <w:tcPr>
            <w:tcW w:w="5869" w:type="dxa"/>
            <w:tcBorders>
              <w:top w:val="single" w:sz="4" w:space="0" w:color="000000"/>
              <w:left w:val="single" w:sz="4" w:space="0" w:color="000000"/>
              <w:bottom w:val="single" w:sz="4" w:space="0" w:color="000000"/>
              <w:right w:val="single" w:sz="4" w:space="0" w:color="000000"/>
            </w:tcBorders>
            <w:noWrap w:val="0"/>
            <w:tcMar>
              <w:top w:w="0" w:type="dxa"/>
              <w:left w:w="0" w:type="dxa"/>
              <w:bottom w:w="0" w:type="dxa"/>
              <w:right w:w="0" w:type="dxa"/>
            </w:tcMar>
            <w:vAlign w:val="top"/>
            <w:hideMark/>
          </w:tcPr>
          <w:p>
            <w:pPr>
              <w:spacing w:before="0" w:after="0" w:line="298" w:lineRule="atLeast"/>
              <w:ind w:left="5" w:right="292"/>
              <w:jc w:val="left"/>
              <w:rPr>
                <w:rFonts w:ascii="Times New Roman" w:eastAsia="Times New Roman" w:hAnsi="Times New Roman" w:cs="Times New Roman"/>
                <w:b w:val="0"/>
                <w:bCs w:val="0"/>
                <w:i w:val="0"/>
                <w:iCs w:val="0"/>
                <w:smallCaps w:val="0"/>
                <w:color w:val="000000"/>
              </w:rPr>
            </w:pPr>
            <w:r>
              <w:rPr>
                <w:rStyle w:val="text243"/>
                <w:rFonts w:ascii="Times New Roman" w:eastAsia="Times New Roman" w:hAnsi="Times New Roman" w:cs="Times New Roman"/>
                <w:b w:val="0"/>
                <w:bCs w:val="0"/>
                <w:i w:val="0"/>
                <w:iCs w:val="0"/>
                <w:smallCaps w:val="0"/>
                <w:color w:val="1F2023"/>
              </w:rPr>
              <w:t xml:space="preserve">A data accuracy check, sometimes called a data sanity </w:t>
            </w:r>
            <w:r>
              <w:rPr>
                <w:rStyle w:val="text244"/>
                <w:rFonts w:ascii="Times New Roman" w:eastAsia="Times New Roman" w:hAnsi="Times New Roman" w:cs="Times New Roman"/>
                <w:b w:val="0"/>
                <w:bCs w:val="0"/>
                <w:i w:val="0"/>
                <w:iCs w:val="0"/>
                <w:smallCaps w:val="0"/>
                <w:color w:val="1F2023"/>
              </w:rPr>
              <w:t xml:space="preserve">check, </w:t>
            </w:r>
            <w:r>
              <w:rPr>
                <w:rStyle w:val="text245"/>
                <w:rFonts w:ascii="Times New Roman" w:eastAsia="Times New Roman" w:hAnsi="Times New Roman" w:cs="Times New Roman"/>
                <w:b w:val="0"/>
                <w:bCs w:val="0"/>
                <w:i w:val="0"/>
                <w:iCs w:val="0"/>
                <w:smallCaps w:val="0"/>
                <w:color w:val="1F2023"/>
              </w:rPr>
              <w:t xml:space="preserve">is </w:t>
            </w:r>
            <w:r>
              <w:rPr>
                <w:rStyle w:val="text246"/>
                <w:rFonts w:ascii="Times New Roman" w:eastAsia="Times New Roman" w:hAnsi="Times New Roman" w:cs="Times New Roman"/>
                <w:b w:val="0"/>
                <w:bCs w:val="0"/>
                <w:i w:val="0"/>
                <w:iCs w:val="0"/>
                <w:smallCaps w:val="0"/>
                <w:color w:val="1F2023"/>
              </w:rPr>
              <w:t xml:space="preserve">a </w:t>
            </w:r>
            <w:r>
              <w:rPr>
                <w:rStyle w:val="text247"/>
                <w:rFonts w:ascii="Times New Roman" w:eastAsia="Times New Roman" w:hAnsi="Times New Roman" w:cs="Times New Roman"/>
                <w:b w:val="0"/>
                <w:bCs w:val="0"/>
                <w:i w:val="0"/>
                <w:iCs w:val="0"/>
                <w:smallCaps w:val="0"/>
                <w:color w:val="1F2023"/>
              </w:rPr>
              <w:t xml:space="preserve">set </w:t>
            </w:r>
            <w:r>
              <w:rPr>
                <w:rStyle w:val="text248"/>
                <w:rFonts w:ascii="Times New Roman" w:eastAsia="Times New Roman" w:hAnsi="Times New Roman" w:cs="Times New Roman"/>
                <w:b w:val="0"/>
                <w:bCs w:val="0"/>
                <w:i w:val="0"/>
                <w:iCs w:val="0"/>
                <w:smallCaps w:val="0"/>
                <w:color w:val="1F2023"/>
              </w:rPr>
              <w:t xml:space="preserve">of </w:t>
            </w:r>
            <w:r>
              <w:rPr>
                <w:rStyle w:val="text249"/>
                <w:rFonts w:ascii="Times New Roman" w:eastAsia="Times New Roman" w:hAnsi="Times New Roman" w:cs="Times New Roman"/>
                <w:b w:val="0"/>
                <w:bCs w:val="0"/>
                <w:i w:val="0"/>
                <w:iCs w:val="0"/>
                <w:smallCaps w:val="0"/>
                <w:color w:val="1F2023"/>
              </w:rPr>
              <w:t xml:space="preserve">quality </w:t>
            </w:r>
            <w:r>
              <w:rPr>
                <w:rStyle w:val="text250"/>
                <w:rFonts w:ascii="Times New Roman" w:eastAsia="Times New Roman" w:hAnsi="Times New Roman" w:cs="Times New Roman"/>
                <w:b w:val="0"/>
                <w:bCs w:val="0"/>
                <w:i w:val="0"/>
                <w:iCs w:val="0"/>
                <w:smallCaps w:val="0"/>
                <w:color w:val="1F2023"/>
              </w:rPr>
              <w:t xml:space="preserve">validations </w:t>
            </w:r>
            <w:r>
              <w:rPr>
                <w:rStyle w:val="text251"/>
                <w:rFonts w:ascii="Times New Roman" w:eastAsia="Times New Roman" w:hAnsi="Times New Roman" w:cs="Times New Roman"/>
                <w:b w:val="0"/>
                <w:bCs w:val="0"/>
                <w:i w:val="0"/>
                <w:iCs w:val="0"/>
                <w:smallCaps w:val="0"/>
                <w:color w:val="1F2023"/>
              </w:rPr>
              <w:t xml:space="preserve">that </w:t>
            </w:r>
            <w:r>
              <w:rPr>
                <w:rStyle w:val="text252"/>
                <w:rFonts w:ascii="Times New Roman" w:eastAsia="Times New Roman" w:hAnsi="Times New Roman" w:cs="Times New Roman"/>
                <w:b w:val="0"/>
                <w:bCs w:val="0"/>
                <w:i w:val="0"/>
                <w:iCs w:val="0"/>
                <w:smallCaps w:val="0"/>
                <w:color w:val="1F2023"/>
              </w:rPr>
              <w:t xml:space="preserve">take </w:t>
            </w:r>
            <w:r>
              <w:rPr>
                <w:rStyle w:val="text253"/>
                <w:rFonts w:ascii="Times New Roman" w:eastAsia="Times New Roman" w:hAnsi="Times New Roman" w:cs="Times New Roman"/>
                <w:b w:val="0"/>
                <w:bCs w:val="0"/>
                <w:i w:val="0"/>
                <w:iCs w:val="0"/>
                <w:smallCaps w:val="0"/>
                <w:color w:val="1F2023"/>
              </w:rPr>
              <w:t xml:space="preserve">place </w:t>
            </w:r>
            <w:r>
              <w:rPr>
                <w:rStyle w:val="text254"/>
                <w:rFonts w:ascii="Times New Roman" w:eastAsia="Times New Roman" w:hAnsi="Times New Roman" w:cs="Times New Roman"/>
                <w:b w:val="0"/>
                <w:bCs w:val="0"/>
                <w:i w:val="0"/>
                <w:iCs w:val="0"/>
                <w:smallCaps w:val="0"/>
                <w:color w:val="1F2023"/>
              </w:rPr>
              <w:t xml:space="preserve">before </w:t>
            </w:r>
            <w:r>
              <w:rPr>
                <w:rStyle w:val="text255"/>
                <w:rFonts w:ascii="Times New Roman" w:eastAsia="Times New Roman" w:hAnsi="Times New Roman" w:cs="Times New Roman"/>
                <w:b w:val="0"/>
                <w:bCs w:val="0"/>
                <w:i w:val="0"/>
                <w:iCs w:val="0"/>
                <w:smallCaps w:val="0"/>
                <w:color w:val="1F2023"/>
              </w:rPr>
              <w:t xml:space="preserve">using </w:t>
            </w:r>
            <w:r>
              <w:rPr>
                <w:rStyle w:val="text256"/>
                <w:rFonts w:ascii="Times New Roman" w:eastAsia="Times New Roman" w:hAnsi="Times New Roman" w:cs="Times New Roman"/>
                <w:b w:val="0"/>
                <w:bCs w:val="0"/>
                <w:i w:val="0"/>
                <w:iCs w:val="0"/>
                <w:smallCaps w:val="0"/>
                <w:color w:val="1F2023"/>
              </w:rPr>
              <w:t>data.</w:t>
            </w:r>
          </w:p>
        </w:tc>
        <w:tc>
          <w:tcPr>
            <w:tcW w:w="2153" w:type="dxa"/>
            <w:tcBorders>
              <w:top w:val="single" w:sz="4" w:space="0" w:color="000000"/>
              <w:left w:val="single" w:sz="4" w:space="0" w:color="000000"/>
              <w:bottom w:val="single" w:sz="4" w:space="0" w:color="000000"/>
              <w:right w:val="single" w:sz="4" w:space="0" w:color="000000"/>
            </w:tcBorders>
            <w:noWrap w:val="0"/>
            <w:tcMar>
              <w:top w:w="0" w:type="dxa"/>
              <w:left w:w="0" w:type="dxa"/>
              <w:bottom w:w="0" w:type="dxa"/>
              <w:right w:w="0" w:type="dxa"/>
            </w:tcMar>
            <w:vAlign w:val="top"/>
            <w:hideMark/>
          </w:tcPr>
          <w:p>
            <w:pPr>
              <w:spacing w:before="17" w:after="0"/>
              <w:ind w:left="6"/>
              <w:jc w:val="left"/>
              <w:rPr>
                <w:rFonts w:ascii="Times New Roman" w:eastAsia="Times New Roman" w:hAnsi="Times New Roman" w:cs="Times New Roman"/>
                <w:b w:val="0"/>
                <w:bCs w:val="0"/>
                <w:i w:val="0"/>
                <w:iCs w:val="0"/>
                <w:smallCaps w:val="0"/>
                <w:color w:val="000000"/>
                <w:sz w:val="22"/>
                <w:szCs w:val="22"/>
              </w:rPr>
            </w:pPr>
            <w:r>
              <w:rPr>
                <w:rFonts w:ascii="Times New Roman" w:eastAsia="Times New Roman" w:hAnsi="Times New Roman" w:cs="Times New Roman"/>
                <w:b w:val="0"/>
                <w:bCs w:val="0"/>
                <w:i w:val="0"/>
                <w:iCs w:val="0"/>
                <w:smallCaps w:val="0"/>
                <w:color w:val="000000"/>
                <w:sz w:val="22"/>
                <w:szCs w:val="22"/>
              </w:rPr>
              <w:t>Machine Learning</w:t>
            </w:r>
          </w:p>
        </w:tc>
      </w:tr>
    </w:tbl>
    <w:p>
      <w:pPr>
        <w:spacing w:before="0" w:after="0"/>
        <w:jc w:val="left"/>
        <w:rPr>
          <w:rStyle w:val="text257"/>
          <w:rFonts w:ascii="Times New Roman" w:eastAsia="Times New Roman" w:hAnsi="Times New Roman" w:cs="Times New Roman"/>
          <w:b w:val="0"/>
          <w:bCs w:val="0"/>
          <w:i w:val="0"/>
          <w:iCs w:val="0"/>
          <w:sz w:val="22"/>
          <w:szCs w:val="22"/>
        </w:rPr>
        <w:sectPr>
          <w:pgSz w:w="11906" w:h="16838"/>
          <w:pgMar w:top="1380" w:right="480" w:bottom="940" w:left="620" w:header="0" w:footer="670"/>
          <w:cols w:space="708"/>
        </w:sectPr>
      </w:pPr>
    </w:p>
    <w:p>
      <w:pPr>
        <w:spacing w:after="27"/>
        <w:ind w:left="2044" w:right="0" w:firstLine="0"/>
        <w:jc w:val="left"/>
        <w:rPr>
          <w:rFonts w:ascii="Times New Roman" w:eastAsia="Times New Roman" w:hAnsi="Times New Roman" w:cs="Times New Roman"/>
          <w:b/>
          <w:bCs/>
          <w:i w:val="0"/>
          <w:iCs w:val="0"/>
          <w:sz w:val="28"/>
          <w:szCs w:val="28"/>
        </w:rPr>
      </w:pPr>
      <w:r>
        <w:pict>
          <v:shape id="_x0000_s1041" type="#_x0000_t75" style="width:547.5pt;height:794.25pt;margin-top:24pt;margin-left:24pt;mso-position-horizontal-relative:page;mso-position-vertical-relative:page;position:absolute;z-index:-251633664">
            <v:imagedata r:id="rId29"/>
          </v:shape>
        </w:pict>
      </w:r>
      <w:bookmarkStart w:id="4" w:name="_TOC_250008"/>
      <w:r>
        <w:rPr>
          <w:rFonts w:ascii="Times New Roman" w:eastAsia="Times New Roman" w:hAnsi="Times New Roman" w:cs="Times New Roman"/>
          <w:b/>
          <w:bCs/>
          <w:i w:val="0"/>
          <w:iCs w:val="0"/>
          <w:sz w:val="28"/>
          <w:szCs w:val="28"/>
        </w:rPr>
        <w:t xml:space="preserve">: Application </w:t>
      </w:r>
      <w:bookmarkEnd w:id="4"/>
      <w:r>
        <w:rPr>
          <w:rFonts w:ascii="Times New Roman" w:eastAsia="Times New Roman" w:hAnsi="Times New Roman" w:cs="Times New Roman"/>
          <w:b/>
          <w:bCs/>
          <w:i w:val="0"/>
          <w:iCs w:val="0"/>
          <w:sz w:val="28"/>
          <w:szCs w:val="28"/>
        </w:rPr>
        <w:t>Characteristics:</w:t>
      </w:r>
    </w:p>
    <w:tbl>
      <w:tblPr>
        <w:tblStyle w:val="TableNormal"/>
        <w:tblInd w:w="628" w:type="dxa"/>
        <w:tblCellMar>
          <w:top w:w="15" w:type="dxa"/>
          <w:left w:w="15" w:type="dxa"/>
          <w:bottom w:w="15" w:type="dxa"/>
          <w:right w:w="15" w:type="dxa"/>
        </w:tblCellMar>
      </w:tblPr>
      <w:tblGrid>
        <w:gridCol w:w="706"/>
        <w:gridCol w:w="1921"/>
        <w:gridCol w:w="4384"/>
        <w:gridCol w:w="2840"/>
      </w:tblGrid>
      <w:tr>
        <w:tblPrEx>
          <w:tblInd w:w="628" w:type="dxa"/>
          <w:tblCellMar>
            <w:top w:w="15" w:type="dxa"/>
            <w:left w:w="15" w:type="dxa"/>
            <w:bottom w:w="15" w:type="dxa"/>
            <w:right w:w="15" w:type="dxa"/>
          </w:tblCellMar>
        </w:tblPrEx>
        <w:trPr>
          <w:trHeight w:val="611"/>
        </w:trPr>
        <w:tc>
          <w:tcPr>
            <w:tcW w:w="706" w:type="dxa"/>
            <w:tcBorders>
              <w:top w:val="single" w:sz="4" w:space="0" w:color="000000"/>
              <w:left w:val="single" w:sz="4" w:space="0" w:color="000000"/>
              <w:bottom w:val="single" w:sz="4" w:space="0" w:color="000000"/>
              <w:right w:val="single" w:sz="4" w:space="0" w:color="000000"/>
            </w:tcBorders>
            <w:noWrap w:val="0"/>
            <w:tcMar>
              <w:top w:w="0" w:type="dxa"/>
              <w:left w:w="0" w:type="dxa"/>
              <w:bottom w:w="0" w:type="dxa"/>
              <w:right w:w="0" w:type="dxa"/>
            </w:tcMar>
            <w:vAlign w:val="top"/>
            <w:hideMark/>
          </w:tcPr>
          <w:p>
            <w:pPr>
              <w:spacing w:before="22" w:after="0"/>
              <w:ind w:right="127"/>
              <w:jc w:val="right"/>
              <w:rPr>
                <w:rFonts w:ascii="Times New Roman" w:eastAsia="Times New Roman" w:hAnsi="Times New Roman" w:cs="Times New Roman"/>
                <w:b/>
                <w:bCs/>
                <w:i w:val="0"/>
                <w:iCs w:val="0"/>
                <w:smallCaps w:val="0"/>
                <w:color w:val="000000"/>
                <w:sz w:val="22"/>
                <w:szCs w:val="22"/>
              </w:rPr>
            </w:pPr>
            <w:r>
              <w:rPr>
                <w:rFonts w:ascii="Times New Roman" w:eastAsia="Times New Roman" w:hAnsi="Times New Roman" w:cs="Times New Roman"/>
                <w:b/>
                <w:bCs/>
                <w:i w:val="0"/>
                <w:iCs w:val="0"/>
                <w:smallCaps w:val="0"/>
                <w:color w:val="000000"/>
                <w:sz w:val="22"/>
                <w:szCs w:val="22"/>
              </w:rPr>
              <w:t>S.No</w:t>
            </w:r>
          </w:p>
        </w:tc>
        <w:tc>
          <w:tcPr>
            <w:tcW w:w="1921" w:type="dxa"/>
            <w:tcBorders>
              <w:top w:val="single" w:sz="4" w:space="0" w:color="000000"/>
              <w:left w:val="single" w:sz="4" w:space="0" w:color="000000"/>
              <w:bottom w:val="single" w:sz="4" w:space="0" w:color="000000"/>
              <w:right w:val="single" w:sz="4" w:space="0" w:color="000000"/>
            </w:tcBorders>
            <w:noWrap w:val="0"/>
            <w:tcMar>
              <w:top w:w="0" w:type="dxa"/>
              <w:left w:w="0" w:type="dxa"/>
              <w:bottom w:w="0" w:type="dxa"/>
              <w:right w:w="0" w:type="dxa"/>
            </w:tcMar>
            <w:vAlign w:val="top"/>
            <w:hideMark/>
          </w:tcPr>
          <w:p>
            <w:pPr>
              <w:spacing w:before="22" w:after="0"/>
              <w:ind w:left="105"/>
              <w:jc w:val="left"/>
              <w:rPr>
                <w:rFonts w:ascii="Times New Roman" w:eastAsia="Times New Roman" w:hAnsi="Times New Roman" w:cs="Times New Roman"/>
                <w:b/>
                <w:bCs/>
                <w:i w:val="0"/>
                <w:iCs w:val="0"/>
                <w:smallCaps w:val="0"/>
                <w:color w:val="000000"/>
                <w:sz w:val="22"/>
                <w:szCs w:val="22"/>
              </w:rPr>
            </w:pPr>
            <w:r>
              <w:rPr>
                <w:rFonts w:ascii="Times New Roman" w:eastAsia="Times New Roman" w:hAnsi="Times New Roman" w:cs="Times New Roman"/>
                <w:b/>
                <w:bCs/>
                <w:i w:val="0"/>
                <w:iCs w:val="0"/>
                <w:smallCaps w:val="0"/>
                <w:color w:val="000000"/>
                <w:sz w:val="22"/>
                <w:szCs w:val="22"/>
              </w:rPr>
              <w:t>Characteristics</w:t>
            </w:r>
          </w:p>
        </w:tc>
        <w:tc>
          <w:tcPr>
            <w:tcW w:w="4384" w:type="dxa"/>
            <w:tcBorders>
              <w:top w:val="single" w:sz="4" w:space="0" w:color="000000"/>
              <w:left w:val="single" w:sz="4" w:space="0" w:color="000000"/>
              <w:bottom w:val="single" w:sz="4" w:space="0" w:color="000000"/>
              <w:right w:val="single" w:sz="4" w:space="0" w:color="000000"/>
            </w:tcBorders>
            <w:noWrap w:val="0"/>
            <w:tcMar>
              <w:top w:w="0" w:type="dxa"/>
              <w:left w:w="0" w:type="dxa"/>
              <w:bottom w:w="0" w:type="dxa"/>
              <w:right w:w="0" w:type="dxa"/>
            </w:tcMar>
            <w:vAlign w:val="top"/>
            <w:hideMark/>
          </w:tcPr>
          <w:p>
            <w:pPr>
              <w:spacing w:before="22" w:after="0"/>
              <w:ind w:left="110"/>
              <w:jc w:val="left"/>
              <w:rPr>
                <w:rFonts w:ascii="Times New Roman" w:eastAsia="Times New Roman" w:hAnsi="Times New Roman" w:cs="Times New Roman"/>
                <w:b/>
                <w:bCs/>
                <w:i w:val="0"/>
                <w:iCs w:val="0"/>
                <w:smallCaps w:val="0"/>
                <w:color w:val="000000"/>
                <w:sz w:val="22"/>
                <w:szCs w:val="22"/>
              </w:rPr>
            </w:pPr>
            <w:r>
              <w:rPr>
                <w:rFonts w:ascii="Times New Roman" w:eastAsia="Times New Roman" w:hAnsi="Times New Roman" w:cs="Times New Roman"/>
                <w:b/>
                <w:bCs/>
                <w:i w:val="0"/>
                <w:iCs w:val="0"/>
                <w:smallCaps w:val="0"/>
                <w:color w:val="000000"/>
                <w:sz w:val="22"/>
                <w:szCs w:val="22"/>
              </w:rPr>
              <w:t>Description</w:t>
            </w:r>
          </w:p>
        </w:tc>
        <w:tc>
          <w:tcPr>
            <w:tcW w:w="2840" w:type="dxa"/>
            <w:tcBorders>
              <w:top w:val="single" w:sz="4" w:space="0" w:color="000000"/>
              <w:left w:val="single" w:sz="4" w:space="0" w:color="000000"/>
              <w:bottom w:val="single" w:sz="4" w:space="0" w:color="000000"/>
              <w:right w:val="single" w:sz="4" w:space="0" w:color="000000"/>
            </w:tcBorders>
            <w:noWrap w:val="0"/>
            <w:tcMar>
              <w:top w:w="0" w:type="dxa"/>
              <w:left w:w="0" w:type="dxa"/>
              <w:bottom w:w="0" w:type="dxa"/>
              <w:right w:w="0" w:type="dxa"/>
            </w:tcMar>
            <w:vAlign w:val="top"/>
            <w:hideMark/>
          </w:tcPr>
          <w:p>
            <w:pPr>
              <w:spacing w:before="22" w:after="0"/>
              <w:ind w:left="105"/>
              <w:jc w:val="left"/>
              <w:rPr>
                <w:rFonts w:ascii="Times New Roman" w:eastAsia="Times New Roman" w:hAnsi="Times New Roman" w:cs="Times New Roman"/>
                <w:b/>
                <w:bCs/>
                <w:i w:val="0"/>
                <w:iCs w:val="0"/>
                <w:smallCaps w:val="0"/>
                <w:color w:val="000000"/>
                <w:sz w:val="22"/>
                <w:szCs w:val="22"/>
              </w:rPr>
            </w:pPr>
            <w:r>
              <w:rPr>
                <w:rFonts w:ascii="Times New Roman" w:eastAsia="Times New Roman" w:hAnsi="Times New Roman" w:cs="Times New Roman"/>
                <w:b/>
                <w:bCs/>
                <w:i w:val="0"/>
                <w:iCs w:val="0"/>
                <w:smallCaps w:val="0"/>
                <w:color w:val="000000"/>
                <w:sz w:val="22"/>
                <w:szCs w:val="22"/>
              </w:rPr>
              <w:t>Technology</w:t>
            </w:r>
          </w:p>
        </w:tc>
      </w:tr>
      <w:tr>
        <w:tblPrEx>
          <w:tblInd w:w="628" w:type="dxa"/>
          <w:tblCellMar>
            <w:top w:w="15" w:type="dxa"/>
            <w:left w:w="15" w:type="dxa"/>
            <w:bottom w:w="15" w:type="dxa"/>
            <w:right w:w="15" w:type="dxa"/>
          </w:tblCellMar>
        </w:tblPrEx>
        <w:trPr>
          <w:trHeight w:val="2714"/>
        </w:trPr>
        <w:tc>
          <w:tcPr>
            <w:tcW w:w="706" w:type="dxa"/>
            <w:tcBorders>
              <w:top w:val="single" w:sz="4" w:space="0" w:color="000000"/>
              <w:left w:val="single" w:sz="4" w:space="0" w:color="000000"/>
              <w:bottom w:val="single" w:sz="4" w:space="0" w:color="000000"/>
              <w:right w:val="single" w:sz="4" w:space="0" w:color="000000"/>
            </w:tcBorders>
            <w:noWrap w:val="0"/>
            <w:tcMar>
              <w:top w:w="0" w:type="dxa"/>
              <w:left w:w="0" w:type="dxa"/>
              <w:bottom w:w="0" w:type="dxa"/>
              <w:right w:w="0" w:type="dxa"/>
            </w:tcMar>
            <w:vAlign w:val="top"/>
            <w:hideMark/>
          </w:tcPr>
          <w:p>
            <w:pPr>
              <w:spacing w:before="22" w:after="0"/>
              <w:ind w:right="122"/>
              <w:jc w:val="right"/>
              <w:rPr>
                <w:rFonts w:ascii="Times New Roman" w:eastAsia="Times New Roman" w:hAnsi="Times New Roman" w:cs="Times New Roman"/>
                <w:b w:val="0"/>
                <w:bCs w:val="0"/>
                <w:i w:val="0"/>
                <w:iCs w:val="0"/>
                <w:smallCaps w:val="0"/>
                <w:color w:val="000000"/>
                <w:sz w:val="22"/>
                <w:szCs w:val="22"/>
              </w:rPr>
            </w:pPr>
            <w:r>
              <w:rPr>
                <w:rFonts w:ascii="Times New Roman" w:eastAsia="Times New Roman" w:hAnsi="Times New Roman" w:cs="Times New Roman"/>
                <w:b w:val="0"/>
                <w:bCs w:val="0"/>
                <w:i w:val="0"/>
                <w:iCs w:val="0"/>
                <w:smallCaps w:val="0"/>
                <w:color w:val="000000"/>
                <w:sz w:val="22"/>
                <w:szCs w:val="22"/>
              </w:rPr>
              <w:t>1.</w:t>
            </w:r>
          </w:p>
        </w:tc>
        <w:tc>
          <w:tcPr>
            <w:tcW w:w="1921" w:type="dxa"/>
            <w:tcBorders>
              <w:top w:val="single" w:sz="4" w:space="0" w:color="000000"/>
              <w:left w:val="single" w:sz="4" w:space="0" w:color="000000"/>
              <w:bottom w:val="single" w:sz="4" w:space="0" w:color="000000"/>
              <w:right w:val="single" w:sz="4" w:space="0" w:color="000000"/>
            </w:tcBorders>
            <w:noWrap w:val="0"/>
            <w:tcMar>
              <w:top w:w="0" w:type="dxa"/>
              <w:left w:w="0" w:type="dxa"/>
              <w:bottom w:w="0" w:type="dxa"/>
              <w:right w:w="0" w:type="dxa"/>
            </w:tcMar>
            <w:vAlign w:val="top"/>
            <w:hideMark/>
          </w:tcPr>
          <w:p>
            <w:pPr>
              <w:spacing w:before="22" w:after="0"/>
              <w:ind w:left="105"/>
              <w:jc w:val="left"/>
              <w:rPr>
                <w:rFonts w:ascii="Times New Roman" w:eastAsia="Times New Roman" w:hAnsi="Times New Roman" w:cs="Times New Roman"/>
                <w:b w:val="0"/>
                <w:bCs w:val="0"/>
                <w:i w:val="0"/>
                <w:iCs w:val="0"/>
                <w:smallCaps w:val="0"/>
                <w:color w:val="000000"/>
                <w:sz w:val="22"/>
                <w:szCs w:val="22"/>
              </w:rPr>
            </w:pPr>
            <w:r>
              <w:rPr>
                <w:rFonts w:ascii="Times New Roman" w:eastAsia="Times New Roman" w:hAnsi="Times New Roman" w:cs="Times New Roman"/>
                <w:b w:val="0"/>
                <w:bCs w:val="0"/>
                <w:i w:val="0"/>
                <w:iCs w:val="0"/>
                <w:smallCaps w:val="0"/>
                <w:color w:val="000000"/>
                <w:sz w:val="22"/>
                <w:szCs w:val="22"/>
              </w:rPr>
              <w:t>Collection of data</w:t>
            </w:r>
          </w:p>
        </w:tc>
        <w:tc>
          <w:tcPr>
            <w:tcW w:w="4384" w:type="dxa"/>
            <w:tcBorders>
              <w:top w:val="single" w:sz="4" w:space="0" w:color="000000"/>
              <w:left w:val="single" w:sz="4" w:space="0" w:color="000000"/>
              <w:bottom w:val="single" w:sz="4" w:space="0" w:color="000000"/>
              <w:right w:val="single" w:sz="4" w:space="0" w:color="000000"/>
            </w:tcBorders>
            <w:noWrap w:val="0"/>
            <w:tcMar>
              <w:top w:w="0" w:type="dxa"/>
              <w:left w:w="0" w:type="dxa"/>
              <w:bottom w:w="0" w:type="dxa"/>
              <w:right w:w="0" w:type="dxa"/>
            </w:tcMar>
            <w:vAlign w:val="top"/>
            <w:hideMark/>
          </w:tcPr>
          <w:p>
            <w:pPr>
              <w:spacing w:before="20" w:after="0" w:line="259" w:lineRule="auto"/>
              <w:ind w:left="110" w:right="142"/>
              <w:jc w:val="left"/>
              <w:rPr>
                <w:rFonts w:ascii="Times New Roman" w:eastAsia="Times New Roman" w:hAnsi="Times New Roman" w:cs="Times New Roman"/>
                <w:b w:val="0"/>
                <w:bCs w:val="0"/>
                <w:i w:val="0"/>
                <w:iCs w:val="0"/>
                <w:smallCaps w:val="0"/>
                <w:color w:val="000000"/>
              </w:rPr>
            </w:pPr>
            <w:r>
              <w:rPr>
                <w:rStyle w:val="text260"/>
                <w:rFonts w:ascii="Times New Roman" w:eastAsia="Times New Roman" w:hAnsi="Times New Roman" w:cs="Times New Roman"/>
                <w:b w:val="0"/>
                <w:bCs w:val="0"/>
                <w:i w:val="0"/>
                <w:iCs w:val="0"/>
                <w:smallCaps w:val="0"/>
                <w:color w:val="1F2023"/>
              </w:rPr>
              <w:t xml:space="preserve">Data </w:t>
            </w:r>
            <w:r>
              <w:rPr>
                <w:rStyle w:val="text261"/>
                <w:rFonts w:ascii="Times New Roman" w:eastAsia="Times New Roman" w:hAnsi="Times New Roman" w:cs="Times New Roman"/>
                <w:b w:val="0"/>
                <w:bCs w:val="0"/>
                <w:i w:val="0"/>
                <w:iCs w:val="0"/>
                <w:smallCaps w:val="0"/>
                <w:color w:val="1F2023"/>
              </w:rPr>
              <w:t xml:space="preserve">collection </w:t>
            </w:r>
            <w:r>
              <w:rPr>
                <w:rStyle w:val="text262"/>
                <w:rFonts w:ascii="Times New Roman" w:eastAsia="Times New Roman" w:hAnsi="Times New Roman" w:cs="Times New Roman"/>
                <w:b w:val="0"/>
                <w:bCs w:val="0"/>
                <w:i w:val="0"/>
                <w:iCs w:val="0"/>
                <w:smallCaps w:val="0"/>
                <w:color w:val="1F2023"/>
              </w:rPr>
              <w:t xml:space="preserve">is </w:t>
            </w:r>
            <w:r>
              <w:rPr>
                <w:rStyle w:val="text263"/>
                <w:rFonts w:ascii="Times New Roman" w:eastAsia="Times New Roman" w:hAnsi="Times New Roman" w:cs="Times New Roman"/>
                <w:b w:val="0"/>
                <w:bCs w:val="0"/>
                <w:i w:val="0"/>
                <w:iCs w:val="0"/>
                <w:smallCaps w:val="0"/>
                <w:color w:val="1F2023"/>
              </w:rPr>
              <w:t xml:space="preserve">the </w:t>
            </w:r>
            <w:r>
              <w:rPr>
                <w:rStyle w:val="text264"/>
                <w:rFonts w:ascii="Times New Roman" w:eastAsia="Times New Roman" w:hAnsi="Times New Roman" w:cs="Times New Roman"/>
                <w:b w:val="0"/>
                <w:bCs w:val="0"/>
                <w:i w:val="0"/>
                <w:iCs w:val="0"/>
                <w:smallCaps w:val="0"/>
                <w:color w:val="1F2023"/>
              </w:rPr>
              <w:t xml:space="preserve">process </w:t>
            </w:r>
            <w:r>
              <w:rPr>
                <w:rStyle w:val="text265"/>
                <w:rFonts w:ascii="Times New Roman" w:eastAsia="Times New Roman" w:hAnsi="Times New Roman" w:cs="Times New Roman"/>
                <w:b w:val="0"/>
                <w:bCs w:val="0"/>
                <w:i w:val="0"/>
                <w:iCs w:val="0"/>
                <w:smallCaps w:val="0"/>
                <w:color w:val="1F2023"/>
              </w:rPr>
              <w:t xml:space="preserve">of </w:t>
            </w:r>
            <w:r>
              <w:rPr>
                <w:rStyle w:val="text266"/>
                <w:rFonts w:ascii="Times New Roman" w:eastAsia="Times New Roman" w:hAnsi="Times New Roman" w:cs="Times New Roman"/>
                <w:b w:val="0"/>
                <w:bCs w:val="0"/>
                <w:i w:val="0"/>
                <w:iCs w:val="0"/>
                <w:smallCaps w:val="0"/>
                <w:color w:val="1F2023"/>
              </w:rPr>
              <w:t xml:space="preserve">gathering, </w:t>
            </w:r>
            <w:r>
              <w:rPr>
                <w:rStyle w:val="text267"/>
                <w:rFonts w:ascii="Times New Roman" w:eastAsia="Times New Roman" w:hAnsi="Times New Roman" w:cs="Times New Roman"/>
                <w:b w:val="0"/>
                <w:bCs w:val="0"/>
                <w:i w:val="0"/>
                <w:iCs w:val="0"/>
                <w:smallCaps w:val="0"/>
                <w:color w:val="1F2023"/>
              </w:rPr>
              <w:t xml:space="preserve">measuring, and analyzing accurate data </w:t>
            </w:r>
            <w:r>
              <w:rPr>
                <w:rStyle w:val="text268"/>
                <w:rFonts w:ascii="Times New Roman" w:eastAsia="Times New Roman" w:hAnsi="Times New Roman" w:cs="Times New Roman"/>
                <w:b w:val="0"/>
                <w:bCs w:val="0"/>
                <w:i w:val="0"/>
                <w:iCs w:val="0"/>
                <w:smallCaps w:val="0"/>
                <w:color w:val="1F2023"/>
              </w:rPr>
              <w:t xml:space="preserve">from a variety of relevant sources to find </w:t>
            </w:r>
            <w:r>
              <w:rPr>
                <w:rStyle w:val="text269"/>
                <w:rFonts w:ascii="Times New Roman" w:eastAsia="Times New Roman" w:hAnsi="Times New Roman" w:cs="Times New Roman"/>
                <w:b w:val="0"/>
                <w:bCs w:val="0"/>
                <w:i w:val="0"/>
                <w:iCs w:val="0"/>
                <w:smallCaps w:val="0"/>
                <w:color w:val="1F2023"/>
              </w:rPr>
              <w:t xml:space="preserve">answers to research problems, answer </w:t>
            </w:r>
            <w:r>
              <w:rPr>
                <w:rStyle w:val="text270"/>
                <w:rFonts w:ascii="Times New Roman" w:eastAsia="Times New Roman" w:hAnsi="Times New Roman" w:cs="Times New Roman"/>
                <w:b w:val="0"/>
                <w:bCs w:val="0"/>
                <w:i w:val="0"/>
                <w:iCs w:val="0"/>
                <w:smallCaps w:val="0"/>
                <w:color w:val="1F2023"/>
              </w:rPr>
              <w:t xml:space="preserve">questions, evaluate outcomes, and forecast </w:t>
            </w:r>
            <w:r>
              <w:rPr>
                <w:rStyle w:val="text271"/>
                <w:rFonts w:ascii="Times New Roman" w:eastAsia="Times New Roman" w:hAnsi="Times New Roman" w:cs="Times New Roman"/>
                <w:b w:val="0"/>
                <w:bCs w:val="0"/>
                <w:i w:val="0"/>
                <w:iCs w:val="0"/>
                <w:smallCaps w:val="0"/>
                <w:color w:val="1F2023"/>
              </w:rPr>
              <w:t xml:space="preserve">trends </w:t>
            </w:r>
            <w:r>
              <w:rPr>
                <w:rStyle w:val="text272"/>
                <w:rFonts w:ascii="Times New Roman" w:eastAsia="Times New Roman" w:hAnsi="Times New Roman" w:cs="Times New Roman"/>
                <w:b w:val="0"/>
                <w:bCs w:val="0"/>
                <w:i w:val="0"/>
                <w:iCs w:val="0"/>
                <w:smallCaps w:val="0"/>
                <w:color w:val="1F2023"/>
              </w:rPr>
              <w:t>and probabilities</w:t>
            </w:r>
          </w:p>
        </w:tc>
        <w:tc>
          <w:tcPr>
            <w:tcW w:w="2840" w:type="dxa"/>
            <w:tcBorders>
              <w:top w:val="single" w:sz="4" w:space="0" w:color="000000"/>
              <w:left w:val="single" w:sz="4" w:space="0" w:color="000000"/>
              <w:bottom w:val="single" w:sz="4" w:space="0" w:color="000000"/>
              <w:right w:val="single" w:sz="4" w:space="0" w:color="000000"/>
            </w:tcBorders>
            <w:noWrap w:val="0"/>
            <w:tcMar>
              <w:top w:w="0" w:type="dxa"/>
              <w:left w:w="0" w:type="dxa"/>
              <w:bottom w:w="0" w:type="dxa"/>
              <w:right w:w="0" w:type="dxa"/>
            </w:tcMar>
            <w:vAlign w:val="top"/>
            <w:hideMark/>
          </w:tcPr>
          <w:p>
            <w:pPr>
              <w:spacing w:before="22" w:after="0"/>
              <w:ind w:left="105"/>
              <w:jc w:val="left"/>
              <w:rPr>
                <w:rFonts w:ascii="Times New Roman" w:eastAsia="Times New Roman" w:hAnsi="Times New Roman" w:cs="Times New Roman"/>
                <w:b w:val="0"/>
                <w:bCs w:val="0"/>
                <w:i w:val="0"/>
                <w:iCs w:val="0"/>
                <w:smallCaps w:val="0"/>
                <w:color w:val="000000"/>
                <w:sz w:val="22"/>
                <w:szCs w:val="22"/>
              </w:rPr>
            </w:pPr>
            <w:r>
              <w:rPr>
                <w:rFonts w:ascii="Times New Roman" w:eastAsia="Times New Roman" w:hAnsi="Times New Roman" w:cs="Times New Roman"/>
                <w:b w:val="0"/>
                <w:bCs w:val="0"/>
                <w:i w:val="0"/>
                <w:iCs w:val="0"/>
                <w:smallCaps w:val="0"/>
                <w:color w:val="000000"/>
                <w:sz w:val="22"/>
                <w:szCs w:val="22"/>
              </w:rPr>
              <w:t>Machine Learning</w:t>
            </w:r>
          </w:p>
        </w:tc>
      </w:tr>
      <w:tr>
        <w:tblPrEx>
          <w:tblInd w:w="628" w:type="dxa"/>
          <w:tblCellMar>
            <w:top w:w="15" w:type="dxa"/>
            <w:left w:w="15" w:type="dxa"/>
            <w:bottom w:w="15" w:type="dxa"/>
            <w:right w:w="15" w:type="dxa"/>
          </w:tblCellMar>
        </w:tblPrEx>
        <w:trPr>
          <w:trHeight w:val="2877"/>
        </w:trPr>
        <w:tc>
          <w:tcPr>
            <w:tcW w:w="706" w:type="dxa"/>
            <w:tcBorders>
              <w:top w:val="single" w:sz="4" w:space="0" w:color="000000"/>
              <w:left w:val="single" w:sz="4" w:space="0" w:color="000000"/>
              <w:bottom w:val="single" w:sz="4" w:space="0" w:color="000000"/>
              <w:right w:val="single" w:sz="4" w:space="0" w:color="000000"/>
            </w:tcBorders>
            <w:noWrap w:val="0"/>
            <w:tcMar>
              <w:top w:w="0" w:type="dxa"/>
              <w:left w:w="0" w:type="dxa"/>
              <w:bottom w:w="0" w:type="dxa"/>
              <w:right w:w="0" w:type="dxa"/>
            </w:tcMar>
            <w:vAlign w:val="top"/>
            <w:hideMark/>
          </w:tcPr>
          <w:p>
            <w:pPr>
              <w:spacing w:before="20" w:after="0"/>
              <w:ind w:right="122"/>
              <w:jc w:val="right"/>
              <w:rPr>
                <w:rFonts w:ascii="Times New Roman" w:eastAsia="Times New Roman" w:hAnsi="Times New Roman" w:cs="Times New Roman"/>
                <w:b w:val="0"/>
                <w:bCs w:val="0"/>
                <w:i w:val="0"/>
                <w:iCs w:val="0"/>
                <w:smallCaps w:val="0"/>
                <w:color w:val="000000"/>
                <w:sz w:val="22"/>
                <w:szCs w:val="22"/>
              </w:rPr>
            </w:pPr>
            <w:r>
              <w:rPr>
                <w:rFonts w:ascii="Times New Roman" w:eastAsia="Times New Roman" w:hAnsi="Times New Roman" w:cs="Times New Roman"/>
                <w:b w:val="0"/>
                <w:bCs w:val="0"/>
                <w:i w:val="0"/>
                <w:iCs w:val="0"/>
                <w:smallCaps w:val="0"/>
                <w:color w:val="000000"/>
                <w:sz w:val="22"/>
                <w:szCs w:val="22"/>
              </w:rPr>
              <w:t>2.</w:t>
            </w:r>
          </w:p>
        </w:tc>
        <w:tc>
          <w:tcPr>
            <w:tcW w:w="1921" w:type="dxa"/>
            <w:tcBorders>
              <w:top w:val="single" w:sz="4" w:space="0" w:color="000000"/>
              <w:left w:val="single" w:sz="4" w:space="0" w:color="000000"/>
              <w:bottom w:val="single" w:sz="4" w:space="0" w:color="000000"/>
              <w:right w:val="single" w:sz="4" w:space="0" w:color="000000"/>
            </w:tcBorders>
            <w:noWrap w:val="0"/>
            <w:tcMar>
              <w:top w:w="0" w:type="dxa"/>
              <w:left w:w="0" w:type="dxa"/>
              <w:bottom w:w="0" w:type="dxa"/>
              <w:right w:w="0" w:type="dxa"/>
            </w:tcMar>
            <w:vAlign w:val="top"/>
            <w:hideMark/>
          </w:tcPr>
          <w:p>
            <w:pPr>
              <w:spacing w:before="20" w:after="0"/>
              <w:ind w:left="105"/>
              <w:jc w:val="left"/>
              <w:rPr>
                <w:rFonts w:ascii="Times New Roman" w:eastAsia="Times New Roman" w:hAnsi="Times New Roman" w:cs="Times New Roman"/>
                <w:b w:val="0"/>
                <w:bCs w:val="0"/>
                <w:i w:val="0"/>
                <w:iCs w:val="0"/>
                <w:smallCaps w:val="0"/>
                <w:color w:val="000000"/>
                <w:sz w:val="22"/>
                <w:szCs w:val="22"/>
              </w:rPr>
            </w:pPr>
            <w:r>
              <w:rPr>
                <w:rFonts w:ascii="Times New Roman" w:eastAsia="Times New Roman" w:hAnsi="Times New Roman" w:cs="Times New Roman"/>
                <w:b w:val="0"/>
                <w:bCs w:val="0"/>
                <w:i w:val="0"/>
                <w:iCs w:val="0"/>
                <w:smallCaps w:val="0"/>
                <w:color w:val="000000"/>
                <w:sz w:val="22"/>
                <w:szCs w:val="22"/>
              </w:rPr>
              <w:t>EDA Analysis</w:t>
            </w:r>
          </w:p>
        </w:tc>
        <w:tc>
          <w:tcPr>
            <w:tcW w:w="4384" w:type="dxa"/>
            <w:tcBorders>
              <w:top w:val="single" w:sz="4" w:space="0" w:color="000000"/>
              <w:left w:val="single" w:sz="4" w:space="0" w:color="000000"/>
              <w:bottom w:val="single" w:sz="4" w:space="0" w:color="000000"/>
              <w:right w:val="single" w:sz="4" w:space="0" w:color="000000"/>
            </w:tcBorders>
            <w:noWrap w:val="0"/>
            <w:tcMar>
              <w:top w:w="0" w:type="dxa"/>
              <w:left w:w="0" w:type="dxa"/>
              <w:bottom w:w="0" w:type="dxa"/>
              <w:right w:w="0" w:type="dxa"/>
            </w:tcMar>
            <w:vAlign w:val="top"/>
            <w:hideMark/>
          </w:tcPr>
          <w:p>
            <w:pPr>
              <w:spacing w:before="18" w:after="0" w:line="259" w:lineRule="auto"/>
              <w:ind w:left="110" w:right="201"/>
              <w:jc w:val="left"/>
              <w:rPr>
                <w:rFonts w:ascii="Times New Roman" w:eastAsia="Times New Roman" w:hAnsi="Times New Roman" w:cs="Times New Roman"/>
                <w:b w:val="0"/>
                <w:bCs w:val="0"/>
                <w:i w:val="0"/>
                <w:iCs w:val="0"/>
                <w:smallCaps w:val="0"/>
                <w:color w:val="000000"/>
              </w:rPr>
            </w:pPr>
            <w:r>
              <w:rPr>
                <w:rStyle w:val="text273"/>
                <w:rFonts w:ascii="Times New Roman" w:eastAsia="Times New Roman" w:hAnsi="Times New Roman" w:cs="Times New Roman"/>
                <w:b w:val="0"/>
                <w:bCs w:val="0"/>
                <w:i w:val="0"/>
                <w:iCs w:val="0"/>
                <w:smallCaps w:val="0"/>
                <w:color w:val="1F2023"/>
              </w:rPr>
              <w:t xml:space="preserve">Exploratory Data Analysis (EDA) is an </w:t>
            </w:r>
            <w:r>
              <w:rPr>
                <w:rStyle w:val="text274"/>
                <w:rFonts w:ascii="Times New Roman" w:eastAsia="Times New Roman" w:hAnsi="Times New Roman" w:cs="Times New Roman"/>
                <w:b w:val="0"/>
                <w:bCs w:val="0"/>
                <w:i w:val="0"/>
                <w:iCs w:val="0"/>
                <w:smallCaps w:val="0"/>
                <w:color w:val="1F2023"/>
              </w:rPr>
              <w:t xml:space="preserve">approach to analyze the data using visual </w:t>
            </w:r>
            <w:r>
              <w:rPr>
                <w:rStyle w:val="text275"/>
                <w:rFonts w:ascii="Times New Roman" w:eastAsia="Times New Roman" w:hAnsi="Times New Roman" w:cs="Times New Roman"/>
                <w:b w:val="0"/>
                <w:bCs w:val="0"/>
                <w:i w:val="0"/>
                <w:iCs w:val="0"/>
                <w:smallCaps w:val="0"/>
                <w:color w:val="1F2023"/>
              </w:rPr>
              <w:t xml:space="preserve">techniques. It is used to discover trends, </w:t>
            </w:r>
            <w:r>
              <w:rPr>
                <w:rStyle w:val="text276"/>
                <w:rFonts w:ascii="Times New Roman" w:eastAsia="Times New Roman" w:hAnsi="Times New Roman" w:cs="Times New Roman"/>
                <w:b w:val="0"/>
                <w:bCs w:val="0"/>
                <w:i w:val="0"/>
                <w:iCs w:val="0"/>
                <w:smallCaps w:val="0"/>
                <w:color w:val="1F2023"/>
              </w:rPr>
              <w:t xml:space="preserve">patterns, or to check assumptions with the </w:t>
            </w:r>
            <w:r>
              <w:rPr>
                <w:rStyle w:val="text277"/>
                <w:rFonts w:ascii="Times New Roman" w:eastAsia="Times New Roman" w:hAnsi="Times New Roman" w:cs="Times New Roman"/>
                <w:b w:val="0"/>
                <w:bCs w:val="0"/>
                <w:i w:val="0"/>
                <w:iCs w:val="0"/>
                <w:smallCaps w:val="0"/>
                <w:color w:val="1F2023"/>
              </w:rPr>
              <w:t xml:space="preserve">help of statistical summary and graphical </w:t>
            </w:r>
            <w:r>
              <w:rPr>
                <w:rStyle w:val="text278"/>
                <w:rFonts w:ascii="Times New Roman" w:eastAsia="Times New Roman" w:hAnsi="Times New Roman" w:cs="Times New Roman"/>
                <w:b w:val="0"/>
                <w:bCs w:val="0"/>
                <w:i w:val="0"/>
                <w:iCs w:val="0"/>
                <w:smallCaps w:val="0"/>
                <w:color w:val="1F2023"/>
              </w:rPr>
              <w:t>representations</w:t>
            </w:r>
          </w:p>
        </w:tc>
        <w:tc>
          <w:tcPr>
            <w:tcW w:w="2840" w:type="dxa"/>
            <w:tcBorders>
              <w:top w:val="single" w:sz="4" w:space="0" w:color="000000"/>
              <w:left w:val="single" w:sz="4" w:space="0" w:color="000000"/>
              <w:bottom w:val="single" w:sz="4" w:space="0" w:color="000000"/>
              <w:right w:val="single" w:sz="4" w:space="0" w:color="000000"/>
            </w:tcBorders>
            <w:noWrap w:val="0"/>
            <w:tcMar>
              <w:top w:w="0" w:type="dxa"/>
              <w:left w:w="0" w:type="dxa"/>
              <w:bottom w:w="0" w:type="dxa"/>
              <w:right w:w="0" w:type="dxa"/>
            </w:tcMar>
            <w:vAlign w:val="top"/>
            <w:hideMark/>
          </w:tcPr>
          <w:p>
            <w:pPr>
              <w:spacing w:before="20" w:after="0"/>
              <w:ind w:left="105"/>
              <w:jc w:val="left"/>
              <w:rPr>
                <w:rFonts w:ascii="Times New Roman" w:eastAsia="Times New Roman" w:hAnsi="Times New Roman" w:cs="Times New Roman"/>
                <w:b w:val="0"/>
                <w:bCs w:val="0"/>
                <w:i w:val="0"/>
                <w:iCs w:val="0"/>
                <w:smallCaps w:val="0"/>
                <w:color w:val="000000"/>
                <w:sz w:val="22"/>
                <w:szCs w:val="22"/>
              </w:rPr>
            </w:pPr>
            <w:r>
              <w:rPr>
                <w:rFonts w:ascii="Times New Roman" w:eastAsia="Times New Roman" w:hAnsi="Times New Roman" w:cs="Times New Roman"/>
                <w:b w:val="0"/>
                <w:bCs w:val="0"/>
                <w:i w:val="0"/>
                <w:iCs w:val="0"/>
                <w:smallCaps w:val="0"/>
                <w:color w:val="000000"/>
                <w:sz w:val="22"/>
                <w:szCs w:val="22"/>
              </w:rPr>
              <w:t>Technology used</w:t>
            </w:r>
          </w:p>
        </w:tc>
      </w:tr>
      <w:tr>
        <w:tblPrEx>
          <w:tblInd w:w="628" w:type="dxa"/>
          <w:tblCellMar>
            <w:top w:w="15" w:type="dxa"/>
            <w:left w:w="15" w:type="dxa"/>
            <w:bottom w:w="15" w:type="dxa"/>
            <w:right w:w="15" w:type="dxa"/>
          </w:tblCellMar>
        </w:tblPrEx>
        <w:trPr>
          <w:trHeight w:val="3328"/>
        </w:trPr>
        <w:tc>
          <w:tcPr>
            <w:tcW w:w="706" w:type="dxa"/>
            <w:tcBorders>
              <w:top w:val="single" w:sz="4" w:space="0" w:color="000000"/>
              <w:left w:val="single" w:sz="4" w:space="0" w:color="000000"/>
              <w:bottom w:val="single" w:sz="4" w:space="0" w:color="000000"/>
              <w:right w:val="single" w:sz="4" w:space="0" w:color="000000"/>
            </w:tcBorders>
            <w:noWrap w:val="0"/>
            <w:tcMar>
              <w:top w:w="0" w:type="dxa"/>
              <w:left w:w="0" w:type="dxa"/>
              <w:bottom w:w="0" w:type="dxa"/>
              <w:right w:w="0" w:type="dxa"/>
            </w:tcMar>
            <w:vAlign w:val="top"/>
            <w:hideMark/>
          </w:tcPr>
          <w:p>
            <w:pPr>
              <w:spacing w:before="22" w:after="0"/>
              <w:ind w:right="122"/>
              <w:jc w:val="right"/>
              <w:rPr>
                <w:rFonts w:ascii="Times New Roman" w:eastAsia="Times New Roman" w:hAnsi="Times New Roman" w:cs="Times New Roman"/>
                <w:b w:val="0"/>
                <w:bCs w:val="0"/>
                <w:i w:val="0"/>
                <w:iCs w:val="0"/>
                <w:smallCaps w:val="0"/>
                <w:color w:val="000000"/>
                <w:sz w:val="22"/>
                <w:szCs w:val="22"/>
              </w:rPr>
            </w:pPr>
            <w:r>
              <w:rPr>
                <w:rFonts w:ascii="Times New Roman" w:eastAsia="Times New Roman" w:hAnsi="Times New Roman" w:cs="Times New Roman"/>
                <w:b w:val="0"/>
                <w:bCs w:val="0"/>
                <w:i w:val="0"/>
                <w:iCs w:val="0"/>
                <w:smallCaps w:val="0"/>
                <w:color w:val="000000"/>
                <w:sz w:val="22"/>
                <w:szCs w:val="22"/>
              </w:rPr>
              <w:t>3.</w:t>
            </w:r>
          </w:p>
        </w:tc>
        <w:tc>
          <w:tcPr>
            <w:tcW w:w="1921" w:type="dxa"/>
            <w:tcBorders>
              <w:top w:val="single" w:sz="4" w:space="0" w:color="000000"/>
              <w:left w:val="single" w:sz="4" w:space="0" w:color="000000"/>
              <w:bottom w:val="single" w:sz="4" w:space="0" w:color="000000"/>
              <w:right w:val="single" w:sz="4" w:space="0" w:color="000000"/>
            </w:tcBorders>
            <w:noWrap w:val="0"/>
            <w:tcMar>
              <w:top w:w="0" w:type="dxa"/>
              <w:left w:w="0" w:type="dxa"/>
              <w:bottom w:w="0" w:type="dxa"/>
              <w:right w:w="0" w:type="dxa"/>
            </w:tcMar>
            <w:vAlign w:val="top"/>
            <w:hideMark/>
          </w:tcPr>
          <w:p>
            <w:pPr>
              <w:spacing w:before="22" w:after="0" w:line="259" w:lineRule="auto"/>
              <w:ind w:left="105" w:right="205"/>
              <w:jc w:val="left"/>
              <w:rPr>
                <w:rFonts w:ascii="Times New Roman" w:eastAsia="Times New Roman" w:hAnsi="Times New Roman" w:cs="Times New Roman"/>
                <w:b w:val="0"/>
                <w:bCs w:val="0"/>
                <w:i w:val="0"/>
                <w:iCs w:val="0"/>
                <w:smallCaps w:val="0"/>
                <w:color w:val="000000"/>
                <w:sz w:val="22"/>
                <w:szCs w:val="22"/>
              </w:rPr>
            </w:pPr>
            <w:r>
              <w:rPr>
                <w:rFonts w:ascii="Times New Roman" w:eastAsia="Times New Roman" w:hAnsi="Times New Roman" w:cs="Times New Roman"/>
                <w:b w:val="0"/>
                <w:bCs w:val="0"/>
                <w:i w:val="0"/>
                <w:iCs w:val="0"/>
                <w:smallCaps w:val="0"/>
                <w:color w:val="000000"/>
                <w:sz w:val="22"/>
                <w:szCs w:val="22"/>
              </w:rPr>
              <w:t>Train &amp; Test split of data</w:t>
            </w:r>
          </w:p>
        </w:tc>
        <w:tc>
          <w:tcPr>
            <w:tcW w:w="4384" w:type="dxa"/>
            <w:tcBorders>
              <w:top w:val="single" w:sz="4" w:space="0" w:color="000000"/>
              <w:left w:val="single" w:sz="4" w:space="0" w:color="000000"/>
              <w:bottom w:val="single" w:sz="4" w:space="0" w:color="000000"/>
              <w:right w:val="single" w:sz="4" w:space="0" w:color="000000"/>
            </w:tcBorders>
            <w:noWrap w:val="0"/>
            <w:tcMar>
              <w:top w:w="0" w:type="dxa"/>
              <w:left w:w="0" w:type="dxa"/>
              <w:bottom w:w="0" w:type="dxa"/>
              <w:right w:w="0" w:type="dxa"/>
            </w:tcMar>
            <w:vAlign w:val="top"/>
            <w:hideMark/>
          </w:tcPr>
          <w:p>
            <w:pPr>
              <w:spacing w:before="18" w:after="0" w:line="247" w:lineRule="auto"/>
              <w:ind w:left="110" w:right="153"/>
              <w:jc w:val="left"/>
              <w:rPr>
                <w:rFonts w:ascii="Times New Roman" w:eastAsia="Times New Roman" w:hAnsi="Times New Roman" w:cs="Times New Roman"/>
                <w:b w:val="0"/>
                <w:bCs w:val="0"/>
                <w:i w:val="0"/>
                <w:iCs w:val="0"/>
                <w:smallCaps w:val="0"/>
                <w:color w:val="000000"/>
              </w:rPr>
            </w:pPr>
            <w:r>
              <w:rPr>
                <w:rStyle w:val="text279"/>
                <w:rFonts w:ascii="Times New Roman" w:eastAsia="Times New Roman" w:hAnsi="Times New Roman" w:cs="Times New Roman"/>
                <w:b w:val="0"/>
                <w:bCs w:val="0"/>
                <w:i w:val="0"/>
                <w:iCs w:val="0"/>
                <w:smallCaps w:val="0"/>
                <w:color w:val="1F2023"/>
              </w:rPr>
              <w:t xml:space="preserve">The train-test split is used to estimate the </w:t>
            </w:r>
            <w:r>
              <w:rPr>
                <w:rStyle w:val="text280"/>
                <w:rFonts w:ascii="Times New Roman" w:eastAsia="Times New Roman" w:hAnsi="Times New Roman" w:cs="Times New Roman"/>
                <w:b w:val="0"/>
                <w:bCs w:val="0"/>
                <w:i w:val="0"/>
                <w:iCs w:val="0"/>
                <w:smallCaps w:val="0"/>
                <w:color w:val="1F2023"/>
              </w:rPr>
              <w:t xml:space="preserve">performance of machine learning </w:t>
            </w:r>
            <w:r>
              <w:rPr>
                <w:rStyle w:val="text281"/>
                <w:rFonts w:ascii="Times New Roman" w:eastAsia="Times New Roman" w:hAnsi="Times New Roman" w:cs="Times New Roman"/>
                <w:b w:val="0"/>
                <w:bCs w:val="0"/>
                <w:i w:val="0"/>
                <w:iCs w:val="0"/>
                <w:smallCaps w:val="0"/>
                <w:color w:val="1F2023"/>
              </w:rPr>
              <w:t xml:space="preserve">algorithms that are applicable for </w:t>
            </w:r>
            <w:r>
              <w:rPr>
                <w:rStyle w:val="text282"/>
                <w:rFonts w:ascii="Times New Roman" w:eastAsia="Times New Roman" w:hAnsi="Times New Roman" w:cs="Times New Roman"/>
                <w:b w:val="0"/>
                <w:bCs w:val="0"/>
                <w:i w:val="0"/>
                <w:iCs w:val="0"/>
                <w:smallCaps w:val="0"/>
                <w:color w:val="1F2023"/>
              </w:rPr>
              <w:t xml:space="preserve">prediction-based </w:t>
            </w:r>
            <w:r>
              <w:rPr>
                <w:rStyle w:val="text283"/>
                <w:rFonts w:ascii="Times New Roman" w:eastAsia="Times New Roman" w:hAnsi="Times New Roman" w:cs="Times New Roman"/>
                <w:b w:val="0"/>
                <w:bCs w:val="0"/>
                <w:i w:val="0"/>
                <w:iCs w:val="0"/>
                <w:smallCaps w:val="0"/>
                <w:color w:val="1F2023"/>
              </w:rPr>
              <w:t xml:space="preserve">Algorithms/Applications. </w:t>
            </w:r>
            <w:r>
              <w:rPr>
                <w:rStyle w:val="text284"/>
                <w:rFonts w:ascii="Times New Roman" w:eastAsia="Times New Roman" w:hAnsi="Times New Roman" w:cs="Times New Roman"/>
                <w:b w:val="0"/>
                <w:bCs w:val="0"/>
                <w:i w:val="0"/>
                <w:iCs w:val="0"/>
                <w:smallCaps w:val="0"/>
                <w:color w:val="1F2023"/>
              </w:rPr>
              <w:t xml:space="preserve">This </w:t>
            </w:r>
            <w:r>
              <w:rPr>
                <w:rStyle w:val="text285"/>
                <w:rFonts w:ascii="Times New Roman" w:eastAsia="Times New Roman" w:hAnsi="Times New Roman" w:cs="Times New Roman"/>
                <w:b w:val="0"/>
                <w:bCs w:val="0"/>
                <w:i w:val="0"/>
                <w:iCs w:val="0"/>
                <w:smallCaps w:val="0"/>
                <w:color w:val="1F2023"/>
              </w:rPr>
              <w:t xml:space="preserve">method </w:t>
            </w:r>
            <w:r>
              <w:rPr>
                <w:rStyle w:val="text286"/>
                <w:rFonts w:ascii="Times New Roman" w:eastAsia="Times New Roman" w:hAnsi="Times New Roman" w:cs="Times New Roman"/>
                <w:b w:val="0"/>
                <w:bCs w:val="0"/>
                <w:i w:val="0"/>
                <w:iCs w:val="0"/>
                <w:smallCaps w:val="0"/>
                <w:color w:val="1F2023"/>
              </w:rPr>
              <w:t xml:space="preserve">is </w:t>
            </w:r>
            <w:r>
              <w:rPr>
                <w:rStyle w:val="text287"/>
                <w:rFonts w:ascii="Times New Roman" w:eastAsia="Times New Roman" w:hAnsi="Times New Roman" w:cs="Times New Roman"/>
                <w:b w:val="0"/>
                <w:bCs w:val="0"/>
                <w:i w:val="0"/>
                <w:iCs w:val="0"/>
                <w:smallCaps w:val="0"/>
                <w:color w:val="1F2023"/>
              </w:rPr>
              <w:t xml:space="preserve">a </w:t>
            </w:r>
            <w:r>
              <w:rPr>
                <w:rStyle w:val="text288"/>
                <w:rFonts w:ascii="Times New Roman" w:eastAsia="Times New Roman" w:hAnsi="Times New Roman" w:cs="Times New Roman"/>
                <w:b w:val="0"/>
                <w:bCs w:val="0"/>
                <w:i w:val="0"/>
                <w:iCs w:val="0"/>
                <w:smallCaps w:val="0"/>
                <w:color w:val="1F2023"/>
              </w:rPr>
              <w:t xml:space="preserve">fast and easy procedure to perform such </w:t>
            </w:r>
            <w:r>
              <w:rPr>
                <w:rStyle w:val="text289"/>
                <w:rFonts w:ascii="Times New Roman" w:eastAsia="Times New Roman" w:hAnsi="Times New Roman" w:cs="Times New Roman"/>
                <w:b w:val="0"/>
                <w:bCs w:val="0"/>
                <w:i w:val="0"/>
                <w:iCs w:val="0"/>
                <w:smallCaps w:val="0"/>
                <w:color w:val="1F2023"/>
              </w:rPr>
              <w:t xml:space="preserve">that we can compare our own machine </w:t>
            </w:r>
            <w:r>
              <w:rPr>
                <w:rStyle w:val="text290"/>
                <w:rFonts w:ascii="Times New Roman" w:eastAsia="Times New Roman" w:hAnsi="Times New Roman" w:cs="Times New Roman"/>
                <w:b w:val="0"/>
                <w:bCs w:val="0"/>
                <w:i w:val="0"/>
                <w:iCs w:val="0"/>
                <w:smallCaps w:val="0"/>
                <w:color w:val="1F2023"/>
              </w:rPr>
              <w:t xml:space="preserve">learning </w:t>
            </w:r>
            <w:r>
              <w:rPr>
                <w:rStyle w:val="text291"/>
                <w:rFonts w:ascii="Times New Roman" w:eastAsia="Times New Roman" w:hAnsi="Times New Roman" w:cs="Times New Roman"/>
                <w:b w:val="0"/>
                <w:bCs w:val="0"/>
                <w:i w:val="0"/>
                <w:iCs w:val="0"/>
                <w:smallCaps w:val="0"/>
                <w:color w:val="1F2023"/>
              </w:rPr>
              <w:t xml:space="preserve">model </w:t>
            </w:r>
            <w:r>
              <w:rPr>
                <w:rStyle w:val="text292"/>
                <w:rFonts w:ascii="Times New Roman" w:eastAsia="Times New Roman" w:hAnsi="Times New Roman" w:cs="Times New Roman"/>
                <w:b w:val="0"/>
                <w:bCs w:val="0"/>
                <w:i w:val="0"/>
                <w:iCs w:val="0"/>
                <w:smallCaps w:val="0"/>
                <w:color w:val="1F2023"/>
              </w:rPr>
              <w:t xml:space="preserve">results </w:t>
            </w:r>
            <w:r>
              <w:rPr>
                <w:rStyle w:val="text293"/>
                <w:rFonts w:ascii="Times New Roman" w:eastAsia="Times New Roman" w:hAnsi="Times New Roman" w:cs="Times New Roman"/>
                <w:b w:val="0"/>
                <w:bCs w:val="0"/>
                <w:i w:val="0"/>
                <w:iCs w:val="0"/>
                <w:smallCaps w:val="0"/>
                <w:color w:val="1F2023"/>
              </w:rPr>
              <w:t xml:space="preserve">to machine </w:t>
            </w:r>
            <w:r>
              <w:rPr>
                <w:rStyle w:val="text294"/>
                <w:rFonts w:ascii="Times New Roman" w:eastAsia="Times New Roman" w:hAnsi="Times New Roman" w:cs="Times New Roman"/>
                <w:b w:val="0"/>
                <w:bCs w:val="0"/>
                <w:i w:val="0"/>
                <w:iCs w:val="0"/>
                <w:smallCaps w:val="0"/>
                <w:color w:val="1F2023"/>
              </w:rPr>
              <w:t>results.</w:t>
            </w:r>
          </w:p>
        </w:tc>
        <w:tc>
          <w:tcPr>
            <w:tcW w:w="2840" w:type="dxa"/>
            <w:tcBorders>
              <w:top w:val="single" w:sz="4" w:space="0" w:color="000000"/>
              <w:left w:val="single" w:sz="4" w:space="0" w:color="000000"/>
              <w:bottom w:val="single" w:sz="4" w:space="0" w:color="000000"/>
              <w:right w:val="single" w:sz="4" w:space="0" w:color="000000"/>
            </w:tcBorders>
            <w:noWrap w:val="0"/>
            <w:tcMar>
              <w:top w:w="0" w:type="dxa"/>
              <w:left w:w="0" w:type="dxa"/>
              <w:bottom w:w="0" w:type="dxa"/>
              <w:right w:w="0" w:type="dxa"/>
            </w:tcMar>
            <w:vAlign w:val="top"/>
            <w:hideMark/>
          </w:tcPr>
          <w:p>
            <w:pPr>
              <w:spacing w:before="22" w:after="0"/>
              <w:ind w:left="105"/>
              <w:jc w:val="left"/>
              <w:rPr>
                <w:rFonts w:ascii="Times New Roman" w:eastAsia="Times New Roman" w:hAnsi="Times New Roman" w:cs="Times New Roman"/>
                <w:b w:val="0"/>
                <w:bCs w:val="0"/>
                <w:i w:val="0"/>
                <w:iCs w:val="0"/>
                <w:smallCaps w:val="0"/>
                <w:color w:val="000000"/>
                <w:sz w:val="22"/>
                <w:szCs w:val="22"/>
              </w:rPr>
            </w:pPr>
            <w:r>
              <w:rPr>
                <w:rFonts w:ascii="Times New Roman" w:eastAsia="Times New Roman" w:hAnsi="Times New Roman" w:cs="Times New Roman"/>
                <w:b w:val="0"/>
                <w:bCs w:val="0"/>
                <w:i w:val="0"/>
                <w:iCs w:val="0"/>
                <w:smallCaps w:val="0"/>
                <w:color w:val="000000"/>
                <w:sz w:val="22"/>
                <w:szCs w:val="22"/>
              </w:rPr>
              <w:t>Technology used</w:t>
            </w:r>
          </w:p>
        </w:tc>
      </w:tr>
    </w:tbl>
    <w:p>
      <w:pPr>
        <w:spacing w:before="0" w:after="0"/>
        <w:jc w:val="left"/>
        <w:rPr>
          <w:rStyle w:val="text295"/>
          <w:rFonts w:ascii="Times New Roman" w:eastAsia="Times New Roman" w:hAnsi="Times New Roman" w:cs="Times New Roman"/>
          <w:b w:val="0"/>
          <w:bCs w:val="0"/>
          <w:i w:val="0"/>
          <w:iCs w:val="0"/>
          <w:sz w:val="22"/>
          <w:szCs w:val="22"/>
        </w:rPr>
        <w:sectPr>
          <w:pgSz w:w="11906" w:h="16838"/>
          <w:pgMar w:top="1380" w:right="480" w:bottom="940" w:left="620" w:header="0" w:footer="670"/>
          <w:cols w:space="708"/>
        </w:sectPr>
      </w:pPr>
    </w:p>
    <w:p>
      <w:pPr>
        <w:spacing w:after="0"/>
        <w:jc w:val="left"/>
        <w:rPr>
          <w:rStyle w:val="text298"/>
          <w:rFonts w:ascii="Times New Roman" w:eastAsia="Times New Roman" w:hAnsi="Times New Roman" w:cs="Times New Roman"/>
          <w:b/>
          <w:bCs/>
          <w:i w:val="0"/>
          <w:iCs w:val="0"/>
          <w:sz w:val="20"/>
          <w:szCs w:val="20"/>
        </w:rPr>
      </w:pPr>
      <w:r>
        <w:pict>
          <v:shape id="_x0000_s1042" type="#_x0000_t75" style="width:547.5pt;height:794.25pt;margin-top:24pt;margin-left:24pt;mso-position-horizontal-relative:page;mso-position-vertical-relative:page;position:absolute;z-index:-251632640">
            <v:imagedata r:id="rId30"/>
          </v:shape>
        </w:pict>
      </w:r>
    </w:p>
    <w:p>
      <w:pPr>
        <w:pStyle w:val="Heading1"/>
        <w:keepNext w:val="0"/>
        <w:keepLines w:val="0"/>
        <w:spacing w:before="253"/>
        <w:ind w:left="811" w:right="946"/>
        <w:jc w:val="center"/>
        <w:rPr>
          <w:iCs w:val="0"/>
          <w:sz w:val="28"/>
          <w:szCs w:val="28"/>
        </w:rPr>
      </w:pPr>
      <w:r>
        <w:rPr>
          <w:iCs w:val="0"/>
          <w:color w:val="auto"/>
          <w:sz w:val="28"/>
          <w:szCs w:val="28"/>
        </w:rPr>
        <w:t>CHAPTER 6</w:t>
      </w:r>
    </w:p>
    <w:p>
      <w:pPr>
        <w:spacing w:before="8" w:after="0"/>
        <w:jc w:val="left"/>
        <w:rPr>
          <w:rStyle w:val="text299"/>
          <w:rFonts w:ascii="Times New Roman" w:eastAsia="Times New Roman" w:hAnsi="Times New Roman" w:cs="Times New Roman"/>
          <w:b/>
          <w:bCs/>
          <w:i w:val="0"/>
          <w:iCs w:val="0"/>
          <w:sz w:val="27"/>
          <w:szCs w:val="27"/>
        </w:rPr>
      </w:pPr>
    </w:p>
    <w:p>
      <w:pPr>
        <w:pStyle w:val="Normalpara048"/>
        <w:spacing w:before="0" w:after="0"/>
        <w:ind w:left="811" w:right="945"/>
        <w:jc w:val="center"/>
        <w:rPr>
          <w:rFonts w:ascii="Times New Roman" w:eastAsia="Times New Roman" w:hAnsi="Times New Roman" w:cs="Times New Roman"/>
          <w:b/>
          <w:bCs/>
          <w:i w:val="0"/>
          <w:iCs w:val="0"/>
          <w:sz w:val="28"/>
          <w:szCs w:val="28"/>
        </w:rPr>
      </w:pPr>
      <w:r>
        <w:rPr>
          <w:rFonts w:ascii="Times New Roman" w:eastAsia="Times New Roman" w:hAnsi="Times New Roman" w:cs="Times New Roman"/>
          <w:b/>
          <w:bCs/>
          <w:i w:val="0"/>
          <w:iCs w:val="0"/>
          <w:sz w:val="28"/>
          <w:szCs w:val="28"/>
        </w:rPr>
        <w:t>PROJECT PLANNING &amp; SCHEDULING</w:t>
      </w:r>
    </w:p>
    <w:p>
      <w:pPr>
        <w:spacing w:before="11" w:after="0"/>
        <w:jc w:val="left"/>
        <w:rPr>
          <w:rStyle w:val="text300"/>
          <w:rFonts w:ascii="Times New Roman" w:eastAsia="Times New Roman" w:hAnsi="Times New Roman" w:cs="Times New Roman"/>
          <w:b/>
          <w:bCs/>
          <w:i w:val="0"/>
          <w:iCs w:val="0"/>
          <w:sz w:val="27"/>
          <w:szCs w:val="27"/>
        </w:rPr>
      </w:pPr>
    </w:p>
    <w:p>
      <w:pPr>
        <w:spacing w:before="0" w:after="0"/>
        <w:ind w:left="2030" w:right="0" w:firstLine="0"/>
        <w:jc w:val="left"/>
        <w:rPr>
          <w:rFonts w:ascii="Times New Roman" w:eastAsia="Times New Roman" w:hAnsi="Times New Roman" w:cs="Times New Roman"/>
          <w:b/>
          <w:bCs/>
          <w:i w:val="0"/>
          <w:iCs w:val="0"/>
          <w:sz w:val="28"/>
          <w:szCs w:val="28"/>
        </w:rPr>
      </w:pPr>
      <w:r>
        <w:rPr>
          <w:rFonts w:ascii="Times New Roman" w:eastAsia="Times New Roman" w:hAnsi="Times New Roman" w:cs="Times New Roman"/>
          <w:b/>
          <w:bCs/>
          <w:i w:val="0"/>
          <w:iCs w:val="0"/>
          <w:sz w:val="28"/>
          <w:szCs w:val="28"/>
        </w:rPr>
        <w:t>SPRINT PLANNING &amp; ESTIMATION</w:t>
      </w:r>
    </w:p>
    <w:p>
      <w:pPr>
        <w:spacing w:before="8" w:after="0"/>
        <w:jc w:val="left"/>
        <w:rPr>
          <w:rStyle w:val="text301"/>
          <w:rFonts w:ascii="Times New Roman" w:eastAsia="Times New Roman" w:hAnsi="Times New Roman" w:cs="Times New Roman"/>
          <w:b/>
          <w:bCs/>
          <w:i w:val="0"/>
          <w:iCs w:val="0"/>
          <w:sz w:val="27"/>
          <w:szCs w:val="27"/>
        </w:rPr>
      </w:pPr>
    </w:p>
    <w:p>
      <w:pPr>
        <w:pStyle w:val="Normalpara049"/>
        <w:spacing w:before="0" w:after="0" w:line="259" w:lineRule="auto"/>
        <w:jc w:val="left"/>
        <w:rPr>
          <w:rStyle w:val="text302"/>
          <w:rFonts w:ascii="Times New Roman" w:eastAsia="Times New Roman" w:hAnsi="Times New Roman" w:cs="Times New Roman"/>
          <w:b w:val="0"/>
          <w:bCs w:val="0"/>
          <w:i w:val="0"/>
          <w:iCs w:val="0"/>
          <w:sz w:val="22"/>
          <w:szCs w:val="22"/>
        </w:rPr>
      </w:pPr>
    </w:p>
    <w:p>
      <w:pPr>
        <w:pStyle w:val="Normalpara050"/>
        <w:spacing w:before="0" w:after="0" w:line="259" w:lineRule="auto"/>
        <w:jc w:val="left"/>
        <w:rPr>
          <w:rStyle w:val="text303"/>
          <w:rFonts w:ascii="Times New Roman" w:eastAsia="Times New Roman" w:hAnsi="Times New Roman" w:cs="Times New Roman"/>
          <w:b w:val="0"/>
          <w:bCs w:val="0"/>
          <w:i w:val="0"/>
          <w:iCs w:val="0"/>
          <w:sz w:val="22"/>
          <w:szCs w:val="22"/>
        </w:rPr>
      </w:pPr>
    </w:p>
    <w:p>
      <w:pPr>
        <w:pStyle w:val="Normalpara051"/>
        <w:spacing w:before="0" w:after="0" w:line="259" w:lineRule="auto"/>
        <w:jc w:val="left"/>
        <w:rPr>
          <w:rFonts w:ascii="Times New Roman" w:eastAsia="Times New Roman" w:hAnsi="Times New Roman" w:cs="Times New Roman"/>
          <w:b w:val="0"/>
          <w:bCs w:val="0"/>
          <w:i w:val="0"/>
          <w:iCs w:val="0"/>
          <w:sz w:val="22"/>
          <w:szCs w:val="22"/>
        </w:rPr>
        <w:sectPr>
          <w:pgSz w:w="11906" w:h="16838"/>
          <w:pgMar w:top="1600" w:right="480" w:bottom="940" w:left="620" w:header="0" w:footer="670"/>
          <w:cols w:space="708"/>
        </w:sectPr>
      </w:pPr>
      <w:r>
        <w:rPr>
          <w:rFonts w:ascii="Times New Roman" w:eastAsia="Times New Roman" w:hAnsi="Times New Roman" w:cs="Times New Roman"/>
          <w:b w:val="0"/>
          <w:bCs w:val="0"/>
          <w:i w:val="0"/>
          <w:iCs w:val="0"/>
          <w:sz w:val="22"/>
          <w:szCs w:val="22"/>
        </w:rPr>
        <w:t xml:space="preserve">     </w:t>
      </w:r>
      <w:r>
        <w:rPr>
          <w:rFonts w:ascii="Times New Roman" w:eastAsia="Times New Roman" w:hAnsi="Times New Roman" w:cs="Times New Roman"/>
          <w:b w:val="0"/>
          <w:bCs w:val="0"/>
          <w:i w:val="0"/>
          <w:iCs w:val="0"/>
          <w:strike w:val="0"/>
          <w:sz w:val="22"/>
          <w:szCs w:val="22"/>
          <w:u w:val="none"/>
        </w:rPr>
        <w:drawing>
          <wp:inline>
            <wp:extent cx="6276975" cy="2219325"/>
            <wp:docPr id="1512017443" name=""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017443" name=""/>
                    <pic:cNvPicPr>
                      <a:picLocks noChangeAspect="1"/>
                    </pic:cNvPicPr>
                  </pic:nvPicPr>
                  <pic:blipFill>
                    <a:blip xmlns:r="http://schemas.openxmlformats.org/officeDocument/2006/relationships" r:embed="rId31"/>
                    <a:stretch>
                      <a:fillRect/>
                    </a:stretch>
                  </pic:blipFill>
                  <pic:spPr>
                    <a:xfrm>
                      <a:off x="0" y="0"/>
                      <a:ext cx="6276975" cy="2219325"/>
                    </a:xfrm>
                    <a:prstGeom prst="rect">
                      <a:avLst/>
                    </a:prstGeom>
                  </pic:spPr>
                </pic:pic>
              </a:graphicData>
            </a:graphic>
          </wp:inline>
        </w:drawing>
      </w:r>
    </w:p>
    <w:p>
      <w:pPr>
        <w:spacing w:after="0"/>
        <w:jc w:val="left"/>
        <w:rPr>
          <w:rStyle w:val="text306"/>
          <w:rFonts w:ascii="Times New Roman" w:eastAsia="Times New Roman" w:hAnsi="Times New Roman" w:cs="Times New Roman"/>
          <w:b/>
          <w:bCs/>
          <w:i w:val="0"/>
          <w:iCs w:val="0"/>
          <w:sz w:val="20"/>
          <w:szCs w:val="20"/>
        </w:rPr>
      </w:pPr>
      <w:r>
        <w:pict>
          <v:shape id="_x0000_s1043" type="#_x0000_t75" style="width:547.5pt;height:794.25pt;margin-top:24pt;margin-left:24pt;mso-position-horizontal-relative:page;mso-position-vertical-relative:page;position:absolute;z-index:-251631616">
            <v:imagedata r:id="rId32"/>
          </v:shape>
        </w:pict>
      </w:r>
    </w:p>
    <w:p>
      <w:pPr>
        <w:spacing w:before="7" w:after="0"/>
        <w:jc w:val="left"/>
        <w:rPr>
          <w:rStyle w:val="text307"/>
          <w:rFonts w:ascii="Times New Roman" w:eastAsia="Times New Roman" w:hAnsi="Times New Roman" w:cs="Times New Roman"/>
          <w:b/>
          <w:bCs/>
          <w:i w:val="0"/>
          <w:iCs w:val="0"/>
          <w:sz w:val="16"/>
          <w:szCs w:val="16"/>
        </w:rPr>
      </w:pPr>
    </w:p>
    <w:p>
      <w:pPr>
        <w:spacing w:before="0" w:after="0"/>
        <w:ind w:left="2030" w:right="0" w:firstLine="0"/>
        <w:jc w:val="left"/>
        <w:rPr>
          <w:rFonts w:ascii="Times New Roman" w:eastAsia="Times New Roman" w:hAnsi="Times New Roman" w:cs="Times New Roman"/>
          <w:b/>
          <w:bCs/>
          <w:i w:val="0"/>
          <w:iCs w:val="0"/>
          <w:sz w:val="28"/>
          <w:szCs w:val="28"/>
        </w:rPr>
      </w:pPr>
      <w:bookmarkStart w:id="5" w:name="_TOC_250007"/>
      <w:r>
        <w:rPr>
          <w:rFonts w:ascii="Times New Roman" w:eastAsia="Times New Roman" w:hAnsi="Times New Roman" w:cs="Times New Roman"/>
          <w:b/>
          <w:bCs/>
          <w:i w:val="0"/>
          <w:iCs w:val="0"/>
          <w:sz w:val="28"/>
          <w:szCs w:val="28"/>
        </w:rPr>
        <w:t xml:space="preserve">SPRINT DELIVERY </w:t>
      </w:r>
      <w:bookmarkEnd w:id="5"/>
      <w:r>
        <w:rPr>
          <w:rFonts w:ascii="Times New Roman" w:eastAsia="Times New Roman" w:hAnsi="Times New Roman" w:cs="Times New Roman"/>
          <w:b/>
          <w:bCs/>
          <w:i w:val="0"/>
          <w:iCs w:val="0"/>
          <w:sz w:val="28"/>
          <w:szCs w:val="28"/>
        </w:rPr>
        <w:t>SCHEDULE</w:t>
      </w:r>
    </w:p>
    <w:p>
      <w:pPr>
        <w:spacing w:before="6" w:after="1"/>
        <w:jc w:val="left"/>
        <w:rPr>
          <w:rStyle w:val="text308"/>
          <w:rFonts w:ascii="Times New Roman" w:eastAsia="Times New Roman" w:hAnsi="Times New Roman" w:cs="Times New Roman"/>
          <w:b/>
          <w:bCs/>
          <w:i w:val="0"/>
          <w:iCs w:val="0"/>
          <w:sz w:val="27"/>
          <w:szCs w:val="27"/>
        </w:rPr>
      </w:pPr>
    </w:p>
    <w:tbl>
      <w:tblPr>
        <w:tblStyle w:val="TableNormal"/>
        <w:tblInd w:w="258" w:type="dxa"/>
        <w:tblCellMar>
          <w:top w:w="15" w:type="dxa"/>
          <w:left w:w="15" w:type="dxa"/>
          <w:bottom w:w="15" w:type="dxa"/>
          <w:right w:w="15" w:type="dxa"/>
        </w:tblCellMar>
      </w:tblPr>
      <w:tblGrid>
        <w:gridCol w:w="1381"/>
        <w:gridCol w:w="1193"/>
        <w:gridCol w:w="1081"/>
        <w:gridCol w:w="1422"/>
        <w:gridCol w:w="1616"/>
        <w:gridCol w:w="1446"/>
        <w:gridCol w:w="1844"/>
      </w:tblGrid>
      <w:tr>
        <w:tblPrEx>
          <w:tblInd w:w="258" w:type="dxa"/>
          <w:tblCellMar>
            <w:top w:w="15" w:type="dxa"/>
            <w:left w:w="15" w:type="dxa"/>
            <w:bottom w:w="15" w:type="dxa"/>
            <w:right w:w="15" w:type="dxa"/>
          </w:tblCellMar>
        </w:tblPrEx>
        <w:trPr>
          <w:trHeight w:val="1257"/>
        </w:trPr>
        <w:tc>
          <w:tcPr>
            <w:tcW w:w="1381" w:type="dxa"/>
            <w:tcBorders>
              <w:top w:val="single" w:sz="4" w:space="0" w:color="000000"/>
              <w:left w:val="single" w:sz="4" w:space="0" w:color="000000"/>
              <w:bottom w:val="single" w:sz="4" w:space="0" w:color="000000"/>
              <w:right w:val="single" w:sz="4" w:space="0" w:color="000000"/>
            </w:tcBorders>
            <w:noWrap w:val="0"/>
            <w:tcMar>
              <w:top w:w="0" w:type="dxa"/>
              <w:left w:w="0" w:type="dxa"/>
              <w:bottom w:w="0" w:type="dxa"/>
              <w:right w:w="0" w:type="dxa"/>
            </w:tcMar>
            <w:vAlign w:val="top"/>
            <w:hideMark/>
          </w:tcPr>
          <w:p>
            <w:pPr>
              <w:spacing w:before="17" w:after="0"/>
              <w:ind w:left="328" w:right="327"/>
              <w:jc w:val="center"/>
              <w:rPr>
                <w:rFonts w:ascii="Times New Roman" w:eastAsia="Times New Roman" w:hAnsi="Times New Roman" w:cs="Times New Roman"/>
                <w:b/>
                <w:bCs/>
                <w:i w:val="0"/>
                <w:iCs w:val="0"/>
                <w:smallCaps w:val="0"/>
                <w:color w:val="000000"/>
                <w:sz w:val="20"/>
                <w:szCs w:val="20"/>
              </w:rPr>
            </w:pPr>
            <w:r>
              <w:rPr>
                <w:rFonts w:ascii="Times New Roman" w:eastAsia="Times New Roman" w:hAnsi="Times New Roman" w:cs="Times New Roman"/>
                <w:b/>
                <w:bCs/>
                <w:i w:val="0"/>
                <w:iCs w:val="0"/>
                <w:smallCaps w:val="0"/>
                <w:color w:val="000000"/>
                <w:sz w:val="20"/>
                <w:szCs w:val="20"/>
              </w:rPr>
              <w:t>Sprint</w:t>
            </w:r>
          </w:p>
        </w:tc>
        <w:tc>
          <w:tcPr>
            <w:tcW w:w="1193" w:type="dxa"/>
            <w:tcBorders>
              <w:top w:val="single" w:sz="4" w:space="0" w:color="000000"/>
              <w:left w:val="single" w:sz="4" w:space="0" w:color="000000"/>
              <w:bottom w:val="single" w:sz="4" w:space="0" w:color="000000"/>
              <w:right w:val="single" w:sz="4" w:space="0" w:color="000000"/>
            </w:tcBorders>
            <w:noWrap w:val="0"/>
            <w:tcMar>
              <w:top w:w="0" w:type="dxa"/>
              <w:left w:w="0" w:type="dxa"/>
              <w:bottom w:w="0" w:type="dxa"/>
              <w:right w:w="0" w:type="dxa"/>
            </w:tcMar>
            <w:vAlign w:val="top"/>
            <w:hideMark/>
          </w:tcPr>
          <w:p>
            <w:pPr>
              <w:spacing w:before="17" w:after="0" w:line="256" w:lineRule="auto"/>
              <w:ind w:left="352" w:right="285" w:firstLine="38"/>
              <w:jc w:val="both"/>
              <w:rPr>
                <w:rFonts w:ascii="Times New Roman" w:eastAsia="Times New Roman" w:hAnsi="Times New Roman" w:cs="Times New Roman"/>
                <w:b/>
                <w:bCs/>
                <w:i w:val="0"/>
                <w:iCs w:val="0"/>
                <w:smallCaps w:val="0"/>
                <w:color w:val="000000"/>
                <w:sz w:val="20"/>
                <w:szCs w:val="20"/>
              </w:rPr>
            </w:pPr>
            <w:r>
              <w:rPr>
                <w:rFonts w:ascii="Times New Roman" w:eastAsia="Times New Roman" w:hAnsi="Times New Roman" w:cs="Times New Roman"/>
                <w:b/>
                <w:bCs/>
                <w:i w:val="0"/>
                <w:iCs w:val="0"/>
                <w:smallCaps w:val="0"/>
                <w:color w:val="000000"/>
                <w:sz w:val="20"/>
                <w:szCs w:val="20"/>
              </w:rPr>
              <w:t>Total Story Points</w:t>
            </w:r>
          </w:p>
        </w:tc>
        <w:tc>
          <w:tcPr>
            <w:tcW w:w="1081" w:type="dxa"/>
            <w:tcBorders>
              <w:top w:val="single" w:sz="4" w:space="0" w:color="000000"/>
              <w:left w:val="single" w:sz="4" w:space="0" w:color="000000"/>
              <w:bottom w:val="single" w:sz="4" w:space="0" w:color="000000"/>
              <w:right w:val="single" w:sz="4" w:space="0" w:color="000000"/>
            </w:tcBorders>
            <w:noWrap w:val="0"/>
            <w:tcMar>
              <w:top w:w="0" w:type="dxa"/>
              <w:left w:w="0" w:type="dxa"/>
              <w:bottom w:w="0" w:type="dxa"/>
              <w:right w:w="0" w:type="dxa"/>
            </w:tcMar>
            <w:vAlign w:val="top"/>
            <w:hideMark/>
          </w:tcPr>
          <w:p>
            <w:pPr>
              <w:spacing w:before="17" w:after="0"/>
              <w:ind w:left="121" w:right="121"/>
              <w:jc w:val="center"/>
              <w:rPr>
                <w:rFonts w:ascii="Times New Roman" w:eastAsia="Times New Roman" w:hAnsi="Times New Roman" w:cs="Times New Roman"/>
                <w:b/>
                <w:bCs/>
                <w:i w:val="0"/>
                <w:iCs w:val="0"/>
                <w:smallCaps w:val="0"/>
                <w:color w:val="000000"/>
                <w:sz w:val="20"/>
                <w:szCs w:val="20"/>
              </w:rPr>
            </w:pPr>
            <w:r>
              <w:rPr>
                <w:rFonts w:ascii="Times New Roman" w:eastAsia="Times New Roman" w:hAnsi="Times New Roman" w:cs="Times New Roman"/>
                <w:b/>
                <w:bCs/>
                <w:i w:val="0"/>
                <w:iCs w:val="0"/>
                <w:smallCaps w:val="0"/>
                <w:color w:val="000000"/>
                <w:sz w:val="20"/>
                <w:szCs w:val="20"/>
              </w:rPr>
              <w:t>Duration</w:t>
            </w:r>
          </w:p>
        </w:tc>
        <w:tc>
          <w:tcPr>
            <w:tcW w:w="1422" w:type="dxa"/>
            <w:tcBorders>
              <w:top w:val="single" w:sz="4" w:space="0" w:color="000000"/>
              <w:left w:val="single" w:sz="4" w:space="0" w:color="000000"/>
              <w:bottom w:val="single" w:sz="4" w:space="0" w:color="000000"/>
              <w:right w:val="single" w:sz="4" w:space="0" w:color="000000"/>
            </w:tcBorders>
            <w:noWrap w:val="0"/>
            <w:tcMar>
              <w:top w:w="0" w:type="dxa"/>
              <w:left w:w="0" w:type="dxa"/>
              <w:bottom w:w="0" w:type="dxa"/>
              <w:right w:w="0" w:type="dxa"/>
            </w:tcMar>
            <w:vAlign w:val="top"/>
            <w:hideMark/>
          </w:tcPr>
          <w:p>
            <w:pPr>
              <w:spacing w:before="17" w:after="0" w:line="256" w:lineRule="auto"/>
              <w:ind w:left="503" w:right="173" w:hanging="315"/>
              <w:jc w:val="left"/>
              <w:rPr>
                <w:rFonts w:ascii="Times New Roman" w:eastAsia="Times New Roman" w:hAnsi="Times New Roman" w:cs="Times New Roman"/>
                <w:b/>
                <w:bCs/>
                <w:i w:val="0"/>
                <w:iCs w:val="0"/>
                <w:smallCaps w:val="0"/>
                <w:color w:val="000000"/>
                <w:sz w:val="20"/>
                <w:szCs w:val="20"/>
              </w:rPr>
            </w:pPr>
            <w:r>
              <w:rPr>
                <w:rStyle w:val="text309"/>
                <w:rFonts w:ascii="Times New Roman" w:eastAsia="Times New Roman" w:hAnsi="Times New Roman" w:cs="Times New Roman"/>
                <w:b/>
                <w:bCs/>
                <w:i w:val="0"/>
                <w:iCs w:val="0"/>
                <w:smallCaps w:val="0"/>
                <w:color w:val="000000"/>
                <w:spacing w:val="-1"/>
                <w:sz w:val="20"/>
                <w:szCs w:val="20"/>
              </w:rPr>
              <w:t xml:space="preserve">Sprint </w:t>
            </w:r>
            <w:r>
              <w:rPr>
                <w:rFonts w:ascii="Times New Roman" w:eastAsia="Times New Roman" w:hAnsi="Times New Roman" w:cs="Times New Roman"/>
                <w:b/>
                <w:bCs/>
                <w:i w:val="0"/>
                <w:iCs w:val="0"/>
                <w:smallCaps w:val="0"/>
                <w:color w:val="000000"/>
                <w:sz w:val="20"/>
                <w:szCs w:val="20"/>
              </w:rPr>
              <w:t>Start Date</w:t>
            </w:r>
          </w:p>
        </w:tc>
        <w:tc>
          <w:tcPr>
            <w:tcW w:w="1616" w:type="dxa"/>
            <w:tcBorders>
              <w:top w:val="single" w:sz="4" w:space="0" w:color="000000"/>
              <w:left w:val="single" w:sz="4" w:space="0" w:color="000000"/>
              <w:bottom w:val="single" w:sz="4" w:space="0" w:color="000000"/>
              <w:right w:val="single" w:sz="4" w:space="0" w:color="000000"/>
            </w:tcBorders>
            <w:noWrap w:val="0"/>
            <w:tcMar>
              <w:top w:w="0" w:type="dxa"/>
              <w:left w:w="0" w:type="dxa"/>
              <w:bottom w:w="0" w:type="dxa"/>
              <w:right w:w="0" w:type="dxa"/>
            </w:tcMar>
            <w:vAlign w:val="top"/>
            <w:hideMark/>
          </w:tcPr>
          <w:p>
            <w:pPr>
              <w:spacing w:before="17" w:after="0" w:line="256" w:lineRule="auto"/>
              <w:ind w:left="186" w:right="121" w:firstLine="168"/>
              <w:jc w:val="left"/>
              <w:rPr>
                <w:rFonts w:ascii="Times New Roman" w:eastAsia="Times New Roman" w:hAnsi="Times New Roman" w:cs="Times New Roman"/>
                <w:b/>
                <w:bCs/>
                <w:i w:val="0"/>
                <w:iCs w:val="0"/>
                <w:smallCaps w:val="0"/>
                <w:color w:val="000000"/>
                <w:sz w:val="20"/>
                <w:szCs w:val="20"/>
              </w:rPr>
            </w:pPr>
            <w:r>
              <w:rPr>
                <w:rFonts w:ascii="Times New Roman" w:eastAsia="Times New Roman" w:hAnsi="Times New Roman" w:cs="Times New Roman"/>
                <w:b/>
                <w:bCs/>
                <w:i w:val="0"/>
                <w:iCs w:val="0"/>
                <w:smallCaps w:val="0"/>
                <w:color w:val="000000"/>
                <w:sz w:val="20"/>
                <w:szCs w:val="20"/>
              </w:rPr>
              <w:t xml:space="preserve">Sprint End </w:t>
            </w:r>
            <w:r>
              <w:rPr>
                <w:rStyle w:val="text310"/>
                <w:rFonts w:ascii="Times New Roman" w:eastAsia="Times New Roman" w:hAnsi="Times New Roman" w:cs="Times New Roman"/>
                <w:b/>
                <w:bCs/>
                <w:i w:val="0"/>
                <w:iCs w:val="0"/>
                <w:smallCaps w:val="0"/>
                <w:color w:val="000000"/>
                <w:spacing w:val="-1"/>
                <w:sz w:val="20"/>
                <w:szCs w:val="20"/>
              </w:rPr>
              <w:t xml:space="preserve">Date </w:t>
            </w:r>
            <w:r>
              <w:rPr>
                <w:rFonts w:ascii="Times New Roman" w:eastAsia="Times New Roman" w:hAnsi="Times New Roman" w:cs="Times New Roman"/>
                <w:b/>
                <w:bCs/>
                <w:i w:val="0"/>
                <w:iCs w:val="0"/>
                <w:smallCaps w:val="0"/>
                <w:color w:val="000000"/>
                <w:sz w:val="20"/>
                <w:szCs w:val="20"/>
              </w:rPr>
              <w:t>(Planned)</w:t>
            </w:r>
          </w:p>
        </w:tc>
        <w:tc>
          <w:tcPr>
            <w:tcW w:w="1446" w:type="dxa"/>
            <w:tcBorders>
              <w:top w:val="single" w:sz="4" w:space="0" w:color="000000"/>
              <w:left w:val="single" w:sz="4" w:space="0" w:color="000000"/>
              <w:bottom w:val="single" w:sz="4" w:space="0" w:color="000000"/>
              <w:right w:val="single" w:sz="4" w:space="0" w:color="000000"/>
            </w:tcBorders>
            <w:noWrap w:val="0"/>
            <w:tcMar>
              <w:top w:w="0" w:type="dxa"/>
              <w:left w:w="0" w:type="dxa"/>
              <w:bottom w:w="0" w:type="dxa"/>
              <w:right w:w="0" w:type="dxa"/>
            </w:tcMar>
            <w:vAlign w:val="top"/>
            <w:hideMark/>
          </w:tcPr>
          <w:p>
            <w:pPr>
              <w:spacing w:before="17" w:after="0" w:line="259" w:lineRule="auto"/>
              <w:ind w:left="159" w:right="160" w:hanging="1"/>
              <w:jc w:val="center"/>
              <w:rPr>
                <w:rFonts w:ascii="Times New Roman" w:eastAsia="Times New Roman" w:hAnsi="Times New Roman" w:cs="Times New Roman"/>
                <w:b/>
                <w:bCs/>
                <w:i w:val="0"/>
                <w:iCs w:val="0"/>
                <w:smallCaps w:val="0"/>
                <w:color w:val="000000"/>
                <w:sz w:val="20"/>
                <w:szCs w:val="20"/>
              </w:rPr>
            </w:pPr>
            <w:r>
              <w:rPr>
                <w:rFonts w:ascii="Times New Roman" w:eastAsia="Times New Roman" w:hAnsi="Times New Roman" w:cs="Times New Roman"/>
                <w:b/>
                <w:bCs/>
                <w:i w:val="0"/>
                <w:iCs w:val="0"/>
                <w:smallCaps w:val="0"/>
                <w:color w:val="000000"/>
                <w:sz w:val="20"/>
                <w:szCs w:val="20"/>
              </w:rPr>
              <w:t xml:space="preserve">Story Points Completed (as on </w:t>
            </w:r>
            <w:r>
              <w:rPr>
                <w:rStyle w:val="text311"/>
                <w:rFonts w:ascii="Times New Roman" w:eastAsia="Times New Roman" w:hAnsi="Times New Roman" w:cs="Times New Roman"/>
                <w:b/>
                <w:bCs/>
                <w:i w:val="0"/>
                <w:iCs w:val="0"/>
                <w:smallCaps w:val="0"/>
                <w:color w:val="000000"/>
                <w:spacing w:val="-1"/>
                <w:sz w:val="20"/>
                <w:szCs w:val="20"/>
              </w:rPr>
              <w:t xml:space="preserve">Planned </w:t>
            </w:r>
            <w:r>
              <w:rPr>
                <w:rFonts w:ascii="Times New Roman" w:eastAsia="Times New Roman" w:hAnsi="Times New Roman" w:cs="Times New Roman"/>
                <w:b/>
                <w:bCs/>
                <w:i w:val="0"/>
                <w:iCs w:val="0"/>
                <w:smallCaps w:val="0"/>
                <w:color w:val="000000"/>
                <w:sz w:val="20"/>
                <w:szCs w:val="20"/>
              </w:rPr>
              <w:t>End</w:t>
            </w:r>
          </w:p>
          <w:p>
            <w:pPr>
              <w:spacing w:before="0" w:after="0" w:line="227" w:lineRule="atLeast"/>
              <w:ind w:left="457" w:right="461"/>
              <w:jc w:val="center"/>
              <w:rPr>
                <w:rFonts w:ascii="Times New Roman" w:eastAsia="Times New Roman" w:hAnsi="Times New Roman" w:cs="Times New Roman"/>
                <w:b/>
                <w:bCs/>
                <w:i w:val="0"/>
                <w:iCs w:val="0"/>
                <w:smallCaps w:val="0"/>
                <w:color w:val="000000"/>
                <w:sz w:val="20"/>
                <w:szCs w:val="20"/>
              </w:rPr>
            </w:pPr>
            <w:r>
              <w:rPr>
                <w:rFonts w:ascii="Times New Roman" w:eastAsia="Times New Roman" w:hAnsi="Times New Roman" w:cs="Times New Roman"/>
                <w:b/>
                <w:bCs/>
                <w:i w:val="0"/>
                <w:iCs w:val="0"/>
                <w:smallCaps w:val="0"/>
                <w:color w:val="000000"/>
                <w:sz w:val="20"/>
                <w:szCs w:val="20"/>
              </w:rPr>
              <w:t>Date)</w:t>
            </w:r>
          </w:p>
        </w:tc>
        <w:tc>
          <w:tcPr>
            <w:tcW w:w="1844" w:type="dxa"/>
            <w:tcBorders>
              <w:top w:val="single" w:sz="4" w:space="0" w:color="000000"/>
              <w:left w:val="single" w:sz="4" w:space="0" w:color="000000"/>
              <w:bottom w:val="single" w:sz="4" w:space="0" w:color="000000"/>
              <w:right w:val="single" w:sz="4" w:space="0" w:color="000000"/>
            </w:tcBorders>
            <w:noWrap w:val="0"/>
            <w:tcMar>
              <w:top w:w="0" w:type="dxa"/>
              <w:left w:w="0" w:type="dxa"/>
              <w:bottom w:w="0" w:type="dxa"/>
              <w:right w:w="0" w:type="dxa"/>
            </w:tcMar>
            <w:vAlign w:val="top"/>
            <w:hideMark/>
          </w:tcPr>
          <w:p>
            <w:pPr>
              <w:spacing w:before="17" w:after="0" w:line="256" w:lineRule="auto"/>
              <w:ind w:left="135" w:right="437"/>
              <w:jc w:val="left"/>
              <w:rPr>
                <w:rFonts w:ascii="Times New Roman" w:eastAsia="Times New Roman" w:hAnsi="Times New Roman" w:cs="Times New Roman"/>
                <w:b/>
                <w:bCs/>
                <w:i w:val="0"/>
                <w:iCs w:val="0"/>
                <w:smallCaps w:val="0"/>
                <w:color w:val="000000"/>
                <w:sz w:val="20"/>
                <w:szCs w:val="20"/>
              </w:rPr>
            </w:pPr>
            <w:r>
              <w:rPr>
                <w:rStyle w:val="text312"/>
                <w:rFonts w:ascii="Times New Roman" w:eastAsia="Times New Roman" w:hAnsi="Times New Roman" w:cs="Times New Roman"/>
                <w:b/>
                <w:bCs/>
                <w:i w:val="0"/>
                <w:iCs w:val="0"/>
                <w:smallCaps w:val="0"/>
                <w:color w:val="000000"/>
                <w:spacing w:val="-1"/>
                <w:sz w:val="20"/>
                <w:szCs w:val="20"/>
              </w:rPr>
              <w:t xml:space="preserve">Sprint </w:t>
            </w:r>
            <w:r>
              <w:rPr>
                <w:rFonts w:ascii="Times New Roman" w:eastAsia="Times New Roman" w:hAnsi="Times New Roman" w:cs="Times New Roman"/>
                <w:b/>
                <w:bCs/>
                <w:i w:val="0"/>
                <w:iCs w:val="0"/>
                <w:smallCaps w:val="0"/>
                <w:color w:val="000000"/>
                <w:sz w:val="20"/>
                <w:szCs w:val="20"/>
              </w:rPr>
              <w:t>Release Date (Actual)</w:t>
            </w:r>
          </w:p>
        </w:tc>
      </w:tr>
      <w:tr>
        <w:tblPrEx>
          <w:tblInd w:w="258" w:type="dxa"/>
          <w:tblCellMar>
            <w:top w:w="15" w:type="dxa"/>
            <w:left w:w="15" w:type="dxa"/>
            <w:bottom w:w="15" w:type="dxa"/>
            <w:right w:w="15" w:type="dxa"/>
          </w:tblCellMar>
        </w:tblPrEx>
        <w:trPr>
          <w:trHeight w:val="261"/>
        </w:trPr>
        <w:tc>
          <w:tcPr>
            <w:tcW w:w="1381" w:type="dxa"/>
            <w:tcBorders>
              <w:top w:val="single" w:sz="4" w:space="0" w:color="000000"/>
              <w:left w:val="single" w:sz="4" w:space="0" w:color="000000"/>
              <w:bottom w:val="single" w:sz="4" w:space="0" w:color="000000"/>
              <w:right w:val="single" w:sz="4" w:space="0" w:color="000000"/>
            </w:tcBorders>
            <w:noWrap w:val="0"/>
            <w:tcMar>
              <w:top w:w="0" w:type="dxa"/>
              <w:left w:w="0" w:type="dxa"/>
              <w:bottom w:w="0" w:type="dxa"/>
              <w:right w:w="0" w:type="dxa"/>
            </w:tcMar>
            <w:vAlign w:val="top"/>
            <w:hideMark/>
          </w:tcPr>
          <w:p>
            <w:pPr>
              <w:spacing w:before="14" w:after="0" w:line="227" w:lineRule="atLeast"/>
              <w:ind w:left="338" w:right="327"/>
              <w:jc w:val="center"/>
              <w:rPr>
                <w:rFonts w:ascii="Times New Roman" w:eastAsia="Times New Roman" w:hAnsi="Times New Roman" w:cs="Times New Roman"/>
                <w:b w:val="0"/>
                <w:bCs w:val="0"/>
                <w:i w:val="0"/>
                <w:iCs w:val="0"/>
                <w:smallCaps w:val="0"/>
                <w:color w:val="000000"/>
                <w:sz w:val="20"/>
                <w:szCs w:val="20"/>
              </w:rPr>
            </w:pPr>
            <w:r>
              <w:rPr>
                <w:rFonts w:ascii="Times New Roman" w:eastAsia="Times New Roman" w:hAnsi="Times New Roman" w:cs="Times New Roman"/>
                <w:b w:val="0"/>
                <w:bCs w:val="0"/>
                <w:i w:val="0"/>
                <w:iCs w:val="0"/>
                <w:smallCaps w:val="0"/>
                <w:color w:val="000000"/>
                <w:sz w:val="20"/>
                <w:szCs w:val="20"/>
              </w:rPr>
              <w:t>Sprint-1</w:t>
            </w:r>
          </w:p>
        </w:tc>
        <w:tc>
          <w:tcPr>
            <w:tcW w:w="1193" w:type="dxa"/>
            <w:tcBorders>
              <w:top w:val="single" w:sz="4" w:space="0" w:color="000000"/>
              <w:left w:val="single" w:sz="4" w:space="0" w:color="000000"/>
              <w:bottom w:val="single" w:sz="4" w:space="0" w:color="000000"/>
              <w:right w:val="single" w:sz="4" w:space="0" w:color="000000"/>
            </w:tcBorders>
            <w:noWrap w:val="0"/>
            <w:tcMar>
              <w:top w:w="0" w:type="dxa"/>
              <w:left w:w="0" w:type="dxa"/>
              <w:bottom w:w="0" w:type="dxa"/>
              <w:right w:w="0" w:type="dxa"/>
            </w:tcMar>
            <w:vAlign w:val="top"/>
            <w:hideMark/>
          </w:tcPr>
          <w:p>
            <w:pPr>
              <w:spacing w:before="14" w:after="0" w:line="227" w:lineRule="atLeast"/>
              <w:ind w:left="15"/>
              <w:jc w:val="center"/>
              <w:rPr>
                <w:rFonts w:ascii="Times New Roman" w:eastAsia="Times New Roman" w:hAnsi="Times New Roman" w:cs="Times New Roman"/>
                <w:b w:val="0"/>
                <w:bCs w:val="0"/>
                <w:i w:val="0"/>
                <w:iCs w:val="0"/>
                <w:smallCaps w:val="0"/>
                <w:color w:val="000000"/>
                <w:sz w:val="20"/>
                <w:szCs w:val="20"/>
              </w:rPr>
            </w:pPr>
            <w:r>
              <w:rPr>
                <w:rFonts w:ascii="Times New Roman" w:eastAsia="Times New Roman" w:hAnsi="Times New Roman" w:cs="Times New Roman"/>
                <w:b w:val="0"/>
                <w:bCs w:val="0"/>
                <w:i w:val="0"/>
                <w:iCs w:val="0"/>
                <w:smallCaps w:val="0"/>
                <w:color w:val="000000"/>
                <w:sz w:val="20"/>
                <w:szCs w:val="20"/>
              </w:rPr>
              <w:t>1</w:t>
            </w:r>
          </w:p>
        </w:tc>
        <w:tc>
          <w:tcPr>
            <w:tcW w:w="1081" w:type="dxa"/>
            <w:tcBorders>
              <w:top w:val="single" w:sz="4" w:space="0" w:color="000000"/>
              <w:left w:val="single" w:sz="4" w:space="0" w:color="000000"/>
              <w:bottom w:val="single" w:sz="4" w:space="0" w:color="000000"/>
              <w:right w:val="single" w:sz="4" w:space="0" w:color="000000"/>
            </w:tcBorders>
            <w:noWrap w:val="0"/>
            <w:tcMar>
              <w:top w:w="0" w:type="dxa"/>
              <w:left w:w="0" w:type="dxa"/>
              <w:bottom w:w="0" w:type="dxa"/>
              <w:right w:w="0" w:type="dxa"/>
            </w:tcMar>
            <w:vAlign w:val="top"/>
            <w:hideMark/>
          </w:tcPr>
          <w:p>
            <w:pPr>
              <w:spacing w:before="14" w:after="0" w:line="227" w:lineRule="atLeast"/>
              <w:ind w:left="121" w:right="116"/>
              <w:jc w:val="center"/>
              <w:rPr>
                <w:rFonts w:ascii="Times New Roman" w:eastAsia="Times New Roman" w:hAnsi="Times New Roman" w:cs="Times New Roman"/>
                <w:b w:val="0"/>
                <w:bCs w:val="0"/>
                <w:i w:val="0"/>
                <w:iCs w:val="0"/>
                <w:smallCaps w:val="0"/>
                <w:color w:val="000000"/>
                <w:sz w:val="20"/>
                <w:szCs w:val="20"/>
              </w:rPr>
            </w:pPr>
            <w:r>
              <w:rPr>
                <w:rFonts w:ascii="Times New Roman" w:eastAsia="Times New Roman" w:hAnsi="Times New Roman" w:cs="Times New Roman"/>
                <w:b w:val="0"/>
                <w:bCs w:val="0"/>
                <w:i w:val="0"/>
                <w:iCs w:val="0"/>
                <w:smallCaps w:val="0"/>
                <w:color w:val="000000"/>
                <w:sz w:val="20"/>
                <w:szCs w:val="20"/>
              </w:rPr>
              <w:t>3 Days</w:t>
            </w:r>
          </w:p>
        </w:tc>
        <w:tc>
          <w:tcPr>
            <w:tcW w:w="1422" w:type="dxa"/>
            <w:tcBorders>
              <w:top w:val="single" w:sz="4" w:space="0" w:color="000000"/>
              <w:left w:val="single" w:sz="4" w:space="0" w:color="000000"/>
              <w:bottom w:val="single" w:sz="4" w:space="0" w:color="000000"/>
              <w:right w:val="single" w:sz="4" w:space="0" w:color="000000"/>
            </w:tcBorders>
            <w:noWrap w:val="0"/>
            <w:tcMar>
              <w:top w:w="0" w:type="dxa"/>
              <w:left w:w="0" w:type="dxa"/>
              <w:bottom w:w="0" w:type="dxa"/>
              <w:right w:w="0" w:type="dxa"/>
            </w:tcMar>
            <w:vAlign w:val="top"/>
            <w:hideMark/>
          </w:tcPr>
          <w:p>
            <w:pPr>
              <w:spacing w:before="14" w:after="0" w:line="227" w:lineRule="atLeast"/>
              <w:ind w:left="162" w:right="154"/>
              <w:jc w:val="center"/>
              <w:rPr>
                <w:rFonts w:ascii="Times New Roman" w:eastAsia="Times New Roman" w:hAnsi="Times New Roman" w:cs="Times New Roman"/>
                <w:b w:val="0"/>
                <w:bCs w:val="0"/>
                <w:i w:val="0"/>
                <w:iCs w:val="0"/>
                <w:smallCaps w:val="0"/>
                <w:color w:val="000000"/>
                <w:sz w:val="20"/>
                <w:szCs w:val="20"/>
              </w:rPr>
            </w:pPr>
            <w:r>
              <w:rPr>
                <w:rFonts w:ascii="Times New Roman" w:eastAsia="Times New Roman" w:hAnsi="Times New Roman" w:cs="Times New Roman"/>
                <w:b w:val="0"/>
                <w:bCs w:val="0"/>
                <w:i w:val="0"/>
                <w:iCs w:val="0"/>
                <w:smallCaps w:val="0"/>
                <w:color w:val="000000"/>
                <w:sz w:val="20"/>
                <w:szCs w:val="20"/>
              </w:rPr>
              <w:t>24 Oct 2022</w:t>
            </w:r>
          </w:p>
        </w:tc>
        <w:tc>
          <w:tcPr>
            <w:tcW w:w="1616" w:type="dxa"/>
            <w:tcBorders>
              <w:top w:val="single" w:sz="4" w:space="0" w:color="000000"/>
              <w:left w:val="single" w:sz="4" w:space="0" w:color="000000"/>
              <w:bottom w:val="single" w:sz="4" w:space="0" w:color="000000"/>
              <w:right w:val="single" w:sz="4" w:space="0" w:color="000000"/>
            </w:tcBorders>
            <w:noWrap w:val="0"/>
            <w:tcMar>
              <w:top w:w="0" w:type="dxa"/>
              <w:left w:w="0" w:type="dxa"/>
              <w:bottom w:w="0" w:type="dxa"/>
              <w:right w:w="0" w:type="dxa"/>
            </w:tcMar>
            <w:vAlign w:val="top"/>
            <w:hideMark/>
          </w:tcPr>
          <w:p>
            <w:pPr>
              <w:spacing w:before="14" w:after="0" w:line="227" w:lineRule="atLeast"/>
              <w:ind w:left="306"/>
              <w:jc w:val="left"/>
              <w:rPr>
                <w:rFonts w:ascii="Times New Roman" w:eastAsia="Times New Roman" w:hAnsi="Times New Roman" w:cs="Times New Roman"/>
                <w:b w:val="0"/>
                <w:bCs w:val="0"/>
                <w:i w:val="0"/>
                <w:iCs w:val="0"/>
                <w:smallCaps w:val="0"/>
                <w:color w:val="000000"/>
                <w:sz w:val="20"/>
                <w:szCs w:val="20"/>
              </w:rPr>
            </w:pPr>
            <w:r>
              <w:rPr>
                <w:rFonts w:ascii="Times New Roman" w:eastAsia="Times New Roman" w:hAnsi="Times New Roman" w:cs="Times New Roman"/>
                <w:b w:val="0"/>
                <w:bCs w:val="0"/>
                <w:i w:val="0"/>
                <w:iCs w:val="0"/>
                <w:smallCaps w:val="0"/>
                <w:color w:val="000000"/>
                <w:sz w:val="20"/>
                <w:szCs w:val="20"/>
              </w:rPr>
              <w:t>26 Oct 2022</w:t>
            </w:r>
          </w:p>
        </w:tc>
        <w:tc>
          <w:tcPr>
            <w:tcW w:w="1446" w:type="dxa"/>
            <w:tcBorders>
              <w:top w:val="single" w:sz="4" w:space="0" w:color="000000"/>
              <w:left w:val="single" w:sz="4" w:space="0" w:color="000000"/>
              <w:bottom w:val="single" w:sz="4" w:space="0" w:color="000000"/>
              <w:right w:val="single" w:sz="4" w:space="0" w:color="000000"/>
            </w:tcBorders>
            <w:noWrap w:val="0"/>
            <w:tcMar>
              <w:top w:w="0" w:type="dxa"/>
              <w:left w:w="0" w:type="dxa"/>
              <w:bottom w:w="0" w:type="dxa"/>
              <w:right w:w="0" w:type="dxa"/>
            </w:tcMar>
            <w:vAlign w:val="top"/>
            <w:hideMark/>
          </w:tcPr>
          <w:p>
            <w:pPr>
              <w:spacing w:before="14" w:after="0" w:line="227" w:lineRule="atLeast"/>
              <w:ind w:left="662"/>
              <w:jc w:val="left"/>
              <w:rPr>
                <w:rFonts w:ascii="Times New Roman" w:eastAsia="Times New Roman" w:hAnsi="Times New Roman" w:cs="Times New Roman"/>
                <w:b w:val="0"/>
                <w:bCs w:val="0"/>
                <w:i w:val="0"/>
                <w:iCs w:val="0"/>
                <w:smallCaps w:val="0"/>
                <w:color w:val="000000"/>
                <w:sz w:val="20"/>
                <w:szCs w:val="20"/>
              </w:rPr>
            </w:pPr>
            <w:r>
              <w:rPr>
                <w:rFonts w:ascii="Times New Roman" w:eastAsia="Times New Roman" w:hAnsi="Times New Roman" w:cs="Times New Roman"/>
                <w:b w:val="0"/>
                <w:bCs w:val="0"/>
                <w:i w:val="0"/>
                <w:iCs w:val="0"/>
                <w:smallCaps w:val="0"/>
                <w:color w:val="000000"/>
                <w:sz w:val="20"/>
                <w:szCs w:val="20"/>
              </w:rPr>
              <w:t>1</w:t>
            </w:r>
          </w:p>
        </w:tc>
        <w:tc>
          <w:tcPr>
            <w:tcW w:w="1844" w:type="dxa"/>
            <w:tcBorders>
              <w:top w:val="single" w:sz="4" w:space="0" w:color="000000"/>
              <w:left w:val="single" w:sz="4" w:space="0" w:color="000000"/>
              <w:bottom w:val="single" w:sz="4" w:space="0" w:color="000000"/>
              <w:right w:val="single" w:sz="4" w:space="0" w:color="000000"/>
            </w:tcBorders>
            <w:noWrap w:val="0"/>
            <w:tcMar>
              <w:top w:w="0" w:type="dxa"/>
              <w:left w:w="0" w:type="dxa"/>
              <w:bottom w:w="0" w:type="dxa"/>
              <w:right w:w="0" w:type="dxa"/>
            </w:tcMar>
            <w:vAlign w:val="top"/>
            <w:hideMark/>
          </w:tcPr>
          <w:p>
            <w:pPr>
              <w:spacing w:before="14" w:after="0" w:line="227" w:lineRule="atLeast"/>
              <w:ind w:left="416"/>
              <w:jc w:val="left"/>
              <w:rPr>
                <w:rFonts w:ascii="Times New Roman" w:eastAsia="Times New Roman" w:hAnsi="Times New Roman" w:cs="Times New Roman"/>
                <w:b w:val="0"/>
                <w:bCs w:val="0"/>
                <w:i w:val="0"/>
                <w:iCs w:val="0"/>
                <w:smallCaps w:val="0"/>
                <w:color w:val="000000"/>
                <w:sz w:val="20"/>
                <w:szCs w:val="20"/>
              </w:rPr>
            </w:pPr>
            <w:r>
              <w:rPr>
                <w:rFonts w:ascii="Times New Roman" w:eastAsia="Times New Roman" w:hAnsi="Times New Roman" w:cs="Times New Roman"/>
                <w:b w:val="0"/>
                <w:bCs w:val="0"/>
                <w:i w:val="0"/>
                <w:iCs w:val="0"/>
                <w:smallCaps w:val="0"/>
                <w:color w:val="000000"/>
                <w:sz w:val="20"/>
                <w:szCs w:val="20"/>
              </w:rPr>
              <w:t>26 Oct 2022</w:t>
            </w:r>
          </w:p>
        </w:tc>
      </w:tr>
      <w:tr>
        <w:tblPrEx>
          <w:tblInd w:w="258" w:type="dxa"/>
          <w:tblCellMar>
            <w:top w:w="15" w:type="dxa"/>
            <w:left w:w="15" w:type="dxa"/>
            <w:bottom w:w="15" w:type="dxa"/>
            <w:right w:w="15" w:type="dxa"/>
          </w:tblCellMar>
        </w:tblPrEx>
        <w:trPr>
          <w:trHeight w:val="263"/>
        </w:trPr>
        <w:tc>
          <w:tcPr>
            <w:tcW w:w="1381" w:type="dxa"/>
            <w:tcBorders>
              <w:top w:val="single" w:sz="4" w:space="0" w:color="000000"/>
              <w:left w:val="single" w:sz="4" w:space="0" w:color="000000"/>
              <w:bottom w:val="single" w:sz="4" w:space="0" w:color="000000"/>
              <w:right w:val="single" w:sz="4" w:space="0" w:color="000000"/>
            </w:tcBorders>
            <w:noWrap w:val="0"/>
            <w:tcMar>
              <w:top w:w="0" w:type="dxa"/>
              <w:left w:w="0" w:type="dxa"/>
              <w:bottom w:w="0" w:type="dxa"/>
              <w:right w:w="0" w:type="dxa"/>
            </w:tcMar>
            <w:vAlign w:val="top"/>
            <w:hideMark/>
          </w:tcPr>
          <w:p>
            <w:pPr>
              <w:spacing w:before="17" w:after="0" w:line="227" w:lineRule="atLeast"/>
              <w:ind w:left="338" w:right="327"/>
              <w:jc w:val="center"/>
              <w:rPr>
                <w:rFonts w:ascii="Times New Roman" w:eastAsia="Times New Roman" w:hAnsi="Times New Roman" w:cs="Times New Roman"/>
                <w:b w:val="0"/>
                <w:bCs w:val="0"/>
                <w:i w:val="0"/>
                <w:iCs w:val="0"/>
                <w:smallCaps w:val="0"/>
                <w:color w:val="000000"/>
                <w:sz w:val="20"/>
                <w:szCs w:val="20"/>
              </w:rPr>
            </w:pPr>
            <w:r>
              <w:rPr>
                <w:rFonts w:ascii="Times New Roman" w:eastAsia="Times New Roman" w:hAnsi="Times New Roman" w:cs="Times New Roman"/>
                <w:b w:val="0"/>
                <w:bCs w:val="0"/>
                <w:i w:val="0"/>
                <w:iCs w:val="0"/>
                <w:smallCaps w:val="0"/>
                <w:color w:val="000000"/>
                <w:sz w:val="20"/>
                <w:szCs w:val="20"/>
              </w:rPr>
              <w:t>Sprint-2</w:t>
            </w:r>
          </w:p>
        </w:tc>
        <w:tc>
          <w:tcPr>
            <w:tcW w:w="1193" w:type="dxa"/>
            <w:tcBorders>
              <w:top w:val="single" w:sz="4" w:space="0" w:color="000000"/>
              <w:left w:val="single" w:sz="4" w:space="0" w:color="000000"/>
              <w:bottom w:val="single" w:sz="4" w:space="0" w:color="000000"/>
              <w:right w:val="single" w:sz="4" w:space="0" w:color="000000"/>
            </w:tcBorders>
            <w:noWrap w:val="0"/>
            <w:tcMar>
              <w:top w:w="0" w:type="dxa"/>
              <w:left w:w="0" w:type="dxa"/>
              <w:bottom w:w="0" w:type="dxa"/>
              <w:right w:w="0" w:type="dxa"/>
            </w:tcMar>
            <w:vAlign w:val="top"/>
            <w:hideMark/>
          </w:tcPr>
          <w:p>
            <w:pPr>
              <w:spacing w:before="17" w:after="0" w:line="227" w:lineRule="atLeast"/>
              <w:ind w:left="15"/>
              <w:jc w:val="center"/>
              <w:rPr>
                <w:rFonts w:ascii="Times New Roman" w:eastAsia="Times New Roman" w:hAnsi="Times New Roman" w:cs="Times New Roman"/>
                <w:b w:val="0"/>
                <w:bCs w:val="0"/>
                <w:i w:val="0"/>
                <w:iCs w:val="0"/>
                <w:smallCaps w:val="0"/>
                <w:color w:val="000000"/>
                <w:sz w:val="20"/>
                <w:szCs w:val="20"/>
              </w:rPr>
            </w:pPr>
            <w:r>
              <w:rPr>
                <w:rFonts w:ascii="Times New Roman" w:eastAsia="Times New Roman" w:hAnsi="Times New Roman" w:cs="Times New Roman"/>
                <w:b w:val="0"/>
                <w:bCs w:val="0"/>
                <w:i w:val="0"/>
                <w:iCs w:val="0"/>
                <w:smallCaps w:val="0"/>
                <w:color w:val="000000"/>
                <w:sz w:val="20"/>
                <w:szCs w:val="20"/>
              </w:rPr>
              <w:t>1</w:t>
            </w:r>
          </w:p>
        </w:tc>
        <w:tc>
          <w:tcPr>
            <w:tcW w:w="1081" w:type="dxa"/>
            <w:tcBorders>
              <w:top w:val="single" w:sz="4" w:space="0" w:color="000000"/>
              <w:left w:val="single" w:sz="4" w:space="0" w:color="000000"/>
              <w:bottom w:val="single" w:sz="4" w:space="0" w:color="000000"/>
              <w:right w:val="single" w:sz="4" w:space="0" w:color="000000"/>
            </w:tcBorders>
            <w:noWrap w:val="0"/>
            <w:tcMar>
              <w:top w:w="0" w:type="dxa"/>
              <w:left w:w="0" w:type="dxa"/>
              <w:bottom w:w="0" w:type="dxa"/>
              <w:right w:w="0" w:type="dxa"/>
            </w:tcMar>
            <w:vAlign w:val="top"/>
            <w:hideMark/>
          </w:tcPr>
          <w:p>
            <w:pPr>
              <w:spacing w:before="17" w:after="0" w:line="227" w:lineRule="atLeast"/>
              <w:ind w:left="121" w:right="116"/>
              <w:jc w:val="center"/>
              <w:rPr>
                <w:rFonts w:ascii="Times New Roman" w:eastAsia="Times New Roman" w:hAnsi="Times New Roman" w:cs="Times New Roman"/>
                <w:b w:val="0"/>
                <w:bCs w:val="0"/>
                <w:i w:val="0"/>
                <w:iCs w:val="0"/>
                <w:smallCaps w:val="0"/>
                <w:color w:val="000000"/>
                <w:sz w:val="20"/>
                <w:szCs w:val="20"/>
              </w:rPr>
            </w:pPr>
            <w:r>
              <w:rPr>
                <w:rFonts w:ascii="Times New Roman" w:eastAsia="Times New Roman" w:hAnsi="Times New Roman" w:cs="Times New Roman"/>
                <w:b w:val="0"/>
                <w:bCs w:val="0"/>
                <w:i w:val="0"/>
                <w:iCs w:val="0"/>
                <w:smallCaps w:val="0"/>
                <w:color w:val="000000"/>
                <w:sz w:val="20"/>
                <w:szCs w:val="20"/>
              </w:rPr>
              <w:t>3 Days</w:t>
            </w:r>
          </w:p>
        </w:tc>
        <w:tc>
          <w:tcPr>
            <w:tcW w:w="1422" w:type="dxa"/>
            <w:tcBorders>
              <w:top w:val="single" w:sz="4" w:space="0" w:color="000000"/>
              <w:left w:val="single" w:sz="4" w:space="0" w:color="000000"/>
              <w:bottom w:val="single" w:sz="4" w:space="0" w:color="000000"/>
              <w:right w:val="single" w:sz="4" w:space="0" w:color="000000"/>
            </w:tcBorders>
            <w:noWrap w:val="0"/>
            <w:tcMar>
              <w:top w:w="0" w:type="dxa"/>
              <w:left w:w="0" w:type="dxa"/>
              <w:bottom w:w="0" w:type="dxa"/>
              <w:right w:w="0" w:type="dxa"/>
            </w:tcMar>
            <w:vAlign w:val="top"/>
            <w:hideMark/>
          </w:tcPr>
          <w:p>
            <w:pPr>
              <w:spacing w:before="17" w:after="0" w:line="227" w:lineRule="atLeast"/>
              <w:ind w:left="162" w:right="154"/>
              <w:jc w:val="center"/>
              <w:rPr>
                <w:rFonts w:ascii="Times New Roman" w:eastAsia="Times New Roman" w:hAnsi="Times New Roman" w:cs="Times New Roman"/>
                <w:b w:val="0"/>
                <w:bCs w:val="0"/>
                <w:i w:val="0"/>
                <w:iCs w:val="0"/>
                <w:smallCaps w:val="0"/>
                <w:color w:val="000000"/>
                <w:sz w:val="20"/>
                <w:szCs w:val="20"/>
              </w:rPr>
            </w:pPr>
            <w:r>
              <w:rPr>
                <w:rFonts w:ascii="Times New Roman" w:eastAsia="Times New Roman" w:hAnsi="Times New Roman" w:cs="Times New Roman"/>
                <w:b w:val="0"/>
                <w:bCs w:val="0"/>
                <w:i w:val="0"/>
                <w:iCs w:val="0"/>
                <w:smallCaps w:val="0"/>
                <w:color w:val="000000"/>
                <w:sz w:val="20"/>
                <w:szCs w:val="20"/>
              </w:rPr>
              <w:t>31 Oct 2022</w:t>
            </w:r>
          </w:p>
        </w:tc>
        <w:tc>
          <w:tcPr>
            <w:tcW w:w="1616" w:type="dxa"/>
            <w:tcBorders>
              <w:top w:val="single" w:sz="4" w:space="0" w:color="000000"/>
              <w:left w:val="single" w:sz="4" w:space="0" w:color="000000"/>
              <w:bottom w:val="single" w:sz="4" w:space="0" w:color="000000"/>
              <w:right w:val="single" w:sz="4" w:space="0" w:color="000000"/>
            </w:tcBorders>
            <w:noWrap w:val="0"/>
            <w:tcMar>
              <w:top w:w="0" w:type="dxa"/>
              <w:left w:w="0" w:type="dxa"/>
              <w:bottom w:w="0" w:type="dxa"/>
              <w:right w:w="0" w:type="dxa"/>
            </w:tcMar>
            <w:vAlign w:val="top"/>
            <w:hideMark/>
          </w:tcPr>
          <w:p>
            <w:pPr>
              <w:spacing w:before="17" w:after="0" w:line="227" w:lineRule="atLeast"/>
              <w:ind w:left="280"/>
              <w:jc w:val="left"/>
              <w:rPr>
                <w:rFonts w:ascii="Times New Roman" w:eastAsia="Times New Roman" w:hAnsi="Times New Roman" w:cs="Times New Roman"/>
                <w:b w:val="0"/>
                <w:bCs w:val="0"/>
                <w:i w:val="0"/>
                <w:iCs w:val="0"/>
                <w:smallCaps w:val="0"/>
                <w:color w:val="000000"/>
                <w:sz w:val="20"/>
                <w:szCs w:val="20"/>
              </w:rPr>
            </w:pPr>
            <w:r>
              <w:rPr>
                <w:rFonts w:ascii="Times New Roman" w:eastAsia="Times New Roman" w:hAnsi="Times New Roman" w:cs="Times New Roman"/>
                <w:b w:val="0"/>
                <w:bCs w:val="0"/>
                <w:i w:val="0"/>
                <w:iCs w:val="0"/>
                <w:smallCaps w:val="0"/>
                <w:color w:val="000000"/>
                <w:sz w:val="20"/>
                <w:szCs w:val="20"/>
              </w:rPr>
              <w:t>02 Nov 2022</w:t>
            </w:r>
          </w:p>
        </w:tc>
        <w:tc>
          <w:tcPr>
            <w:tcW w:w="1446" w:type="dxa"/>
            <w:tcBorders>
              <w:top w:val="single" w:sz="4" w:space="0" w:color="000000"/>
              <w:left w:val="single" w:sz="4" w:space="0" w:color="000000"/>
              <w:bottom w:val="single" w:sz="4" w:space="0" w:color="000000"/>
              <w:right w:val="single" w:sz="4" w:space="0" w:color="000000"/>
            </w:tcBorders>
            <w:noWrap w:val="0"/>
            <w:tcMar>
              <w:top w:w="0" w:type="dxa"/>
              <w:left w:w="0" w:type="dxa"/>
              <w:bottom w:w="0" w:type="dxa"/>
              <w:right w:w="0" w:type="dxa"/>
            </w:tcMar>
            <w:vAlign w:val="top"/>
            <w:hideMark/>
          </w:tcPr>
          <w:p>
            <w:pPr>
              <w:spacing w:before="17" w:after="0" w:line="227" w:lineRule="atLeast"/>
              <w:ind w:left="662"/>
              <w:jc w:val="left"/>
              <w:rPr>
                <w:rFonts w:ascii="Times New Roman" w:eastAsia="Times New Roman" w:hAnsi="Times New Roman" w:cs="Times New Roman"/>
                <w:b w:val="0"/>
                <w:bCs w:val="0"/>
                <w:i w:val="0"/>
                <w:iCs w:val="0"/>
                <w:smallCaps w:val="0"/>
                <w:color w:val="000000"/>
                <w:sz w:val="20"/>
                <w:szCs w:val="20"/>
              </w:rPr>
            </w:pPr>
            <w:r>
              <w:rPr>
                <w:rFonts w:ascii="Times New Roman" w:eastAsia="Times New Roman" w:hAnsi="Times New Roman" w:cs="Times New Roman"/>
                <w:b w:val="0"/>
                <w:bCs w:val="0"/>
                <w:i w:val="0"/>
                <w:iCs w:val="0"/>
                <w:smallCaps w:val="0"/>
                <w:color w:val="000000"/>
                <w:sz w:val="20"/>
                <w:szCs w:val="20"/>
              </w:rPr>
              <w:t>1</w:t>
            </w:r>
          </w:p>
        </w:tc>
        <w:tc>
          <w:tcPr>
            <w:tcW w:w="1844" w:type="dxa"/>
            <w:tcBorders>
              <w:top w:val="single" w:sz="4" w:space="0" w:color="000000"/>
              <w:left w:val="single" w:sz="4" w:space="0" w:color="000000"/>
              <w:bottom w:val="single" w:sz="4" w:space="0" w:color="000000"/>
              <w:right w:val="single" w:sz="4" w:space="0" w:color="000000"/>
            </w:tcBorders>
            <w:noWrap w:val="0"/>
            <w:tcMar>
              <w:top w:w="0" w:type="dxa"/>
              <w:left w:w="0" w:type="dxa"/>
              <w:bottom w:w="0" w:type="dxa"/>
              <w:right w:w="0" w:type="dxa"/>
            </w:tcMar>
            <w:vAlign w:val="top"/>
            <w:hideMark/>
          </w:tcPr>
          <w:p>
            <w:pPr>
              <w:spacing w:before="17" w:after="0" w:line="227" w:lineRule="atLeast"/>
              <w:ind w:left="390"/>
              <w:jc w:val="left"/>
              <w:rPr>
                <w:rFonts w:ascii="Times New Roman" w:eastAsia="Times New Roman" w:hAnsi="Times New Roman" w:cs="Times New Roman"/>
                <w:b w:val="0"/>
                <w:bCs w:val="0"/>
                <w:i w:val="0"/>
                <w:iCs w:val="0"/>
                <w:smallCaps w:val="0"/>
                <w:color w:val="000000"/>
                <w:sz w:val="20"/>
                <w:szCs w:val="20"/>
              </w:rPr>
            </w:pPr>
            <w:r>
              <w:rPr>
                <w:rFonts w:ascii="Times New Roman" w:eastAsia="Times New Roman" w:hAnsi="Times New Roman" w:cs="Times New Roman"/>
                <w:b w:val="0"/>
                <w:bCs w:val="0"/>
                <w:i w:val="0"/>
                <w:iCs w:val="0"/>
                <w:smallCaps w:val="0"/>
                <w:color w:val="000000"/>
                <w:sz w:val="20"/>
                <w:szCs w:val="20"/>
              </w:rPr>
              <w:t>02 Nov 2022</w:t>
            </w:r>
          </w:p>
        </w:tc>
      </w:tr>
      <w:tr>
        <w:tblPrEx>
          <w:tblInd w:w="258" w:type="dxa"/>
          <w:tblCellMar>
            <w:top w:w="15" w:type="dxa"/>
            <w:left w:w="15" w:type="dxa"/>
            <w:bottom w:w="15" w:type="dxa"/>
            <w:right w:w="15" w:type="dxa"/>
          </w:tblCellMar>
        </w:tblPrEx>
        <w:trPr>
          <w:trHeight w:val="263"/>
        </w:trPr>
        <w:tc>
          <w:tcPr>
            <w:tcW w:w="1381" w:type="dxa"/>
            <w:tcBorders>
              <w:top w:val="single" w:sz="4" w:space="0" w:color="000000"/>
              <w:left w:val="single" w:sz="4" w:space="0" w:color="000000"/>
              <w:bottom w:val="single" w:sz="4" w:space="0" w:color="000000"/>
              <w:right w:val="single" w:sz="4" w:space="0" w:color="000000"/>
            </w:tcBorders>
            <w:noWrap w:val="0"/>
            <w:tcMar>
              <w:top w:w="0" w:type="dxa"/>
              <w:left w:w="0" w:type="dxa"/>
              <w:bottom w:w="0" w:type="dxa"/>
              <w:right w:w="0" w:type="dxa"/>
            </w:tcMar>
            <w:vAlign w:val="top"/>
            <w:hideMark/>
          </w:tcPr>
          <w:p>
            <w:pPr>
              <w:spacing w:before="17" w:after="0" w:line="227" w:lineRule="atLeast"/>
              <w:ind w:left="338" w:right="327"/>
              <w:jc w:val="center"/>
              <w:rPr>
                <w:rFonts w:ascii="Times New Roman" w:eastAsia="Times New Roman" w:hAnsi="Times New Roman" w:cs="Times New Roman"/>
                <w:b w:val="0"/>
                <w:bCs w:val="0"/>
                <w:i w:val="0"/>
                <w:iCs w:val="0"/>
                <w:smallCaps w:val="0"/>
                <w:color w:val="000000"/>
                <w:sz w:val="20"/>
                <w:szCs w:val="20"/>
              </w:rPr>
            </w:pPr>
            <w:r>
              <w:rPr>
                <w:rFonts w:ascii="Times New Roman" w:eastAsia="Times New Roman" w:hAnsi="Times New Roman" w:cs="Times New Roman"/>
                <w:b w:val="0"/>
                <w:bCs w:val="0"/>
                <w:i w:val="0"/>
                <w:iCs w:val="0"/>
                <w:smallCaps w:val="0"/>
                <w:color w:val="000000"/>
                <w:sz w:val="20"/>
                <w:szCs w:val="20"/>
              </w:rPr>
              <w:t>Sprint-3</w:t>
            </w:r>
          </w:p>
        </w:tc>
        <w:tc>
          <w:tcPr>
            <w:tcW w:w="1193" w:type="dxa"/>
            <w:tcBorders>
              <w:top w:val="single" w:sz="4" w:space="0" w:color="000000"/>
              <w:left w:val="single" w:sz="4" w:space="0" w:color="000000"/>
              <w:bottom w:val="single" w:sz="4" w:space="0" w:color="000000"/>
              <w:right w:val="single" w:sz="4" w:space="0" w:color="000000"/>
            </w:tcBorders>
            <w:noWrap w:val="0"/>
            <w:tcMar>
              <w:top w:w="0" w:type="dxa"/>
              <w:left w:w="0" w:type="dxa"/>
              <w:bottom w:w="0" w:type="dxa"/>
              <w:right w:w="0" w:type="dxa"/>
            </w:tcMar>
            <w:vAlign w:val="top"/>
            <w:hideMark/>
          </w:tcPr>
          <w:p>
            <w:pPr>
              <w:spacing w:before="17" w:after="0" w:line="227" w:lineRule="atLeast"/>
              <w:ind w:left="15"/>
              <w:jc w:val="center"/>
              <w:rPr>
                <w:rFonts w:ascii="Times New Roman" w:eastAsia="Times New Roman" w:hAnsi="Times New Roman" w:cs="Times New Roman"/>
                <w:b w:val="0"/>
                <w:bCs w:val="0"/>
                <w:i w:val="0"/>
                <w:iCs w:val="0"/>
                <w:smallCaps w:val="0"/>
                <w:color w:val="000000"/>
                <w:sz w:val="20"/>
                <w:szCs w:val="20"/>
              </w:rPr>
            </w:pPr>
            <w:r>
              <w:rPr>
                <w:rFonts w:ascii="Times New Roman" w:eastAsia="Times New Roman" w:hAnsi="Times New Roman" w:cs="Times New Roman"/>
                <w:b w:val="0"/>
                <w:bCs w:val="0"/>
                <w:i w:val="0"/>
                <w:iCs w:val="0"/>
                <w:smallCaps w:val="0"/>
                <w:color w:val="000000"/>
                <w:sz w:val="20"/>
                <w:szCs w:val="20"/>
              </w:rPr>
              <w:t>1</w:t>
            </w:r>
          </w:p>
        </w:tc>
        <w:tc>
          <w:tcPr>
            <w:tcW w:w="1081" w:type="dxa"/>
            <w:tcBorders>
              <w:top w:val="single" w:sz="4" w:space="0" w:color="000000"/>
              <w:left w:val="single" w:sz="4" w:space="0" w:color="000000"/>
              <w:bottom w:val="single" w:sz="4" w:space="0" w:color="000000"/>
              <w:right w:val="single" w:sz="4" w:space="0" w:color="000000"/>
            </w:tcBorders>
            <w:noWrap w:val="0"/>
            <w:tcMar>
              <w:top w:w="0" w:type="dxa"/>
              <w:left w:w="0" w:type="dxa"/>
              <w:bottom w:w="0" w:type="dxa"/>
              <w:right w:w="0" w:type="dxa"/>
            </w:tcMar>
            <w:vAlign w:val="top"/>
            <w:hideMark/>
          </w:tcPr>
          <w:p>
            <w:pPr>
              <w:spacing w:before="17" w:after="0" w:line="227" w:lineRule="atLeast"/>
              <w:ind w:left="121" w:right="116"/>
              <w:jc w:val="center"/>
              <w:rPr>
                <w:rFonts w:ascii="Times New Roman" w:eastAsia="Times New Roman" w:hAnsi="Times New Roman" w:cs="Times New Roman"/>
                <w:b w:val="0"/>
                <w:bCs w:val="0"/>
                <w:i w:val="0"/>
                <w:iCs w:val="0"/>
                <w:smallCaps w:val="0"/>
                <w:color w:val="000000"/>
                <w:sz w:val="20"/>
                <w:szCs w:val="20"/>
              </w:rPr>
            </w:pPr>
            <w:r>
              <w:rPr>
                <w:rFonts w:ascii="Times New Roman" w:eastAsia="Times New Roman" w:hAnsi="Times New Roman" w:cs="Times New Roman"/>
                <w:b w:val="0"/>
                <w:bCs w:val="0"/>
                <w:i w:val="0"/>
                <w:iCs w:val="0"/>
                <w:smallCaps w:val="0"/>
                <w:color w:val="000000"/>
                <w:sz w:val="20"/>
                <w:szCs w:val="20"/>
              </w:rPr>
              <w:t>3 Days</w:t>
            </w:r>
          </w:p>
        </w:tc>
        <w:tc>
          <w:tcPr>
            <w:tcW w:w="1422" w:type="dxa"/>
            <w:tcBorders>
              <w:top w:val="single" w:sz="4" w:space="0" w:color="000000"/>
              <w:left w:val="single" w:sz="4" w:space="0" w:color="000000"/>
              <w:bottom w:val="single" w:sz="4" w:space="0" w:color="000000"/>
              <w:right w:val="single" w:sz="4" w:space="0" w:color="000000"/>
            </w:tcBorders>
            <w:noWrap w:val="0"/>
            <w:tcMar>
              <w:top w:w="0" w:type="dxa"/>
              <w:left w:w="0" w:type="dxa"/>
              <w:bottom w:w="0" w:type="dxa"/>
              <w:right w:w="0" w:type="dxa"/>
            </w:tcMar>
            <w:vAlign w:val="top"/>
            <w:hideMark/>
          </w:tcPr>
          <w:p>
            <w:pPr>
              <w:spacing w:before="17" w:after="0" w:line="227" w:lineRule="atLeast"/>
              <w:ind w:left="165" w:right="154"/>
              <w:jc w:val="center"/>
              <w:rPr>
                <w:rFonts w:ascii="Times New Roman" w:eastAsia="Times New Roman" w:hAnsi="Times New Roman" w:cs="Times New Roman"/>
                <w:b w:val="0"/>
                <w:bCs w:val="0"/>
                <w:i w:val="0"/>
                <w:iCs w:val="0"/>
                <w:smallCaps w:val="0"/>
                <w:color w:val="000000"/>
                <w:sz w:val="20"/>
                <w:szCs w:val="20"/>
              </w:rPr>
            </w:pPr>
            <w:r>
              <w:rPr>
                <w:rFonts w:ascii="Times New Roman" w:eastAsia="Times New Roman" w:hAnsi="Times New Roman" w:cs="Times New Roman"/>
                <w:b w:val="0"/>
                <w:bCs w:val="0"/>
                <w:i w:val="0"/>
                <w:iCs w:val="0"/>
                <w:smallCaps w:val="0"/>
                <w:color w:val="000000"/>
                <w:sz w:val="20"/>
                <w:szCs w:val="20"/>
              </w:rPr>
              <w:t>07 Nov 2022</w:t>
            </w:r>
          </w:p>
        </w:tc>
        <w:tc>
          <w:tcPr>
            <w:tcW w:w="1616" w:type="dxa"/>
            <w:tcBorders>
              <w:top w:val="single" w:sz="4" w:space="0" w:color="000000"/>
              <w:left w:val="single" w:sz="4" w:space="0" w:color="000000"/>
              <w:bottom w:val="single" w:sz="4" w:space="0" w:color="000000"/>
              <w:right w:val="single" w:sz="4" w:space="0" w:color="000000"/>
            </w:tcBorders>
            <w:noWrap w:val="0"/>
            <w:tcMar>
              <w:top w:w="0" w:type="dxa"/>
              <w:left w:w="0" w:type="dxa"/>
              <w:bottom w:w="0" w:type="dxa"/>
              <w:right w:w="0" w:type="dxa"/>
            </w:tcMar>
            <w:vAlign w:val="top"/>
            <w:hideMark/>
          </w:tcPr>
          <w:p>
            <w:pPr>
              <w:spacing w:before="17" w:after="0" w:line="227" w:lineRule="atLeast"/>
              <w:ind w:left="280"/>
              <w:jc w:val="left"/>
              <w:rPr>
                <w:rFonts w:ascii="Times New Roman" w:eastAsia="Times New Roman" w:hAnsi="Times New Roman" w:cs="Times New Roman"/>
                <w:b w:val="0"/>
                <w:bCs w:val="0"/>
                <w:i w:val="0"/>
                <w:iCs w:val="0"/>
                <w:smallCaps w:val="0"/>
                <w:color w:val="000000"/>
                <w:sz w:val="20"/>
                <w:szCs w:val="20"/>
              </w:rPr>
            </w:pPr>
            <w:r>
              <w:rPr>
                <w:rFonts w:ascii="Times New Roman" w:eastAsia="Times New Roman" w:hAnsi="Times New Roman" w:cs="Times New Roman"/>
                <w:b w:val="0"/>
                <w:bCs w:val="0"/>
                <w:i w:val="0"/>
                <w:iCs w:val="0"/>
                <w:smallCaps w:val="0"/>
                <w:color w:val="000000"/>
                <w:sz w:val="20"/>
                <w:szCs w:val="20"/>
              </w:rPr>
              <w:t>09 Nov 2022</w:t>
            </w:r>
          </w:p>
        </w:tc>
        <w:tc>
          <w:tcPr>
            <w:tcW w:w="1446" w:type="dxa"/>
            <w:tcBorders>
              <w:top w:val="single" w:sz="4" w:space="0" w:color="000000"/>
              <w:left w:val="single" w:sz="4" w:space="0" w:color="000000"/>
              <w:bottom w:val="single" w:sz="4" w:space="0" w:color="000000"/>
              <w:right w:val="single" w:sz="4" w:space="0" w:color="000000"/>
            </w:tcBorders>
            <w:noWrap w:val="0"/>
            <w:tcMar>
              <w:top w:w="0" w:type="dxa"/>
              <w:left w:w="0" w:type="dxa"/>
              <w:bottom w:w="0" w:type="dxa"/>
              <w:right w:w="0" w:type="dxa"/>
            </w:tcMar>
            <w:vAlign w:val="top"/>
            <w:hideMark/>
          </w:tcPr>
          <w:p>
            <w:pPr>
              <w:spacing w:before="17" w:after="0" w:line="227" w:lineRule="atLeast"/>
              <w:ind w:left="662"/>
              <w:jc w:val="left"/>
              <w:rPr>
                <w:rFonts w:ascii="Times New Roman" w:eastAsia="Times New Roman" w:hAnsi="Times New Roman" w:cs="Times New Roman"/>
                <w:b w:val="0"/>
                <w:bCs w:val="0"/>
                <w:i w:val="0"/>
                <w:iCs w:val="0"/>
                <w:smallCaps w:val="0"/>
                <w:color w:val="000000"/>
                <w:sz w:val="20"/>
                <w:szCs w:val="20"/>
              </w:rPr>
            </w:pPr>
            <w:r>
              <w:rPr>
                <w:rFonts w:ascii="Times New Roman" w:eastAsia="Times New Roman" w:hAnsi="Times New Roman" w:cs="Times New Roman"/>
                <w:b w:val="0"/>
                <w:bCs w:val="0"/>
                <w:i w:val="0"/>
                <w:iCs w:val="0"/>
                <w:smallCaps w:val="0"/>
                <w:color w:val="000000"/>
                <w:sz w:val="20"/>
                <w:szCs w:val="20"/>
              </w:rPr>
              <w:t>1</w:t>
            </w:r>
          </w:p>
        </w:tc>
        <w:tc>
          <w:tcPr>
            <w:tcW w:w="1844" w:type="dxa"/>
            <w:tcBorders>
              <w:top w:val="single" w:sz="4" w:space="0" w:color="000000"/>
              <w:left w:val="single" w:sz="4" w:space="0" w:color="000000"/>
              <w:bottom w:val="single" w:sz="4" w:space="0" w:color="000000"/>
              <w:right w:val="single" w:sz="4" w:space="0" w:color="000000"/>
            </w:tcBorders>
            <w:noWrap w:val="0"/>
            <w:tcMar>
              <w:top w:w="0" w:type="dxa"/>
              <w:left w:w="0" w:type="dxa"/>
              <w:bottom w:w="0" w:type="dxa"/>
              <w:right w:w="0" w:type="dxa"/>
            </w:tcMar>
            <w:vAlign w:val="top"/>
            <w:hideMark/>
          </w:tcPr>
          <w:p>
            <w:pPr>
              <w:spacing w:before="17" w:after="0" w:line="227" w:lineRule="atLeast"/>
              <w:ind w:left="390"/>
              <w:jc w:val="left"/>
              <w:rPr>
                <w:rFonts w:ascii="Times New Roman" w:eastAsia="Times New Roman" w:hAnsi="Times New Roman" w:cs="Times New Roman"/>
                <w:b w:val="0"/>
                <w:bCs w:val="0"/>
                <w:i w:val="0"/>
                <w:iCs w:val="0"/>
                <w:smallCaps w:val="0"/>
                <w:color w:val="000000"/>
                <w:sz w:val="20"/>
                <w:szCs w:val="20"/>
              </w:rPr>
            </w:pPr>
            <w:r>
              <w:rPr>
                <w:rFonts w:ascii="Times New Roman" w:eastAsia="Times New Roman" w:hAnsi="Times New Roman" w:cs="Times New Roman"/>
                <w:b w:val="0"/>
                <w:bCs w:val="0"/>
                <w:i w:val="0"/>
                <w:iCs w:val="0"/>
                <w:smallCaps w:val="0"/>
                <w:color w:val="000000"/>
                <w:sz w:val="20"/>
                <w:szCs w:val="20"/>
              </w:rPr>
              <w:t>09 Nov 2022</w:t>
            </w:r>
          </w:p>
        </w:tc>
      </w:tr>
      <w:tr>
        <w:tblPrEx>
          <w:tblInd w:w="258" w:type="dxa"/>
          <w:tblCellMar>
            <w:top w:w="15" w:type="dxa"/>
            <w:left w:w="15" w:type="dxa"/>
            <w:bottom w:w="15" w:type="dxa"/>
            <w:right w:w="15" w:type="dxa"/>
          </w:tblCellMar>
        </w:tblPrEx>
        <w:trPr>
          <w:trHeight w:val="263"/>
        </w:trPr>
        <w:tc>
          <w:tcPr>
            <w:tcW w:w="1381" w:type="dxa"/>
            <w:tcBorders>
              <w:top w:val="single" w:sz="4" w:space="0" w:color="000000"/>
              <w:left w:val="single" w:sz="4" w:space="0" w:color="000000"/>
              <w:bottom w:val="single" w:sz="4" w:space="0" w:color="000000"/>
              <w:right w:val="single" w:sz="4" w:space="0" w:color="000000"/>
            </w:tcBorders>
            <w:noWrap w:val="0"/>
            <w:tcMar>
              <w:top w:w="0" w:type="dxa"/>
              <w:left w:w="0" w:type="dxa"/>
              <w:bottom w:w="0" w:type="dxa"/>
              <w:right w:w="0" w:type="dxa"/>
            </w:tcMar>
            <w:vAlign w:val="top"/>
            <w:hideMark/>
          </w:tcPr>
          <w:p>
            <w:pPr>
              <w:spacing w:before="17" w:after="0" w:line="227" w:lineRule="atLeast"/>
              <w:ind w:left="338" w:right="327"/>
              <w:jc w:val="center"/>
              <w:rPr>
                <w:rFonts w:ascii="Times New Roman" w:eastAsia="Times New Roman" w:hAnsi="Times New Roman" w:cs="Times New Roman"/>
                <w:b w:val="0"/>
                <w:bCs w:val="0"/>
                <w:i w:val="0"/>
                <w:iCs w:val="0"/>
                <w:smallCaps w:val="0"/>
                <w:color w:val="000000"/>
                <w:sz w:val="20"/>
                <w:szCs w:val="20"/>
              </w:rPr>
            </w:pPr>
            <w:r>
              <w:rPr>
                <w:rFonts w:ascii="Times New Roman" w:eastAsia="Times New Roman" w:hAnsi="Times New Roman" w:cs="Times New Roman"/>
                <w:b w:val="0"/>
                <w:bCs w:val="0"/>
                <w:i w:val="0"/>
                <w:iCs w:val="0"/>
                <w:smallCaps w:val="0"/>
                <w:color w:val="000000"/>
                <w:sz w:val="20"/>
                <w:szCs w:val="20"/>
              </w:rPr>
              <w:t>Sprint-4</w:t>
            </w:r>
          </w:p>
        </w:tc>
        <w:tc>
          <w:tcPr>
            <w:tcW w:w="1193" w:type="dxa"/>
            <w:tcBorders>
              <w:top w:val="single" w:sz="4" w:space="0" w:color="000000"/>
              <w:left w:val="single" w:sz="4" w:space="0" w:color="000000"/>
              <w:bottom w:val="single" w:sz="4" w:space="0" w:color="000000"/>
              <w:right w:val="single" w:sz="4" w:space="0" w:color="000000"/>
            </w:tcBorders>
            <w:noWrap w:val="0"/>
            <w:tcMar>
              <w:top w:w="0" w:type="dxa"/>
              <w:left w:w="0" w:type="dxa"/>
              <w:bottom w:w="0" w:type="dxa"/>
              <w:right w:w="0" w:type="dxa"/>
            </w:tcMar>
            <w:vAlign w:val="top"/>
            <w:hideMark/>
          </w:tcPr>
          <w:p>
            <w:pPr>
              <w:spacing w:before="17" w:after="0" w:line="227" w:lineRule="atLeast"/>
              <w:ind w:left="15"/>
              <w:jc w:val="center"/>
              <w:rPr>
                <w:rFonts w:ascii="Times New Roman" w:eastAsia="Times New Roman" w:hAnsi="Times New Roman" w:cs="Times New Roman"/>
                <w:b w:val="0"/>
                <w:bCs w:val="0"/>
                <w:i w:val="0"/>
                <w:iCs w:val="0"/>
                <w:smallCaps w:val="0"/>
                <w:color w:val="000000"/>
                <w:sz w:val="20"/>
                <w:szCs w:val="20"/>
              </w:rPr>
            </w:pPr>
            <w:r>
              <w:rPr>
                <w:rFonts w:ascii="Times New Roman" w:eastAsia="Times New Roman" w:hAnsi="Times New Roman" w:cs="Times New Roman"/>
                <w:b w:val="0"/>
                <w:bCs w:val="0"/>
                <w:i w:val="0"/>
                <w:iCs w:val="0"/>
                <w:smallCaps w:val="0"/>
                <w:color w:val="000000"/>
                <w:sz w:val="20"/>
                <w:szCs w:val="20"/>
              </w:rPr>
              <w:t>1</w:t>
            </w:r>
          </w:p>
        </w:tc>
        <w:tc>
          <w:tcPr>
            <w:tcW w:w="1081" w:type="dxa"/>
            <w:tcBorders>
              <w:top w:val="single" w:sz="4" w:space="0" w:color="000000"/>
              <w:left w:val="single" w:sz="4" w:space="0" w:color="000000"/>
              <w:bottom w:val="single" w:sz="4" w:space="0" w:color="000000"/>
              <w:right w:val="single" w:sz="4" w:space="0" w:color="000000"/>
            </w:tcBorders>
            <w:noWrap w:val="0"/>
            <w:tcMar>
              <w:top w:w="0" w:type="dxa"/>
              <w:left w:w="0" w:type="dxa"/>
              <w:bottom w:w="0" w:type="dxa"/>
              <w:right w:w="0" w:type="dxa"/>
            </w:tcMar>
            <w:vAlign w:val="top"/>
            <w:hideMark/>
          </w:tcPr>
          <w:p>
            <w:pPr>
              <w:spacing w:before="17" w:after="0" w:line="227" w:lineRule="atLeast"/>
              <w:ind w:left="121" w:right="116"/>
              <w:jc w:val="center"/>
              <w:rPr>
                <w:rFonts w:ascii="Times New Roman" w:eastAsia="Times New Roman" w:hAnsi="Times New Roman" w:cs="Times New Roman"/>
                <w:b w:val="0"/>
                <w:bCs w:val="0"/>
                <w:i w:val="0"/>
                <w:iCs w:val="0"/>
                <w:smallCaps w:val="0"/>
                <w:color w:val="000000"/>
                <w:sz w:val="20"/>
                <w:szCs w:val="20"/>
              </w:rPr>
            </w:pPr>
            <w:r>
              <w:rPr>
                <w:rFonts w:ascii="Times New Roman" w:eastAsia="Times New Roman" w:hAnsi="Times New Roman" w:cs="Times New Roman"/>
                <w:b w:val="0"/>
                <w:bCs w:val="0"/>
                <w:i w:val="0"/>
                <w:iCs w:val="0"/>
                <w:smallCaps w:val="0"/>
                <w:color w:val="000000"/>
                <w:sz w:val="20"/>
                <w:szCs w:val="20"/>
              </w:rPr>
              <w:t>3 Days</w:t>
            </w:r>
          </w:p>
        </w:tc>
        <w:tc>
          <w:tcPr>
            <w:tcW w:w="1422" w:type="dxa"/>
            <w:tcBorders>
              <w:top w:val="single" w:sz="4" w:space="0" w:color="000000"/>
              <w:left w:val="single" w:sz="4" w:space="0" w:color="000000"/>
              <w:bottom w:val="single" w:sz="4" w:space="0" w:color="000000"/>
              <w:right w:val="single" w:sz="4" w:space="0" w:color="000000"/>
            </w:tcBorders>
            <w:noWrap w:val="0"/>
            <w:tcMar>
              <w:top w:w="0" w:type="dxa"/>
              <w:left w:w="0" w:type="dxa"/>
              <w:bottom w:w="0" w:type="dxa"/>
              <w:right w:w="0" w:type="dxa"/>
            </w:tcMar>
            <w:vAlign w:val="top"/>
            <w:hideMark/>
          </w:tcPr>
          <w:p>
            <w:pPr>
              <w:spacing w:before="17" w:after="0" w:line="227" w:lineRule="atLeast"/>
              <w:ind w:left="165" w:right="154"/>
              <w:jc w:val="center"/>
              <w:rPr>
                <w:rFonts w:ascii="Times New Roman" w:eastAsia="Times New Roman" w:hAnsi="Times New Roman" w:cs="Times New Roman"/>
                <w:b w:val="0"/>
                <w:bCs w:val="0"/>
                <w:i w:val="0"/>
                <w:iCs w:val="0"/>
                <w:smallCaps w:val="0"/>
                <w:color w:val="000000"/>
                <w:sz w:val="20"/>
                <w:szCs w:val="20"/>
              </w:rPr>
            </w:pPr>
            <w:r>
              <w:rPr>
                <w:rFonts w:ascii="Times New Roman" w:eastAsia="Times New Roman" w:hAnsi="Times New Roman" w:cs="Times New Roman"/>
                <w:b w:val="0"/>
                <w:bCs w:val="0"/>
                <w:i w:val="0"/>
                <w:iCs w:val="0"/>
                <w:smallCaps w:val="0"/>
                <w:color w:val="000000"/>
                <w:sz w:val="20"/>
                <w:szCs w:val="20"/>
              </w:rPr>
              <w:t>14 Nov 2022</w:t>
            </w:r>
          </w:p>
        </w:tc>
        <w:tc>
          <w:tcPr>
            <w:tcW w:w="1616" w:type="dxa"/>
            <w:tcBorders>
              <w:top w:val="single" w:sz="4" w:space="0" w:color="000000"/>
              <w:left w:val="single" w:sz="4" w:space="0" w:color="000000"/>
              <w:bottom w:val="single" w:sz="4" w:space="0" w:color="000000"/>
              <w:right w:val="single" w:sz="4" w:space="0" w:color="000000"/>
            </w:tcBorders>
            <w:noWrap w:val="0"/>
            <w:tcMar>
              <w:top w:w="0" w:type="dxa"/>
              <w:left w:w="0" w:type="dxa"/>
              <w:bottom w:w="0" w:type="dxa"/>
              <w:right w:w="0" w:type="dxa"/>
            </w:tcMar>
            <w:vAlign w:val="top"/>
            <w:hideMark/>
          </w:tcPr>
          <w:p>
            <w:pPr>
              <w:spacing w:before="17" w:after="0" w:line="227" w:lineRule="atLeast"/>
              <w:ind w:left="280"/>
              <w:jc w:val="left"/>
              <w:rPr>
                <w:rFonts w:ascii="Times New Roman" w:eastAsia="Times New Roman" w:hAnsi="Times New Roman" w:cs="Times New Roman"/>
                <w:b w:val="0"/>
                <w:bCs w:val="0"/>
                <w:i w:val="0"/>
                <w:iCs w:val="0"/>
                <w:smallCaps w:val="0"/>
                <w:color w:val="000000"/>
                <w:sz w:val="20"/>
                <w:szCs w:val="20"/>
              </w:rPr>
            </w:pPr>
            <w:r>
              <w:rPr>
                <w:rFonts w:ascii="Times New Roman" w:eastAsia="Times New Roman" w:hAnsi="Times New Roman" w:cs="Times New Roman"/>
                <w:b w:val="0"/>
                <w:bCs w:val="0"/>
                <w:i w:val="0"/>
                <w:iCs w:val="0"/>
                <w:smallCaps w:val="0"/>
                <w:color w:val="000000"/>
                <w:sz w:val="20"/>
                <w:szCs w:val="20"/>
              </w:rPr>
              <w:t>16 Nov 2022</w:t>
            </w:r>
          </w:p>
        </w:tc>
        <w:tc>
          <w:tcPr>
            <w:tcW w:w="1446" w:type="dxa"/>
            <w:tcBorders>
              <w:top w:val="single" w:sz="4" w:space="0" w:color="000000"/>
              <w:left w:val="single" w:sz="4" w:space="0" w:color="000000"/>
              <w:bottom w:val="single" w:sz="4" w:space="0" w:color="000000"/>
              <w:right w:val="single" w:sz="4" w:space="0" w:color="000000"/>
            </w:tcBorders>
            <w:noWrap w:val="0"/>
            <w:tcMar>
              <w:top w:w="0" w:type="dxa"/>
              <w:left w:w="0" w:type="dxa"/>
              <w:bottom w:w="0" w:type="dxa"/>
              <w:right w:w="0" w:type="dxa"/>
            </w:tcMar>
            <w:vAlign w:val="top"/>
            <w:hideMark/>
          </w:tcPr>
          <w:p>
            <w:pPr>
              <w:spacing w:before="17" w:after="0" w:line="227" w:lineRule="atLeast"/>
              <w:ind w:left="662"/>
              <w:jc w:val="left"/>
              <w:rPr>
                <w:rFonts w:ascii="Times New Roman" w:eastAsia="Times New Roman" w:hAnsi="Times New Roman" w:cs="Times New Roman"/>
                <w:b w:val="0"/>
                <w:bCs w:val="0"/>
                <w:i w:val="0"/>
                <w:iCs w:val="0"/>
                <w:smallCaps w:val="0"/>
                <w:color w:val="000000"/>
                <w:sz w:val="20"/>
                <w:szCs w:val="20"/>
              </w:rPr>
            </w:pPr>
            <w:r>
              <w:rPr>
                <w:rFonts w:ascii="Times New Roman" w:eastAsia="Times New Roman" w:hAnsi="Times New Roman" w:cs="Times New Roman"/>
                <w:b w:val="0"/>
                <w:bCs w:val="0"/>
                <w:i w:val="0"/>
                <w:iCs w:val="0"/>
                <w:smallCaps w:val="0"/>
                <w:color w:val="000000"/>
                <w:sz w:val="20"/>
                <w:szCs w:val="20"/>
              </w:rPr>
              <w:t>1</w:t>
            </w:r>
          </w:p>
        </w:tc>
        <w:tc>
          <w:tcPr>
            <w:tcW w:w="1844" w:type="dxa"/>
            <w:tcBorders>
              <w:top w:val="single" w:sz="4" w:space="0" w:color="000000"/>
              <w:left w:val="single" w:sz="4" w:space="0" w:color="000000"/>
              <w:bottom w:val="single" w:sz="4" w:space="0" w:color="000000"/>
              <w:right w:val="single" w:sz="4" w:space="0" w:color="000000"/>
            </w:tcBorders>
            <w:noWrap w:val="0"/>
            <w:tcMar>
              <w:top w:w="0" w:type="dxa"/>
              <w:left w:w="0" w:type="dxa"/>
              <w:bottom w:w="0" w:type="dxa"/>
              <w:right w:w="0" w:type="dxa"/>
            </w:tcMar>
            <w:vAlign w:val="top"/>
            <w:hideMark/>
          </w:tcPr>
          <w:p>
            <w:pPr>
              <w:spacing w:before="17" w:after="0" w:line="227" w:lineRule="atLeast"/>
              <w:ind w:left="390"/>
              <w:jc w:val="left"/>
              <w:rPr>
                <w:rFonts w:ascii="Times New Roman" w:eastAsia="Times New Roman" w:hAnsi="Times New Roman" w:cs="Times New Roman"/>
                <w:b w:val="0"/>
                <w:bCs w:val="0"/>
                <w:i w:val="0"/>
                <w:iCs w:val="0"/>
                <w:smallCaps w:val="0"/>
                <w:color w:val="000000"/>
                <w:sz w:val="20"/>
                <w:szCs w:val="20"/>
              </w:rPr>
            </w:pPr>
            <w:r>
              <w:rPr>
                <w:rFonts w:ascii="Times New Roman" w:eastAsia="Times New Roman" w:hAnsi="Times New Roman" w:cs="Times New Roman"/>
                <w:b w:val="0"/>
                <w:bCs w:val="0"/>
                <w:i w:val="0"/>
                <w:iCs w:val="0"/>
                <w:smallCaps w:val="0"/>
                <w:color w:val="000000"/>
                <w:sz w:val="20"/>
                <w:szCs w:val="20"/>
              </w:rPr>
              <w:t>16 Nov 2022</w:t>
            </w:r>
          </w:p>
        </w:tc>
      </w:tr>
    </w:tbl>
    <w:p>
      <w:pPr>
        <w:spacing w:before="0" w:after="0"/>
        <w:jc w:val="left"/>
        <w:rPr>
          <w:rStyle w:val="text313"/>
          <w:rFonts w:ascii="Times New Roman" w:eastAsia="Times New Roman" w:hAnsi="Times New Roman" w:cs="Times New Roman"/>
          <w:b/>
          <w:bCs/>
          <w:i w:val="0"/>
          <w:iCs w:val="0"/>
          <w:sz w:val="30"/>
          <w:szCs w:val="30"/>
        </w:rPr>
      </w:pPr>
    </w:p>
    <w:p>
      <w:pPr>
        <w:spacing w:before="0" w:after="0"/>
        <w:jc w:val="left"/>
        <w:rPr>
          <w:rStyle w:val="text314"/>
          <w:rFonts w:ascii="Times New Roman" w:eastAsia="Times New Roman" w:hAnsi="Times New Roman" w:cs="Times New Roman"/>
          <w:b/>
          <w:bCs/>
          <w:i w:val="0"/>
          <w:iCs w:val="0"/>
          <w:sz w:val="30"/>
          <w:szCs w:val="30"/>
        </w:rPr>
      </w:pPr>
    </w:p>
    <w:p>
      <w:pPr>
        <w:spacing w:before="0" w:after="0"/>
        <w:ind w:left="2030" w:right="0" w:firstLine="0"/>
        <w:jc w:val="left"/>
        <w:rPr>
          <w:rFonts w:ascii="Times New Roman" w:eastAsia="Times New Roman" w:hAnsi="Times New Roman" w:cs="Times New Roman"/>
          <w:b/>
          <w:bCs/>
          <w:i w:val="0"/>
          <w:iCs w:val="0"/>
          <w:sz w:val="28"/>
          <w:szCs w:val="28"/>
        </w:rPr>
      </w:pPr>
      <w:bookmarkStart w:id="6" w:name="_TOC_250006"/>
      <w:r>
        <w:rPr>
          <w:rFonts w:ascii="Times New Roman" w:eastAsia="Times New Roman" w:hAnsi="Times New Roman" w:cs="Times New Roman"/>
          <w:b/>
          <w:bCs/>
          <w:i w:val="0"/>
          <w:iCs w:val="0"/>
          <w:sz w:val="28"/>
          <w:szCs w:val="28"/>
        </w:rPr>
        <w:t xml:space="preserve">REPORTS FROM </w:t>
      </w:r>
      <w:bookmarkEnd w:id="6"/>
      <w:r>
        <w:rPr>
          <w:rFonts w:ascii="Times New Roman" w:eastAsia="Times New Roman" w:hAnsi="Times New Roman" w:cs="Times New Roman"/>
          <w:b/>
          <w:bCs/>
          <w:i w:val="0"/>
          <w:iCs w:val="0"/>
          <w:sz w:val="28"/>
          <w:szCs w:val="28"/>
        </w:rPr>
        <w:t>JIRA</w:t>
      </w:r>
    </w:p>
    <w:p>
      <w:pPr>
        <w:spacing w:before="9" w:after="0"/>
        <w:jc w:val="left"/>
        <w:rPr>
          <w:rStyle w:val="text315"/>
          <w:rFonts w:ascii="Times New Roman" w:eastAsia="Times New Roman" w:hAnsi="Times New Roman" w:cs="Times New Roman"/>
          <w:b/>
          <w:bCs/>
          <w:i w:val="0"/>
          <w:iCs w:val="0"/>
          <w:sz w:val="28"/>
          <w:szCs w:val="28"/>
        </w:rPr>
      </w:pPr>
    </w:p>
    <w:p>
      <w:pPr>
        <w:spacing w:before="0" w:after="0"/>
        <w:jc w:val="left"/>
        <w:rPr>
          <w:rFonts w:ascii="Times New Roman" w:eastAsia="Times New Roman" w:hAnsi="Times New Roman" w:cs="Times New Roman"/>
          <w:b w:val="0"/>
          <w:bCs w:val="0"/>
          <w:i w:val="0"/>
          <w:iCs w:val="0"/>
          <w:sz w:val="22"/>
          <w:szCs w:val="22"/>
        </w:rPr>
        <w:sectPr>
          <w:pgSz w:w="11906" w:h="16838"/>
          <w:pgMar w:top="1440" w:right="480" w:bottom="940" w:left="620" w:header="0" w:footer="670"/>
          <w:cols w:space="708"/>
        </w:sectPr>
      </w:pPr>
      <w:r>
        <w:rPr>
          <w:rFonts w:ascii="Times New Roman" w:eastAsia="Times New Roman" w:hAnsi="Times New Roman" w:cs="Times New Roman"/>
          <w:b w:val="0"/>
          <w:bCs w:val="0"/>
          <w:i w:val="0"/>
          <w:iCs w:val="0"/>
          <w:sz w:val="22"/>
          <w:szCs w:val="22"/>
        </w:rPr>
        <w:t xml:space="preserve">       </w:t>
      </w:r>
      <w:r>
        <w:rPr>
          <w:rFonts w:ascii="Times New Roman" w:eastAsia="Times New Roman" w:hAnsi="Times New Roman" w:cs="Times New Roman"/>
          <w:b w:val="0"/>
          <w:bCs w:val="0"/>
          <w:i w:val="0"/>
          <w:iCs w:val="0"/>
          <w:strike w:val="0"/>
          <w:sz w:val="22"/>
          <w:szCs w:val="22"/>
          <w:u w:val="none"/>
        </w:rPr>
        <w:drawing>
          <wp:inline>
            <wp:extent cx="5429250" cy="3867150"/>
            <wp:docPr id="283650108" name=""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650108" name=""/>
                    <pic:cNvPicPr>
                      <a:picLocks noChangeAspect="1"/>
                    </pic:cNvPicPr>
                  </pic:nvPicPr>
                  <pic:blipFill>
                    <a:blip xmlns:r="http://schemas.openxmlformats.org/officeDocument/2006/relationships" r:embed="rId33"/>
                    <a:stretch>
                      <a:fillRect/>
                    </a:stretch>
                  </pic:blipFill>
                  <pic:spPr>
                    <a:xfrm>
                      <a:off x="0" y="0"/>
                      <a:ext cx="5429250" cy="3867150"/>
                    </a:xfrm>
                    <a:prstGeom prst="rect">
                      <a:avLst/>
                    </a:prstGeom>
                  </pic:spPr>
                </pic:pic>
              </a:graphicData>
            </a:graphic>
          </wp:inline>
        </w:drawing>
      </w:r>
    </w:p>
    <w:p>
      <w:pPr>
        <w:spacing w:after="0" w:line="480" w:lineRule="auto"/>
        <w:ind w:left="3564" w:right="3693" w:firstLine="976"/>
        <w:jc w:val="left"/>
        <w:rPr>
          <w:rFonts w:ascii="Times New Roman" w:eastAsia="Times New Roman" w:hAnsi="Times New Roman" w:cs="Times New Roman"/>
          <w:b/>
          <w:bCs/>
          <w:i w:val="0"/>
          <w:iCs w:val="0"/>
          <w:sz w:val="28"/>
          <w:szCs w:val="28"/>
        </w:rPr>
      </w:pPr>
      <w:r>
        <w:pict>
          <v:shape id="_x0000_s1044" type="#_x0000_t75" style="width:547.5pt;height:794.25pt;margin-top:24pt;margin-left:24pt;mso-position-horizontal-relative:page;mso-position-vertical-relative:page;position:absolute;z-index:-251630592">
            <v:imagedata r:id="rId34"/>
          </v:shape>
        </w:pict>
      </w:r>
      <w:r>
        <w:rPr>
          <w:rFonts w:ascii="Times New Roman" w:eastAsia="Times New Roman" w:hAnsi="Times New Roman" w:cs="Times New Roman"/>
          <w:b/>
          <w:bCs/>
          <w:i w:val="0"/>
          <w:iCs w:val="0"/>
          <w:sz w:val="28"/>
          <w:szCs w:val="28"/>
        </w:rPr>
        <w:t>CHAPTER 7 CODING &amp; SOLUTIONING</w:t>
      </w:r>
    </w:p>
    <w:p>
      <w:pPr>
        <w:spacing w:before="0" w:after="0" w:line="319" w:lineRule="atLeast"/>
        <w:ind w:left="2030" w:right="0" w:firstLine="0"/>
        <w:jc w:val="left"/>
        <w:rPr>
          <w:rFonts w:ascii="Times New Roman" w:eastAsia="Times New Roman" w:hAnsi="Times New Roman" w:cs="Times New Roman"/>
          <w:b/>
          <w:bCs/>
          <w:i w:val="0"/>
          <w:iCs w:val="0"/>
          <w:sz w:val="28"/>
          <w:szCs w:val="28"/>
        </w:rPr>
      </w:pPr>
      <w:r>
        <w:rPr>
          <w:rFonts w:ascii="Times New Roman" w:eastAsia="Times New Roman" w:hAnsi="Times New Roman" w:cs="Times New Roman"/>
          <w:b/>
          <w:bCs/>
          <w:i w:val="0"/>
          <w:iCs w:val="0"/>
          <w:sz w:val="28"/>
          <w:szCs w:val="28"/>
        </w:rPr>
        <w:t>FEATURE 1</w:t>
      </w:r>
    </w:p>
    <w:p>
      <w:pPr>
        <w:spacing w:before="8" w:after="0"/>
        <w:jc w:val="left"/>
        <w:rPr>
          <w:rStyle w:val="text318"/>
          <w:rFonts w:ascii="Times New Roman" w:eastAsia="Times New Roman" w:hAnsi="Times New Roman" w:cs="Times New Roman"/>
          <w:b/>
          <w:bCs/>
          <w:i w:val="0"/>
          <w:iCs w:val="0"/>
          <w:sz w:val="27"/>
          <w:szCs w:val="27"/>
        </w:rPr>
      </w:pPr>
    </w:p>
    <w:p>
      <w:pPr>
        <w:spacing w:before="0" w:after="0" w:line="360" w:lineRule="auto"/>
        <w:ind w:left="815" w:right="933" w:hanging="10"/>
        <w:jc w:val="both"/>
        <w:rPr>
          <w:rFonts w:ascii="Times New Roman" w:eastAsia="Times New Roman" w:hAnsi="Times New Roman" w:cs="Times New Roman"/>
          <w:b w:val="0"/>
          <w:bCs w:val="0"/>
          <w:i w:val="0"/>
          <w:iCs w:val="0"/>
          <w:sz w:val="28"/>
          <w:szCs w:val="28"/>
        </w:rPr>
      </w:pPr>
      <w:r>
        <w:rPr>
          <w:rFonts w:ascii="Times New Roman" w:eastAsia="Times New Roman" w:hAnsi="Times New Roman" w:cs="Times New Roman"/>
          <w:b w:val="0"/>
          <w:bCs w:val="0"/>
          <w:i w:val="0"/>
          <w:iCs w:val="0"/>
          <w:sz w:val="28"/>
          <w:szCs w:val="28"/>
        </w:rPr>
        <w:t>Prediction Model: When applied to a nonlinear data set, the random forest technique performs better than the decision tree. The collection of decision trees known as a random forest was produced by several root nodes. The random forest algorithm can achieve more accuracy quickly and produce expected results.</w:t>
      </w:r>
    </w:p>
    <w:p>
      <w:pPr>
        <w:spacing w:before="161" w:after="0"/>
        <w:ind w:left="806"/>
        <w:jc w:val="left"/>
        <w:rPr>
          <w:rFonts w:ascii="Times New Roman" w:eastAsia="Times New Roman" w:hAnsi="Times New Roman" w:cs="Times New Roman"/>
          <w:b w:val="0"/>
          <w:bCs w:val="0"/>
          <w:i w:val="0"/>
          <w:iCs w:val="0"/>
          <w:sz w:val="28"/>
          <w:szCs w:val="28"/>
        </w:rPr>
      </w:pPr>
      <w:r>
        <w:rPr>
          <w:rFonts w:ascii="Times New Roman" w:eastAsia="Times New Roman" w:hAnsi="Times New Roman" w:cs="Times New Roman"/>
          <w:b w:val="0"/>
          <w:bCs w:val="0"/>
          <w:i w:val="0"/>
          <w:iCs w:val="0"/>
          <w:sz w:val="28"/>
          <w:szCs w:val="28"/>
        </w:rPr>
        <w:t>Algorithm:</w:t>
      </w:r>
    </w:p>
    <w:p>
      <w:pPr>
        <w:spacing w:before="6" w:after="0"/>
        <w:jc w:val="left"/>
        <w:rPr>
          <w:rStyle w:val="text319"/>
          <w:rFonts w:ascii="Times New Roman" w:eastAsia="Times New Roman" w:hAnsi="Times New Roman" w:cs="Times New Roman"/>
          <w:b w:val="0"/>
          <w:bCs w:val="0"/>
          <w:i w:val="0"/>
          <w:iCs w:val="0"/>
          <w:sz w:val="27"/>
          <w:szCs w:val="27"/>
        </w:rPr>
      </w:pPr>
    </w:p>
    <w:p>
      <w:pPr>
        <w:spacing w:before="0" w:after="0"/>
        <w:ind w:left="806"/>
        <w:jc w:val="left"/>
        <w:rPr>
          <w:rFonts w:ascii="Times New Roman" w:eastAsia="Times New Roman" w:hAnsi="Times New Roman" w:cs="Times New Roman"/>
          <w:b w:val="0"/>
          <w:bCs w:val="0"/>
          <w:i w:val="0"/>
          <w:iCs w:val="0"/>
          <w:sz w:val="28"/>
          <w:szCs w:val="28"/>
        </w:rPr>
      </w:pPr>
      <w:r>
        <w:rPr>
          <w:rFonts w:ascii="Times New Roman" w:eastAsia="Times New Roman" w:hAnsi="Times New Roman" w:cs="Times New Roman"/>
          <w:b w:val="0"/>
          <w:bCs w:val="0"/>
          <w:i w:val="0"/>
          <w:iCs w:val="0"/>
          <w:sz w:val="28"/>
          <w:szCs w:val="28"/>
        </w:rPr>
        <w:t>Step 1: Input the required details</w:t>
      </w:r>
    </w:p>
    <w:p>
      <w:pPr>
        <w:spacing w:before="11" w:after="0"/>
        <w:jc w:val="left"/>
        <w:rPr>
          <w:rStyle w:val="text320"/>
          <w:rFonts w:ascii="Times New Roman" w:eastAsia="Times New Roman" w:hAnsi="Times New Roman" w:cs="Times New Roman"/>
          <w:b w:val="0"/>
          <w:bCs w:val="0"/>
          <w:i w:val="0"/>
          <w:iCs w:val="0"/>
          <w:sz w:val="27"/>
          <w:szCs w:val="27"/>
        </w:rPr>
      </w:pPr>
    </w:p>
    <w:p>
      <w:pPr>
        <w:spacing w:before="0" w:after="0" w:line="475" w:lineRule="auto"/>
        <w:ind w:left="815" w:right="934" w:hanging="10"/>
        <w:jc w:val="left"/>
        <w:rPr>
          <w:rFonts w:ascii="Times New Roman" w:eastAsia="Times New Roman" w:hAnsi="Times New Roman" w:cs="Times New Roman"/>
          <w:b w:val="0"/>
          <w:bCs w:val="0"/>
          <w:i w:val="0"/>
          <w:iCs w:val="0"/>
          <w:sz w:val="28"/>
          <w:szCs w:val="28"/>
        </w:rPr>
      </w:pPr>
      <w:r>
        <w:rPr>
          <w:rFonts w:ascii="Times New Roman" w:eastAsia="Times New Roman" w:hAnsi="Times New Roman" w:cs="Times New Roman"/>
          <w:b w:val="0"/>
          <w:bCs w:val="0"/>
          <w:i w:val="0"/>
          <w:iCs w:val="0"/>
          <w:sz w:val="28"/>
          <w:szCs w:val="28"/>
        </w:rPr>
        <w:t>Step 2: The model processes the input with the help of random forest algorithm Step 3: The results are displayed</w:t>
      </w:r>
    </w:p>
    <w:p>
      <w:pPr>
        <w:spacing w:before="0" w:after="0"/>
        <w:jc w:val="left"/>
        <w:rPr>
          <w:rStyle w:val="text321"/>
          <w:rFonts w:ascii="Times New Roman" w:eastAsia="Times New Roman" w:hAnsi="Times New Roman" w:cs="Times New Roman"/>
          <w:b w:val="0"/>
          <w:bCs w:val="0"/>
          <w:i w:val="0"/>
          <w:iCs w:val="0"/>
          <w:sz w:val="30"/>
          <w:szCs w:val="30"/>
        </w:rPr>
      </w:pPr>
    </w:p>
    <w:p>
      <w:pPr>
        <w:spacing w:before="226" w:after="0"/>
        <w:ind w:left="806"/>
        <w:jc w:val="left"/>
        <w:rPr>
          <w:rFonts w:ascii="Times New Roman" w:eastAsia="Times New Roman" w:hAnsi="Times New Roman" w:cs="Times New Roman"/>
          <w:b w:val="0"/>
          <w:bCs w:val="0"/>
          <w:i w:val="0"/>
          <w:iCs w:val="0"/>
          <w:sz w:val="28"/>
          <w:szCs w:val="28"/>
        </w:rPr>
      </w:pPr>
      <w:r>
        <w:rPr>
          <w:rFonts w:ascii="Times New Roman" w:eastAsia="Times New Roman" w:hAnsi="Times New Roman" w:cs="Times New Roman"/>
          <w:b w:val="0"/>
          <w:bCs w:val="0"/>
          <w:i w:val="0"/>
          <w:iCs w:val="0"/>
          <w:sz w:val="28"/>
          <w:szCs w:val="28"/>
        </w:rPr>
        <w:t>Code:</w:t>
      </w:r>
    </w:p>
    <w:p>
      <w:pPr>
        <w:spacing w:before="8" w:after="0"/>
        <w:jc w:val="left"/>
        <w:rPr>
          <w:rStyle w:val="text322"/>
          <w:rFonts w:ascii="Times New Roman" w:eastAsia="Times New Roman" w:hAnsi="Times New Roman" w:cs="Times New Roman"/>
          <w:b w:val="0"/>
          <w:bCs w:val="0"/>
          <w:i w:val="0"/>
          <w:iCs w:val="0"/>
        </w:rPr>
      </w:pPr>
    </w:p>
    <w:p>
      <w:pPr>
        <w:pStyle w:val="Normalpara053"/>
        <w:spacing w:before="0" w:after="0" w:line="494" w:lineRule="auto"/>
        <w:ind w:left="815" w:right="4703" w:hanging="10"/>
        <w:jc w:val="left"/>
        <w:rPr>
          <w:rFonts w:ascii="Times New Roman" w:eastAsia="Times New Roman" w:hAnsi="Times New Roman" w:cs="Times New Roman"/>
          <w:b w:val="0"/>
          <w:bCs w:val="0"/>
          <w:i w:val="0"/>
          <w:iCs w:val="0"/>
        </w:rPr>
      </w:pPr>
      <w:r>
        <w:rPr>
          <w:rFonts w:ascii="Times New Roman" w:eastAsia="Times New Roman" w:hAnsi="Times New Roman" w:cs="Times New Roman"/>
          <w:b w:val="0"/>
          <w:bCs w:val="0"/>
          <w:i w:val="0"/>
          <w:iCs w:val="0"/>
        </w:rPr>
        <w:t>import axios from 'axios'; import React, { useState } from 'react'; import { useNavigate } from 'react-router- dom'; import './FormPageCommons.css'; function PredictionPage() { const [age, setAge] = useState(''); const [sex, setSex] = useState(''); const [chestPainType, setChestPainType] = useState(''); const [bp, setBp] = useState(''); const [cholesterol, setCholesterol] = useState(''); const [fbs, setFbs] = useState('');</w:t>
      </w:r>
    </w:p>
    <w:p>
      <w:pPr>
        <w:pStyle w:val="Normalpara054"/>
        <w:spacing w:before="0" w:after="0" w:line="494" w:lineRule="auto"/>
        <w:jc w:val="left"/>
        <w:rPr>
          <w:rStyle w:val="text323"/>
          <w:rFonts w:ascii="Times New Roman" w:eastAsia="Times New Roman" w:hAnsi="Times New Roman" w:cs="Times New Roman"/>
          <w:b w:val="0"/>
          <w:bCs w:val="0"/>
          <w:i w:val="0"/>
          <w:iCs w:val="0"/>
          <w:sz w:val="24"/>
          <w:szCs w:val="24"/>
        </w:rPr>
        <w:sectPr>
          <w:pgSz w:w="11906" w:h="16838"/>
          <w:pgMar w:top="1380" w:right="480" w:bottom="940" w:left="620" w:header="0" w:footer="670"/>
          <w:cols w:space="708"/>
        </w:sectPr>
      </w:pPr>
    </w:p>
    <w:p>
      <w:pPr>
        <w:spacing w:after="0" w:line="482" w:lineRule="auto"/>
        <w:ind w:left="815" w:right="1090" w:firstLine="110"/>
        <w:jc w:val="left"/>
        <w:rPr>
          <w:rFonts w:ascii="Times New Roman" w:eastAsia="Times New Roman" w:hAnsi="Times New Roman" w:cs="Times New Roman"/>
          <w:b w:val="0"/>
          <w:bCs w:val="0"/>
          <w:i w:val="0"/>
          <w:iCs w:val="0"/>
        </w:rPr>
      </w:pPr>
      <w:r>
        <w:pict>
          <v:shape id="_x0000_s1045" type="#_x0000_t75" style="width:547.5pt;height:794.25pt;margin-top:24pt;margin-left:24pt;mso-position-horizontal-relative:page;mso-position-vertical-relative:page;position:absolute;z-index:-251629568">
            <v:imagedata r:id="rId35"/>
          </v:shape>
        </w:pict>
      </w:r>
      <w:r>
        <w:rPr>
          <w:rFonts w:ascii="Times New Roman" w:eastAsia="Times New Roman" w:hAnsi="Times New Roman" w:cs="Times New Roman"/>
          <w:b w:val="0"/>
          <w:bCs w:val="0"/>
          <w:i w:val="0"/>
          <w:iCs w:val="0"/>
        </w:rPr>
        <w:t>const [ekg, setEkg] = useState(''); const [maxHr, setMaxHr] = useState(''); const [angina, setAngina] = useState(''); const [stDepression, setStDepression] = useState(''); const [slopeOfSt, setSlopeOfSt] = useState(''); const [fluro, setFluro] = useState(''); const [thallium, setThallium] = useState(''); const navigate = useNavigate(); function predictResult(event) { event.preventDefault(); if (age &amp;&amp; sex &amp;&amp; chestPainType &amp;&amp; bp &amp;&amp; cholesterol &amp;&amp; fbs &amp;&amp; ekg &amp;&amp; maxHr &amp;&amp; angina &amp;&amp; stDepression &amp;&amp; slopeOfSt &amp;&amp; fluro &amp;&amp; thallium) {</w:t>
      </w:r>
    </w:p>
    <w:p>
      <w:pPr>
        <w:pStyle w:val="Normalpara056"/>
        <w:spacing w:before="23" w:after="0" w:line="396" w:lineRule="auto"/>
        <w:ind w:left="815" w:right="1571" w:firstLine="350"/>
        <w:jc w:val="left"/>
        <w:rPr>
          <w:rFonts w:ascii="Times New Roman" w:eastAsia="Times New Roman" w:hAnsi="Times New Roman" w:cs="Times New Roman"/>
          <w:b w:val="0"/>
          <w:bCs w:val="0"/>
          <w:i w:val="0"/>
          <w:iCs w:val="0"/>
        </w:rPr>
      </w:pPr>
      <w:r>
        <w:rPr>
          <w:rFonts w:ascii="Times New Roman" w:eastAsia="Times New Roman" w:hAnsi="Times New Roman" w:cs="Times New Roman"/>
          <w:b w:val="0"/>
          <w:bCs w:val="0"/>
          <w:i w:val="0"/>
          <w:iCs w:val="0"/>
        </w:rPr>
        <w:t xml:space="preserve">const predictionParams = {age,sex,chest_pain_type: chestPainType,bp,cholesterol,fbs_over_120: fbs, ekg_results: </w:t>
      </w:r>
      <w:r>
        <w:rPr>
          <w:rStyle w:val="text326"/>
          <w:rFonts w:ascii="Times New Roman" w:eastAsia="Times New Roman" w:hAnsi="Times New Roman" w:cs="Times New Roman"/>
          <w:b w:val="0"/>
          <w:bCs w:val="0"/>
          <w:i w:val="0"/>
          <w:iCs w:val="0"/>
          <w:spacing w:val="-1"/>
        </w:rPr>
        <w:t xml:space="preserve">ekg,max_hr: </w:t>
      </w:r>
      <w:r>
        <w:rPr>
          <w:rFonts w:ascii="Times New Roman" w:eastAsia="Times New Roman" w:hAnsi="Times New Roman" w:cs="Times New Roman"/>
          <w:b w:val="0"/>
          <w:bCs w:val="0"/>
          <w:i w:val="0"/>
          <w:iCs w:val="0"/>
        </w:rPr>
        <w:t>maxHr,exercise_angina: angina, st_depression: stDepression,slope_of_st: slopeOfSt, number_of_vessels_fluro: fluro, thallium,}; const headers = {</w:t>
      </w:r>
    </w:p>
    <w:p>
      <w:pPr>
        <w:pStyle w:val="Normalpara057"/>
        <w:spacing w:before="113" w:after="0"/>
        <w:ind w:left="1286"/>
        <w:jc w:val="left"/>
        <w:rPr>
          <w:rFonts w:ascii="Times New Roman" w:eastAsia="Times New Roman" w:hAnsi="Times New Roman" w:cs="Times New Roman"/>
          <w:b w:val="0"/>
          <w:bCs w:val="0"/>
          <w:i w:val="0"/>
          <w:iCs w:val="0"/>
        </w:rPr>
      </w:pPr>
      <w:r>
        <w:rPr>
          <w:rFonts w:ascii="Times New Roman" w:eastAsia="Times New Roman" w:hAnsi="Times New Roman" w:cs="Times New Roman"/>
          <w:b w:val="0"/>
          <w:bCs w:val="0"/>
          <w:i w:val="0"/>
          <w:iCs w:val="0"/>
        </w:rPr>
        <w:t>Authorization: `Bearer ${sessionStorage.getItem('token')}`,</w:t>
      </w:r>
    </w:p>
    <w:p>
      <w:pPr>
        <w:spacing w:before="7" w:after="0"/>
        <w:jc w:val="left"/>
        <w:rPr>
          <w:rStyle w:val="text327"/>
          <w:rFonts w:ascii="Times New Roman" w:eastAsia="Times New Roman" w:hAnsi="Times New Roman" w:cs="Times New Roman"/>
          <w:b w:val="0"/>
          <w:bCs w:val="0"/>
          <w:i w:val="0"/>
          <w:iCs w:val="0"/>
          <w:sz w:val="25"/>
          <w:szCs w:val="25"/>
        </w:rPr>
      </w:pPr>
    </w:p>
    <w:p>
      <w:pPr>
        <w:pStyle w:val="Normalpara058"/>
        <w:spacing w:before="1" w:after="0"/>
        <w:ind w:left="1166"/>
        <w:jc w:val="left"/>
        <w:rPr>
          <w:rFonts w:ascii="Times New Roman" w:eastAsia="Times New Roman" w:hAnsi="Times New Roman" w:cs="Times New Roman"/>
          <w:b w:val="0"/>
          <w:bCs w:val="0"/>
          <w:i w:val="0"/>
          <w:iCs w:val="0"/>
        </w:rPr>
      </w:pPr>
      <w:r>
        <w:rPr>
          <w:rFonts w:ascii="Times New Roman" w:eastAsia="Times New Roman" w:hAnsi="Times New Roman" w:cs="Times New Roman"/>
          <w:b w:val="0"/>
          <w:bCs w:val="0"/>
          <w:i w:val="0"/>
          <w:iCs w:val="0"/>
        </w:rPr>
        <w:t>};</w:t>
      </w:r>
    </w:p>
    <w:p>
      <w:pPr>
        <w:spacing w:before="8" w:after="0"/>
        <w:jc w:val="left"/>
        <w:rPr>
          <w:rStyle w:val="text328"/>
          <w:rFonts w:ascii="Times New Roman" w:eastAsia="Times New Roman" w:hAnsi="Times New Roman" w:cs="Times New Roman"/>
          <w:b w:val="0"/>
          <w:bCs w:val="0"/>
          <w:i w:val="0"/>
          <w:iCs w:val="0"/>
          <w:sz w:val="25"/>
          <w:szCs w:val="25"/>
        </w:rPr>
      </w:pPr>
    </w:p>
    <w:p>
      <w:pPr>
        <w:pStyle w:val="Normalpara059"/>
        <w:spacing w:before="0" w:after="0"/>
        <w:ind w:left="1166"/>
        <w:jc w:val="left"/>
        <w:rPr>
          <w:rFonts w:ascii="Times New Roman" w:eastAsia="Times New Roman" w:hAnsi="Times New Roman" w:cs="Times New Roman"/>
          <w:b w:val="0"/>
          <w:bCs w:val="0"/>
          <w:i w:val="0"/>
          <w:iCs w:val="0"/>
        </w:rPr>
      </w:pPr>
      <w:r>
        <w:rPr>
          <w:rFonts w:ascii="Times New Roman" w:eastAsia="Times New Roman" w:hAnsi="Times New Roman" w:cs="Times New Roman"/>
          <w:b w:val="0"/>
          <w:bCs w:val="0"/>
          <w:i w:val="0"/>
          <w:iCs w:val="0"/>
        </w:rPr>
        <w:t>axios.post('http://127.0.0.1:8000/predict', predictionParams, { headers })</w:t>
      </w:r>
    </w:p>
    <w:p>
      <w:pPr>
        <w:spacing w:before="7" w:after="0"/>
        <w:jc w:val="left"/>
        <w:rPr>
          <w:rStyle w:val="text329"/>
          <w:rFonts w:ascii="Times New Roman" w:eastAsia="Times New Roman" w:hAnsi="Times New Roman" w:cs="Times New Roman"/>
          <w:b w:val="0"/>
          <w:bCs w:val="0"/>
          <w:i w:val="0"/>
          <w:iCs w:val="0"/>
          <w:sz w:val="25"/>
          <w:szCs w:val="25"/>
        </w:rPr>
      </w:pPr>
    </w:p>
    <w:p>
      <w:pPr>
        <w:pStyle w:val="Normalpara060"/>
        <w:spacing w:before="0" w:after="0"/>
        <w:ind w:left="1286"/>
        <w:jc w:val="left"/>
        <w:rPr>
          <w:rFonts w:ascii="Times New Roman" w:eastAsia="Times New Roman" w:hAnsi="Times New Roman" w:cs="Times New Roman"/>
          <w:b w:val="0"/>
          <w:bCs w:val="0"/>
          <w:i w:val="0"/>
          <w:iCs w:val="0"/>
        </w:rPr>
      </w:pPr>
      <w:r>
        <w:rPr>
          <w:rFonts w:ascii="Times New Roman" w:eastAsia="Times New Roman" w:hAnsi="Times New Roman" w:cs="Times New Roman"/>
          <w:b w:val="0"/>
          <w:bCs w:val="0"/>
          <w:i w:val="0"/>
          <w:iCs w:val="0"/>
        </w:rPr>
        <w:t>.then((response) =&gt; { predictionParams.prediction</w:t>
      </w:r>
    </w:p>
    <w:p>
      <w:pPr>
        <w:spacing w:before="8" w:after="0"/>
        <w:jc w:val="left"/>
        <w:rPr>
          <w:rStyle w:val="text330"/>
          <w:rFonts w:ascii="Times New Roman" w:eastAsia="Times New Roman" w:hAnsi="Times New Roman" w:cs="Times New Roman"/>
          <w:b w:val="0"/>
          <w:bCs w:val="0"/>
          <w:i w:val="0"/>
          <w:iCs w:val="0"/>
          <w:sz w:val="25"/>
          <w:szCs w:val="25"/>
        </w:rPr>
      </w:pPr>
    </w:p>
    <w:p>
      <w:pPr>
        <w:pStyle w:val="Normalpara061"/>
        <w:spacing w:before="0" w:after="0"/>
        <w:ind w:left="815"/>
        <w:jc w:val="left"/>
        <w:rPr>
          <w:rFonts w:ascii="Times New Roman" w:eastAsia="Times New Roman" w:hAnsi="Times New Roman" w:cs="Times New Roman"/>
          <w:b w:val="0"/>
          <w:bCs w:val="0"/>
          <w:i w:val="0"/>
          <w:iCs w:val="0"/>
        </w:rPr>
      </w:pPr>
      <w:r>
        <w:rPr>
          <w:rFonts w:ascii="Times New Roman" w:eastAsia="Times New Roman" w:hAnsi="Times New Roman" w:cs="Times New Roman"/>
          <w:b w:val="0"/>
          <w:bCs w:val="0"/>
          <w:i w:val="0"/>
          <w:iCs w:val="0"/>
        </w:rPr>
        <w:t>= response.data.prediction;</w:t>
      </w:r>
    </w:p>
    <w:p>
      <w:pPr>
        <w:spacing w:before="8" w:after="0"/>
        <w:jc w:val="left"/>
        <w:rPr>
          <w:rStyle w:val="text331"/>
          <w:rFonts w:ascii="Times New Roman" w:eastAsia="Times New Roman" w:hAnsi="Times New Roman" w:cs="Times New Roman"/>
          <w:b w:val="0"/>
          <w:bCs w:val="0"/>
          <w:i w:val="0"/>
          <w:iCs w:val="0"/>
          <w:sz w:val="25"/>
          <w:szCs w:val="25"/>
        </w:rPr>
      </w:pPr>
    </w:p>
    <w:p>
      <w:pPr>
        <w:pStyle w:val="Normalpara062"/>
        <w:spacing w:before="0" w:after="0" w:line="494" w:lineRule="auto"/>
        <w:ind w:left="820" w:right="951" w:firstLine="599"/>
        <w:jc w:val="both"/>
        <w:rPr>
          <w:rFonts w:ascii="Times New Roman" w:eastAsia="Times New Roman" w:hAnsi="Times New Roman" w:cs="Times New Roman"/>
          <w:b w:val="0"/>
          <w:bCs w:val="0"/>
          <w:i w:val="0"/>
          <w:iCs w:val="0"/>
        </w:rPr>
      </w:pPr>
      <w:r>
        <w:rPr>
          <w:rFonts w:ascii="Times New Roman" w:eastAsia="Times New Roman" w:hAnsi="Times New Roman" w:cs="Times New Roman"/>
          <w:b w:val="0"/>
          <w:bCs w:val="0"/>
          <w:i w:val="0"/>
          <w:iCs w:val="0"/>
        </w:rPr>
        <w:t>[predictionParams.date, predictionParams.time] = new Date().toLocaleString().split(', '); sessionStorage.setItem('prediction', JSON.stringify(predictionParams)); navigate('/results');</w:t>
      </w:r>
    </w:p>
    <w:p>
      <w:pPr>
        <w:pStyle w:val="Normalpara063"/>
        <w:spacing w:before="1" w:after="0"/>
        <w:ind w:left="1300"/>
        <w:jc w:val="left"/>
        <w:rPr>
          <w:rFonts w:ascii="Times New Roman" w:eastAsia="Times New Roman" w:hAnsi="Times New Roman" w:cs="Times New Roman"/>
          <w:b w:val="0"/>
          <w:bCs w:val="0"/>
          <w:i w:val="0"/>
          <w:iCs w:val="0"/>
        </w:rPr>
      </w:pPr>
      <w:r>
        <w:rPr>
          <w:rFonts w:ascii="Times New Roman" w:eastAsia="Times New Roman" w:hAnsi="Times New Roman" w:cs="Times New Roman"/>
          <w:b w:val="0"/>
          <w:bCs w:val="0"/>
          <w:i w:val="0"/>
          <w:iCs w:val="0"/>
        </w:rPr>
        <w:t>}) // eslint-disable-line no-console</w:t>
      </w:r>
    </w:p>
    <w:p>
      <w:pPr>
        <w:spacing w:before="8" w:after="0"/>
        <w:jc w:val="left"/>
        <w:rPr>
          <w:rStyle w:val="text332"/>
          <w:rFonts w:ascii="Times New Roman" w:eastAsia="Times New Roman" w:hAnsi="Times New Roman" w:cs="Times New Roman"/>
          <w:b w:val="0"/>
          <w:bCs w:val="0"/>
          <w:i w:val="0"/>
          <w:iCs w:val="0"/>
          <w:sz w:val="25"/>
          <w:szCs w:val="25"/>
        </w:rPr>
      </w:pPr>
    </w:p>
    <w:p>
      <w:pPr>
        <w:pStyle w:val="Normalpara064"/>
        <w:spacing w:before="0" w:after="0"/>
        <w:ind w:left="1300"/>
        <w:jc w:val="left"/>
        <w:rPr>
          <w:rFonts w:ascii="Times New Roman" w:eastAsia="Times New Roman" w:hAnsi="Times New Roman" w:cs="Times New Roman"/>
          <w:b w:val="0"/>
          <w:bCs w:val="0"/>
          <w:i w:val="0"/>
          <w:iCs w:val="0"/>
        </w:rPr>
      </w:pPr>
      <w:r>
        <w:rPr>
          <w:rFonts w:ascii="Times New Roman" w:eastAsia="Times New Roman" w:hAnsi="Times New Roman" w:cs="Times New Roman"/>
          <w:b w:val="0"/>
          <w:bCs w:val="0"/>
          <w:i w:val="0"/>
          <w:iCs w:val="0"/>
        </w:rPr>
        <w:t>.catch((ex) =&gt; console.log(ex)); // eslint-disable-line no-console</w:t>
      </w:r>
    </w:p>
    <w:p>
      <w:pPr>
        <w:spacing w:before="8" w:after="0"/>
        <w:jc w:val="left"/>
        <w:rPr>
          <w:rStyle w:val="text333"/>
          <w:rFonts w:ascii="Times New Roman" w:eastAsia="Times New Roman" w:hAnsi="Times New Roman" w:cs="Times New Roman"/>
          <w:b w:val="0"/>
          <w:bCs w:val="0"/>
          <w:i w:val="0"/>
          <w:iCs w:val="0"/>
          <w:sz w:val="25"/>
          <w:szCs w:val="25"/>
        </w:rPr>
      </w:pPr>
    </w:p>
    <w:p>
      <w:pPr>
        <w:pStyle w:val="Normalpara065"/>
        <w:spacing w:before="0" w:after="0"/>
        <w:ind w:right="9340"/>
        <w:jc w:val="right"/>
        <w:rPr>
          <w:rFonts w:ascii="Times New Roman" w:eastAsia="Times New Roman" w:hAnsi="Times New Roman" w:cs="Times New Roman"/>
          <w:b w:val="0"/>
          <w:bCs w:val="0"/>
          <w:i w:val="0"/>
          <w:iCs w:val="0"/>
        </w:rPr>
      </w:pPr>
      <w:r>
        <w:rPr>
          <w:rFonts w:ascii="Times New Roman" w:eastAsia="Times New Roman" w:hAnsi="Times New Roman" w:cs="Times New Roman"/>
          <w:b w:val="0"/>
          <w:bCs w:val="0"/>
          <w:i w:val="0"/>
          <w:iCs w:val="0"/>
        </w:rPr>
        <w:t>}   }</w:t>
      </w:r>
    </w:p>
    <w:p>
      <w:pPr>
        <w:spacing w:before="5" w:after="0"/>
        <w:jc w:val="left"/>
        <w:rPr>
          <w:rStyle w:val="text334"/>
          <w:rFonts w:ascii="Times New Roman" w:eastAsia="Times New Roman" w:hAnsi="Times New Roman" w:cs="Times New Roman"/>
          <w:b w:val="0"/>
          <w:bCs w:val="0"/>
          <w:i w:val="0"/>
          <w:iCs w:val="0"/>
          <w:sz w:val="25"/>
          <w:szCs w:val="25"/>
        </w:rPr>
      </w:pPr>
    </w:p>
    <w:p>
      <w:pPr>
        <w:pStyle w:val="Normalpara066"/>
        <w:spacing w:before="0" w:after="0"/>
        <w:ind w:right="9270"/>
        <w:jc w:val="right"/>
        <w:rPr>
          <w:rFonts w:ascii="Times New Roman" w:eastAsia="Times New Roman" w:hAnsi="Times New Roman" w:cs="Times New Roman"/>
          <w:b w:val="0"/>
          <w:bCs w:val="0"/>
          <w:i w:val="0"/>
          <w:iCs w:val="0"/>
        </w:rPr>
      </w:pPr>
      <w:r>
        <w:rPr>
          <w:rFonts w:ascii="Times New Roman" w:eastAsia="Times New Roman" w:hAnsi="Times New Roman" w:cs="Times New Roman"/>
          <w:b w:val="0"/>
          <w:bCs w:val="0"/>
          <w:i w:val="0"/>
          <w:iCs w:val="0"/>
        </w:rPr>
        <w:t>return (</w:t>
      </w:r>
    </w:p>
    <w:p>
      <w:pPr>
        <w:spacing w:before="8" w:after="0"/>
        <w:jc w:val="left"/>
        <w:rPr>
          <w:rStyle w:val="text335"/>
          <w:rFonts w:ascii="Times New Roman" w:eastAsia="Times New Roman" w:hAnsi="Times New Roman" w:cs="Times New Roman"/>
          <w:b w:val="0"/>
          <w:bCs w:val="0"/>
          <w:i w:val="0"/>
          <w:iCs w:val="0"/>
          <w:sz w:val="25"/>
          <w:szCs w:val="25"/>
        </w:rPr>
      </w:pPr>
    </w:p>
    <w:p>
      <w:pPr>
        <w:pStyle w:val="Normalpara067"/>
        <w:spacing w:before="0" w:after="0"/>
        <w:ind w:left="1046"/>
        <w:jc w:val="left"/>
        <w:rPr>
          <w:rFonts w:ascii="Times New Roman" w:eastAsia="Times New Roman" w:hAnsi="Times New Roman" w:cs="Times New Roman"/>
          <w:b w:val="0"/>
          <w:bCs w:val="0"/>
          <w:i w:val="0"/>
          <w:iCs w:val="0"/>
        </w:rPr>
      </w:pPr>
      <w:r>
        <w:rPr>
          <w:rFonts w:ascii="Times New Roman" w:eastAsia="Times New Roman" w:hAnsi="Times New Roman" w:cs="Times New Roman"/>
          <w:b w:val="0"/>
          <w:bCs w:val="0"/>
          <w:i w:val="0"/>
          <w:iCs w:val="0"/>
        </w:rPr>
        <w:t>&lt;div className="main-container"&gt;</w:t>
      </w:r>
    </w:p>
    <w:p>
      <w:pPr>
        <w:spacing w:before="7" w:after="0"/>
        <w:jc w:val="left"/>
        <w:rPr>
          <w:rStyle w:val="text336"/>
          <w:rFonts w:ascii="Times New Roman" w:eastAsia="Times New Roman" w:hAnsi="Times New Roman" w:cs="Times New Roman"/>
          <w:b w:val="0"/>
          <w:bCs w:val="0"/>
          <w:i w:val="0"/>
          <w:iCs w:val="0"/>
          <w:sz w:val="25"/>
          <w:szCs w:val="25"/>
        </w:rPr>
      </w:pPr>
    </w:p>
    <w:p>
      <w:pPr>
        <w:pStyle w:val="Normalpara068"/>
        <w:spacing w:before="1" w:after="0"/>
        <w:ind w:left="1166"/>
        <w:jc w:val="left"/>
        <w:rPr>
          <w:rFonts w:ascii="Times New Roman" w:eastAsia="Times New Roman" w:hAnsi="Times New Roman" w:cs="Times New Roman"/>
          <w:b w:val="0"/>
          <w:bCs w:val="0"/>
          <w:i w:val="0"/>
          <w:iCs w:val="0"/>
        </w:rPr>
      </w:pPr>
      <w:r>
        <w:rPr>
          <w:rFonts w:ascii="Times New Roman" w:eastAsia="Times New Roman" w:hAnsi="Times New Roman" w:cs="Times New Roman"/>
          <w:b w:val="0"/>
          <w:bCs w:val="0"/>
          <w:i w:val="0"/>
          <w:iCs w:val="0"/>
        </w:rPr>
        <w:t>&lt;form className="main-form" onSubmit={predictResult}&gt;</w:t>
      </w:r>
    </w:p>
    <w:p>
      <w:pPr>
        <w:pStyle w:val="Normalpara069"/>
        <w:spacing w:before="0" w:after="0"/>
        <w:jc w:val="left"/>
        <w:rPr>
          <w:rStyle w:val="text337"/>
          <w:rFonts w:ascii="Times New Roman" w:eastAsia="Times New Roman" w:hAnsi="Times New Roman" w:cs="Times New Roman"/>
          <w:b w:val="0"/>
          <w:bCs w:val="0"/>
          <w:i w:val="0"/>
          <w:iCs w:val="0"/>
          <w:sz w:val="24"/>
          <w:szCs w:val="24"/>
        </w:rPr>
        <w:sectPr>
          <w:pgSz w:w="11906" w:h="16838"/>
          <w:pgMar w:top="1360" w:right="480" w:bottom="940" w:left="620" w:header="0" w:footer="670"/>
          <w:cols w:space="708"/>
        </w:sectPr>
      </w:pPr>
    </w:p>
    <w:p>
      <w:pPr>
        <w:spacing w:after="0"/>
        <w:ind w:left="1286"/>
        <w:jc w:val="left"/>
        <w:rPr>
          <w:rFonts w:ascii="Times New Roman" w:eastAsia="Times New Roman" w:hAnsi="Times New Roman" w:cs="Times New Roman"/>
          <w:b w:val="0"/>
          <w:bCs w:val="0"/>
          <w:i w:val="0"/>
          <w:iCs w:val="0"/>
        </w:rPr>
      </w:pPr>
      <w:r>
        <w:pict>
          <v:shape id="_x0000_s1046" type="#_x0000_t75" style="width:547.5pt;height:794.25pt;margin-top:24pt;margin-left:24pt;mso-position-horizontal-relative:page;mso-position-vertical-relative:page;position:absolute;z-index:-251628544">
            <v:imagedata r:id="rId36"/>
          </v:shape>
        </w:pict>
      </w:r>
      <w:r>
        <w:rPr>
          <w:rFonts w:ascii="Times New Roman" w:eastAsia="Times New Roman" w:hAnsi="Times New Roman" w:cs="Times New Roman"/>
          <w:b w:val="0"/>
          <w:bCs w:val="0"/>
          <w:i w:val="0"/>
          <w:iCs w:val="0"/>
        </w:rPr>
        <w:t>&lt;div className="title"&gt;Enter your details&lt;/div&gt;</w:t>
      </w:r>
    </w:p>
    <w:p>
      <w:pPr>
        <w:spacing w:before="8" w:after="0"/>
        <w:jc w:val="left"/>
        <w:rPr>
          <w:rStyle w:val="text340"/>
          <w:rFonts w:ascii="Times New Roman" w:eastAsia="Times New Roman" w:hAnsi="Times New Roman" w:cs="Times New Roman"/>
          <w:b w:val="0"/>
          <w:bCs w:val="0"/>
          <w:i w:val="0"/>
          <w:iCs w:val="0"/>
          <w:sz w:val="25"/>
          <w:szCs w:val="25"/>
        </w:rPr>
      </w:pPr>
    </w:p>
    <w:p>
      <w:pPr>
        <w:pStyle w:val="Normalpara071"/>
        <w:spacing w:before="0" w:after="0"/>
        <w:ind w:left="1286"/>
        <w:jc w:val="left"/>
        <w:rPr>
          <w:rFonts w:ascii="Times New Roman" w:eastAsia="Times New Roman" w:hAnsi="Times New Roman" w:cs="Times New Roman"/>
          <w:b w:val="0"/>
          <w:bCs w:val="0"/>
          <w:i w:val="0"/>
          <w:iCs w:val="0"/>
        </w:rPr>
      </w:pPr>
      <w:r>
        <w:rPr>
          <w:rFonts w:ascii="Times New Roman" w:eastAsia="Times New Roman" w:hAnsi="Times New Roman" w:cs="Times New Roman"/>
          <w:b w:val="0"/>
          <w:bCs w:val="0"/>
          <w:i w:val="0"/>
          <w:iCs w:val="0"/>
        </w:rPr>
        <w:t>&lt;div className="form-input"&gt;</w:t>
      </w:r>
    </w:p>
    <w:p>
      <w:pPr>
        <w:spacing w:before="8" w:after="0"/>
        <w:jc w:val="left"/>
        <w:rPr>
          <w:rStyle w:val="text341"/>
          <w:rFonts w:ascii="Times New Roman" w:eastAsia="Times New Roman" w:hAnsi="Times New Roman" w:cs="Times New Roman"/>
          <w:b w:val="0"/>
          <w:bCs w:val="0"/>
          <w:i w:val="0"/>
          <w:iCs w:val="0"/>
          <w:sz w:val="25"/>
          <w:szCs w:val="25"/>
        </w:rPr>
      </w:pPr>
    </w:p>
    <w:p>
      <w:pPr>
        <w:pStyle w:val="Normalpara072"/>
        <w:spacing w:before="0" w:after="0"/>
        <w:ind w:left="1406"/>
        <w:jc w:val="left"/>
        <w:rPr>
          <w:rFonts w:ascii="Times New Roman" w:eastAsia="Times New Roman" w:hAnsi="Times New Roman" w:cs="Times New Roman"/>
          <w:b w:val="0"/>
          <w:bCs w:val="0"/>
          <w:i w:val="0"/>
          <w:iCs w:val="0"/>
        </w:rPr>
      </w:pPr>
      <w:r>
        <w:rPr>
          <w:rFonts w:ascii="Times New Roman" w:eastAsia="Times New Roman" w:hAnsi="Times New Roman" w:cs="Times New Roman"/>
          <w:b w:val="0"/>
          <w:bCs w:val="0"/>
          <w:i w:val="0"/>
          <w:iCs w:val="0"/>
        </w:rPr>
        <w:t>&lt;p&gt;Age&lt;/p&gt;</w:t>
      </w:r>
    </w:p>
    <w:p>
      <w:pPr>
        <w:spacing w:before="7" w:after="0"/>
        <w:jc w:val="left"/>
        <w:rPr>
          <w:rStyle w:val="text342"/>
          <w:rFonts w:ascii="Times New Roman" w:eastAsia="Times New Roman" w:hAnsi="Times New Roman" w:cs="Times New Roman"/>
          <w:b w:val="0"/>
          <w:bCs w:val="0"/>
          <w:i w:val="0"/>
          <w:iCs w:val="0"/>
          <w:sz w:val="25"/>
          <w:szCs w:val="25"/>
        </w:rPr>
      </w:pPr>
    </w:p>
    <w:p>
      <w:pPr>
        <w:pStyle w:val="Normalpara073"/>
        <w:spacing w:before="1" w:after="0" w:line="355" w:lineRule="auto"/>
        <w:ind w:left="815" w:right="1227" w:firstLine="590"/>
        <w:jc w:val="left"/>
        <w:rPr>
          <w:rFonts w:ascii="Times New Roman" w:eastAsia="Times New Roman" w:hAnsi="Times New Roman" w:cs="Times New Roman"/>
          <w:b w:val="0"/>
          <w:bCs w:val="0"/>
          <w:i w:val="0"/>
          <w:iCs w:val="0"/>
        </w:rPr>
      </w:pPr>
      <w:r>
        <w:rPr>
          <w:rFonts w:ascii="Times New Roman" w:eastAsia="Times New Roman" w:hAnsi="Times New Roman" w:cs="Times New Roman"/>
          <w:b w:val="0"/>
          <w:bCs w:val="0"/>
          <w:i w:val="0"/>
          <w:iCs w:val="0"/>
        </w:rPr>
        <w:t>&lt;input type="number" name="Age" id="text-input" value={age} onChange={(e) =&gt; setAge(e.target.value)} /&gt;</w:t>
      </w:r>
    </w:p>
    <w:p>
      <w:pPr>
        <w:pStyle w:val="Normalpara074"/>
        <w:spacing w:before="164" w:after="0"/>
        <w:ind w:left="1286"/>
        <w:jc w:val="left"/>
        <w:rPr>
          <w:rFonts w:ascii="Times New Roman" w:eastAsia="Times New Roman" w:hAnsi="Times New Roman" w:cs="Times New Roman"/>
          <w:b w:val="0"/>
          <w:bCs w:val="0"/>
          <w:i w:val="0"/>
          <w:iCs w:val="0"/>
        </w:rPr>
      </w:pPr>
      <w:r>
        <w:rPr>
          <w:rFonts w:ascii="Times New Roman" w:eastAsia="Times New Roman" w:hAnsi="Times New Roman" w:cs="Times New Roman"/>
          <w:b w:val="0"/>
          <w:bCs w:val="0"/>
          <w:i w:val="0"/>
          <w:iCs w:val="0"/>
        </w:rPr>
        <w:t>&lt;/div&gt;</w:t>
      </w:r>
    </w:p>
    <w:p>
      <w:pPr>
        <w:spacing w:before="6" w:after="0"/>
        <w:jc w:val="left"/>
        <w:rPr>
          <w:rStyle w:val="text343"/>
          <w:rFonts w:ascii="Times New Roman" w:eastAsia="Times New Roman" w:hAnsi="Times New Roman" w:cs="Times New Roman"/>
          <w:b w:val="0"/>
          <w:bCs w:val="0"/>
          <w:i w:val="0"/>
          <w:iCs w:val="0"/>
          <w:sz w:val="25"/>
          <w:szCs w:val="25"/>
        </w:rPr>
      </w:pPr>
    </w:p>
    <w:p>
      <w:pPr>
        <w:pStyle w:val="Normalpara075"/>
        <w:spacing w:before="0" w:after="0"/>
        <w:ind w:left="1286"/>
        <w:jc w:val="left"/>
        <w:rPr>
          <w:rFonts w:ascii="Times New Roman" w:eastAsia="Times New Roman" w:hAnsi="Times New Roman" w:cs="Times New Roman"/>
          <w:b w:val="0"/>
          <w:bCs w:val="0"/>
          <w:i w:val="0"/>
          <w:iCs w:val="0"/>
        </w:rPr>
      </w:pPr>
      <w:r>
        <w:rPr>
          <w:rFonts w:ascii="Times New Roman" w:eastAsia="Times New Roman" w:hAnsi="Times New Roman" w:cs="Times New Roman"/>
          <w:b w:val="0"/>
          <w:bCs w:val="0"/>
          <w:i w:val="0"/>
          <w:iCs w:val="0"/>
        </w:rPr>
        <w:t>&lt;div className="form-input"&gt;</w:t>
      </w:r>
    </w:p>
    <w:p>
      <w:pPr>
        <w:spacing w:before="8" w:after="0"/>
        <w:jc w:val="left"/>
        <w:rPr>
          <w:rStyle w:val="text344"/>
          <w:rFonts w:ascii="Times New Roman" w:eastAsia="Times New Roman" w:hAnsi="Times New Roman" w:cs="Times New Roman"/>
          <w:b w:val="0"/>
          <w:bCs w:val="0"/>
          <w:i w:val="0"/>
          <w:iCs w:val="0"/>
          <w:sz w:val="25"/>
          <w:szCs w:val="25"/>
        </w:rPr>
      </w:pPr>
    </w:p>
    <w:p>
      <w:pPr>
        <w:pStyle w:val="Normalpara076"/>
        <w:spacing w:before="0" w:after="0" w:line="494" w:lineRule="auto"/>
        <w:ind w:left="815" w:right="6672" w:firstLine="590"/>
        <w:jc w:val="left"/>
        <w:rPr>
          <w:rFonts w:ascii="Times New Roman" w:eastAsia="Times New Roman" w:hAnsi="Times New Roman" w:cs="Times New Roman"/>
          <w:b w:val="0"/>
          <w:bCs w:val="0"/>
          <w:i w:val="0"/>
          <w:iCs w:val="0"/>
        </w:rPr>
      </w:pPr>
      <w:r>
        <w:rPr>
          <w:rFonts w:ascii="Times New Roman" w:eastAsia="Times New Roman" w:hAnsi="Times New Roman" w:cs="Times New Roman"/>
          <w:b w:val="0"/>
          <w:bCs w:val="0"/>
          <w:i w:val="0"/>
          <w:iCs w:val="0"/>
        </w:rPr>
        <w:t xml:space="preserve">&lt;p&gt;Sex&lt;/p&gt; &lt;select name="sex" </w:t>
      </w:r>
      <w:r>
        <w:rPr>
          <w:rStyle w:val="text345"/>
          <w:rFonts w:ascii="Times New Roman" w:eastAsia="Times New Roman" w:hAnsi="Times New Roman" w:cs="Times New Roman"/>
          <w:b w:val="0"/>
          <w:bCs w:val="0"/>
          <w:i w:val="0"/>
          <w:iCs w:val="0"/>
          <w:spacing w:val="-1"/>
        </w:rPr>
        <w:t>id="sel-input"</w:t>
      </w:r>
    </w:p>
    <w:p>
      <w:pPr>
        <w:pStyle w:val="Normalpara077"/>
        <w:spacing w:before="3" w:after="0" w:line="494" w:lineRule="auto"/>
        <w:ind w:left="815" w:right="6177"/>
        <w:jc w:val="left"/>
        <w:rPr>
          <w:rFonts w:ascii="Times New Roman" w:eastAsia="Times New Roman" w:hAnsi="Times New Roman" w:cs="Times New Roman"/>
          <w:b w:val="0"/>
          <w:bCs w:val="0"/>
          <w:i w:val="0"/>
          <w:iCs w:val="0"/>
        </w:rPr>
      </w:pPr>
      <w:r>
        <w:rPr>
          <w:rFonts w:ascii="Times New Roman" w:eastAsia="Times New Roman" w:hAnsi="Times New Roman" w:cs="Times New Roman"/>
          <w:b w:val="0"/>
          <w:bCs w:val="0"/>
          <w:i w:val="0"/>
          <w:iCs w:val="0"/>
        </w:rPr>
        <w:t>value={sex} onChange={(e) =&gt; setSex(e.target.value)}</w:t>
      </w:r>
    </w:p>
    <w:p>
      <w:pPr>
        <w:pStyle w:val="Normalpara078"/>
        <w:spacing w:before="1" w:after="0"/>
        <w:ind w:left="1406"/>
        <w:jc w:val="left"/>
        <w:rPr>
          <w:rFonts w:ascii="Times New Roman" w:eastAsia="Times New Roman" w:hAnsi="Times New Roman" w:cs="Times New Roman"/>
          <w:b w:val="0"/>
          <w:bCs w:val="0"/>
          <w:i w:val="0"/>
          <w:iCs w:val="0"/>
        </w:rPr>
      </w:pPr>
      <w:r>
        <w:rPr>
          <w:rFonts w:ascii="Times New Roman" w:eastAsia="Times New Roman" w:hAnsi="Times New Roman" w:cs="Times New Roman"/>
          <w:b w:val="0"/>
          <w:bCs w:val="0"/>
          <w:i w:val="0"/>
          <w:iCs w:val="0"/>
        </w:rPr>
        <w:t>&gt;</w:t>
      </w:r>
    </w:p>
    <w:p>
      <w:pPr>
        <w:spacing w:before="8" w:after="0"/>
        <w:jc w:val="left"/>
        <w:rPr>
          <w:rStyle w:val="text346"/>
          <w:rFonts w:ascii="Times New Roman" w:eastAsia="Times New Roman" w:hAnsi="Times New Roman" w:cs="Times New Roman"/>
          <w:b w:val="0"/>
          <w:bCs w:val="0"/>
          <w:i w:val="0"/>
          <w:iCs w:val="0"/>
          <w:sz w:val="25"/>
          <w:szCs w:val="25"/>
        </w:rPr>
      </w:pPr>
    </w:p>
    <w:p>
      <w:pPr>
        <w:pStyle w:val="Normalpara079"/>
        <w:spacing w:before="0" w:after="0"/>
        <w:ind w:left="1526"/>
        <w:jc w:val="left"/>
        <w:rPr>
          <w:rFonts w:ascii="Times New Roman" w:eastAsia="Times New Roman" w:hAnsi="Times New Roman" w:cs="Times New Roman"/>
          <w:b w:val="0"/>
          <w:bCs w:val="0"/>
          <w:i w:val="0"/>
          <w:iCs w:val="0"/>
        </w:rPr>
      </w:pPr>
      <w:r>
        <w:rPr>
          <w:rFonts w:ascii="Times New Roman" w:eastAsia="Times New Roman" w:hAnsi="Times New Roman" w:cs="Times New Roman"/>
          <w:b w:val="0"/>
          <w:bCs w:val="0"/>
          <w:i w:val="0"/>
          <w:iCs w:val="0"/>
        </w:rPr>
        <w:t>&lt;option value="-1"&gt;--Select Value--&lt;/option&gt;</w:t>
      </w:r>
    </w:p>
    <w:p>
      <w:pPr>
        <w:spacing w:before="7" w:after="0"/>
        <w:jc w:val="left"/>
        <w:rPr>
          <w:rStyle w:val="text347"/>
          <w:rFonts w:ascii="Times New Roman" w:eastAsia="Times New Roman" w:hAnsi="Times New Roman" w:cs="Times New Roman"/>
          <w:b w:val="0"/>
          <w:bCs w:val="0"/>
          <w:i w:val="0"/>
          <w:iCs w:val="0"/>
          <w:sz w:val="25"/>
          <w:szCs w:val="25"/>
        </w:rPr>
      </w:pPr>
    </w:p>
    <w:p>
      <w:pPr>
        <w:pStyle w:val="Normalpara080"/>
        <w:spacing w:before="1" w:after="0"/>
        <w:ind w:left="1526"/>
        <w:jc w:val="left"/>
        <w:rPr>
          <w:rFonts w:ascii="Times New Roman" w:eastAsia="Times New Roman" w:hAnsi="Times New Roman" w:cs="Times New Roman"/>
          <w:b w:val="0"/>
          <w:bCs w:val="0"/>
          <w:i w:val="0"/>
          <w:iCs w:val="0"/>
        </w:rPr>
      </w:pPr>
      <w:r>
        <w:rPr>
          <w:rFonts w:ascii="Times New Roman" w:eastAsia="Times New Roman" w:hAnsi="Times New Roman" w:cs="Times New Roman"/>
          <w:b w:val="0"/>
          <w:bCs w:val="0"/>
          <w:i w:val="0"/>
          <w:iCs w:val="0"/>
        </w:rPr>
        <w:t>&lt;option value="1"&gt;Male&lt;/option&gt;</w:t>
      </w:r>
    </w:p>
    <w:p>
      <w:pPr>
        <w:spacing w:before="5" w:after="0"/>
        <w:jc w:val="left"/>
        <w:rPr>
          <w:rStyle w:val="text348"/>
          <w:rFonts w:ascii="Times New Roman" w:eastAsia="Times New Roman" w:hAnsi="Times New Roman" w:cs="Times New Roman"/>
          <w:b w:val="0"/>
          <w:bCs w:val="0"/>
          <w:i w:val="0"/>
          <w:iCs w:val="0"/>
          <w:sz w:val="25"/>
          <w:szCs w:val="25"/>
        </w:rPr>
      </w:pPr>
    </w:p>
    <w:p>
      <w:pPr>
        <w:pStyle w:val="Normalpara081"/>
        <w:spacing w:before="0" w:after="0"/>
        <w:ind w:left="1526"/>
        <w:jc w:val="left"/>
        <w:rPr>
          <w:rFonts w:ascii="Times New Roman" w:eastAsia="Times New Roman" w:hAnsi="Times New Roman" w:cs="Times New Roman"/>
          <w:b w:val="0"/>
          <w:bCs w:val="0"/>
          <w:i w:val="0"/>
          <w:iCs w:val="0"/>
        </w:rPr>
      </w:pPr>
      <w:r>
        <w:rPr>
          <w:rFonts w:ascii="Times New Roman" w:eastAsia="Times New Roman" w:hAnsi="Times New Roman" w:cs="Times New Roman"/>
          <w:b w:val="0"/>
          <w:bCs w:val="0"/>
          <w:i w:val="0"/>
          <w:iCs w:val="0"/>
        </w:rPr>
        <w:t>&lt;option value="0"&gt;Female&lt;/option&gt;</w:t>
      </w:r>
    </w:p>
    <w:p>
      <w:pPr>
        <w:spacing w:before="7" w:after="0"/>
        <w:jc w:val="left"/>
        <w:rPr>
          <w:rStyle w:val="text349"/>
          <w:rFonts w:ascii="Times New Roman" w:eastAsia="Times New Roman" w:hAnsi="Times New Roman" w:cs="Times New Roman"/>
          <w:b w:val="0"/>
          <w:bCs w:val="0"/>
          <w:i w:val="0"/>
          <w:iCs w:val="0"/>
          <w:sz w:val="25"/>
          <w:szCs w:val="25"/>
        </w:rPr>
      </w:pPr>
    </w:p>
    <w:p>
      <w:pPr>
        <w:pStyle w:val="Normalpara082"/>
        <w:spacing w:before="1" w:after="0"/>
        <w:ind w:left="1406"/>
        <w:jc w:val="left"/>
        <w:rPr>
          <w:rFonts w:ascii="Times New Roman" w:eastAsia="Times New Roman" w:hAnsi="Times New Roman" w:cs="Times New Roman"/>
          <w:b w:val="0"/>
          <w:bCs w:val="0"/>
          <w:i w:val="0"/>
          <w:iCs w:val="0"/>
        </w:rPr>
      </w:pPr>
      <w:r>
        <w:rPr>
          <w:rFonts w:ascii="Times New Roman" w:eastAsia="Times New Roman" w:hAnsi="Times New Roman" w:cs="Times New Roman"/>
          <w:b w:val="0"/>
          <w:bCs w:val="0"/>
          <w:i w:val="0"/>
          <w:iCs w:val="0"/>
        </w:rPr>
        <w:t>&lt;/select&gt;</w:t>
      </w:r>
    </w:p>
    <w:p>
      <w:pPr>
        <w:spacing w:before="7" w:after="0"/>
        <w:jc w:val="left"/>
        <w:rPr>
          <w:rStyle w:val="text350"/>
          <w:rFonts w:ascii="Times New Roman" w:eastAsia="Times New Roman" w:hAnsi="Times New Roman" w:cs="Times New Roman"/>
          <w:b w:val="0"/>
          <w:bCs w:val="0"/>
          <w:i w:val="0"/>
          <w:iCs w:val="0"/>
          <w:sz w:val="25"/>
          <w:szCs w:val="25"/>
        </w:rPr>
      </w:pPr>
    </w:p>
    <w:p>
      <w:pPr>
        <w:pStyle w:val="Normalpara083"/>
        <w:spacing w:before="0" w:after="0"/>
        <w:ind w:left="1300"/>
        <w:jc w:val="left"/>
        <w:rPr>
          <w:rFonts w:ascii="Times New Roman" w:eastAsia="Times New Roman" w:hAnsi="Times New Roman" w:cs="Times New Roman"/>
          <w:b w:val="0"/>
          <w:bCs w:val="0"/>
          <w:i w:val="0"/>
          <w:iCs w:val="0"/>
        </w:rPr>
      </w:pPr>
      <w:r>
        <w:rPr>
          <w:rFonts w:ascii="Times New Roman" w:eastAsia="Times New Roman" w:hAnsi="Times New Roman" w:cs="Times New Roman"/>
          <w:b w:val="0"/>
          <w:bCs w:val="0"/>
          <w:i w:val="0"/>
          <w:iCs w:val="0"/>
        </w:rPr>
        <w:t>&lt;/div&gt;</w:t>
      </w:r>
    </w:p>
    <w:p>
      <w:pPr>
        <w:spacing w:before="8" w:after="0"/>
        <w:jc w:val="left"/>
        <w:rPr>
          <w:rStyle w:val="text351"/>
          <w:rFonts w:ascii="Times New Roman" w:eastAsia="Times New Roman" w:hAnsi="Times New Roman" w:cs="Times New Roman"/>
          <w:b w:val="0"/>
          <w:bCs w:val="0"/>
          <w:i w:val="0"/>
          <w:iCs w:val="0"/>
          <w:sz w:val="25"/>
          <w:szCs w:val="25"/>
        </w:rPr>
      </w:pPr>
    </w:p>
    <w:p>
      <w:pPr>
        <w:pStyle w:val="Normalpara084"/>
        <w:spacing w:before="0" w:after="0"/>
        <w:ind w:left="1300"/>
        <w:jc w:val="left"/>
        <w:rPr>
          <w:rFonts w:ascii="Times New Roman" w:eastAsia="Times New Roman" w:hAnsi="Times New Roman" w:cs="Times New Roman"/>
          <w:b w:val="0"/>
          <w:bCs w:val="0"/>
          <w:i w:val="0"/>
          <w:iCs w:val="0"/>
        </w:rPr>
      </w:pPr>
      <w:r>
        <w:rPr>
          <w:rFonts w:ascii="Times New Roman" w:eastAsia="Times New Roman" w:hAnsi="Times New Roman" w:cs="Times New Roman"/>
          <w:b w:val="0"/>
          <w:bCs w:val="0"/>
          <w:i w:val="0"/>
          <w:iCs w:val="0"/>
        </w:rPr>
        <w:t>&lt;div className="form-input"&gt;</w:t>
      </w:r>
    </w:p>
    <w:p>
      <w:pPr>
        <w:spacing w:before="8" w:after="0"/>
        <w:jc w:val="left"/>
        <w:rPr>
          <w:rStyle w:val="text352"/>
          <w:rFonts w:ascii="Times New Roman" w:eastAsia="Times New Roman" w:hAnsi="Times New Roman" w:cs="Times New Roman"/>
          <w:b w:val="0"/>
          <w:bCs w:val="0"/>
          <w:i w:val="0"/>
          <w:iCs w:val="0"/>
          <w:sz w:val="25"/>
          <w:szCs w:val="25"/>
        </w:rPr>
      </w:pPr>
    </w:p>
    <w:p>
      <w:pPr>
        <w:pStyle w:val="Normalpara085"/>
        <w:spacing w:before="0" w:after="0"/>
        <w:ind w:left="1406"/>
        <w:jc w:val="left"/>
        <w:rPr>
          <w:rFonts w:ascii="Times New Roman" w:eastAsia="Times New Roman" w:hAnsi="Times New Roman" w:cs="Times New Roman"/>
          <w:b w:val="0"/>
          <w:bCs w:val="0"/>
          <w:i w:val="0"/>
          <w:iCs w:val="0"/>
        </w:rPr>
      </w:pPr>
      <w:r>
        <w:rPr>
          <w:rFonts w:ascii="Times New Roman" w:eastAsia="Times New Roman" w:hAnsi="Times New Roman" w:cs="Times New Roman"/>
          <w:b w:val="0"/>
          <w:bCs w:val="0"/>
          <w:i w:val="0"/>
          <w:iCs w:val="0"/>
        </w:rPr>
        <w:t>&lt;p&gt;Chest Pain Type&lt;/p&gt;</w:t>
      </w:r>
    </w:p>
    <w:p>
      <w:pPr>
        <w:spacing w:before="8" w:after="0"/>
        <w:jc w:val="left"/>
        <w:rPr>
          <w:rStyle w:val="text353"/>
          <w:rFonts w:ascii="Times New Roman" w:eastAsia="Times New Roman" w:hAnsi="Times New Roman" w:cs="Times New Roman"/>
          <w:b w:val="0"/>
          <w:bCs w:val="0"/>
          <w:i w:val="0"/>
          <w:iCs w:val="0"/>
          <w:sz w:val="25"/>
          <w:szCs w:val="25"/>
        </w:rPr>
      </w:pPr>
    </w:p>
    <w:p>
      <w:pPr>
        <w:pStyle w:val="Normalpara086"/>
        <w:spacing w:before="0" w:after="0" w:line="494" w:lineRule="auto"/>
        <w:ind w:left="815" w:right="4546" w:firstLine="590"/>
        <w:jc w:val="left"/>
        <w:rPr>
          <w:rFonts w:ascii="Times New Roman" w:eastAsia="Times New Roman" w:hAnsi="Times New Roman" w:cs="Times New Roman"/>
          <w:b w:val="0"/>
          <w:bCs w:val="0"/>
          <w:i w:val="0"/>
          <w:iCs w:val="0"/>
        </w:rPr>
      </w:pPr>
      <w:r>
        <w:rPr>
          <w:rFonts w:ascii="Times New Roman" w:eastAsia="Times New Roman" w:hAnsi="Times New Roman" w:cs="Times New Roman"/>
          <w:b w:val="0"/>
          <w:bCs w:val="0"/>
          <w:i w:val="0"/>
          <w:iCs w:val="0"/>
        </w:rPr>
        <w:t xml:space="preserve">&lt;select name="chest-pain" </w:t>
      </w:r>
      <w:r>
        <w:rPr>
          <w:rStyle w:val="text354"/>
          <w:rFonts w:ascii="Times New Roman" w:eastAsia="Times New Roman" w:hAnsi="Times New Roman" w:cs="Times New Roman"/>
          <w:b w:val="0"/>
          <w:bCs w:val="0"/>
          <w:i w:val="0"/>
          <w:iCs w:val="0"/>
          <w:spacing w:val="-1"/>
        </w:rPr>
        <w:t xml:space="preserve">id="sel- </w:t>
      </w:r>
      <w:r>
        <w:rPr>
          <w:rFonts w:ascii="Times New Roman" w:eastAsia="Times New Roman" w:hAnsi="Times New Roman" w:cs="Times New Roman"/>
          <w:b w:val="0"/>
          <w:bCs w:val="0"/>
          <w:i w:val="0"/>
          <w:iCs w:val="0"/>
        </w:rPr>
        <w:t>input" value={chestPainType}</w:t>
      </w:r>
    </w:p>
    <w:p>
      <w:pPr>
        <w:pStyle w:val="Normalpara087"/>
        <w:spacing w:before="1" w:after="0"/>
        <w:ind w:right="4801"/>
        <w:jc w:val="right"/>
        <w:rPr>
          <w:rFonts w:ascii="Times New Roman" w:eastAsia="Times New Roman" w:hAnsi="Times New Roman" w:cs="Times New Roman"/>
          <w:b w:val="0"/>
          <w:bCs w:val="0"/>
          <w:i w:val="0"/>
          <w:iCs w:val="0"/>
        </w:rPr>
      </w:pPr>
      <w:r>
        <w:rPr>
          <w:rFonts w:ascii="Times New Roman" w:eastAsia="Times New Roman" w:hAnsi="Times New Roman" w:cs="Times New Roman"/>
          <w:b w:val="0"/>
          <w:bCs w:val="0"/>
          <w:i w:val="0"/>
          <w:iCs w:val="0"/>
        </w:rPr>
        <w:t>onChange={(e) =&gt; setChestPainType(e.target.value)}</w:t>
      </w:r>
    </w:p>
    <w:p>
      <w:pPr>
        <w:spacing w:before="7" w:after="0"/>
        <w:jc w:val="left"/>
        <w:rPr>
          <w:rStyle w:val="text355"/>
          <w:rFonts w:ascii="Times New Roman" w:eastAsia="Times New Roman" w:hAnsi="Times New Roman" w:cs="Times New Roman"/>
          <w:b w:val="0"/>
          <w:bCs w:val="0"/>
          <w:i w:val="0"/>
          <w:iCs w:val="0"/>
          <w:sz w:val="25"/>
          <w:szCs w:val="25"/>
        </w:rPr>
      </w:pPr>
    </w:p>
    <w:p>
      <w:pPr>
        <w:pStyle w:val="Normalpara088"/>
        <w:spacing w:before="1" w:after="0"/>
        <w:ind w:left="1406"/>
        <w:jc w:val="left"/>
        <w:rPr>
          <w:rFonts w:ascii="Times New Roman" w:eastAsia="Times New Roman" w:hAnsi="Times New Roman" w:cs="Times New Roman"/>
          <w:b w:val="0"/>
          <w:bCs w:val="0"/>
          <w:i w:val="0"/>
          <w:iCs w:val="0"/>
        </w:rPr>
      </w:pPr>
      <w:r>
        <w:rPr>
          <w:rFonts w:ascii="Times New Roman" w:eastAsia="Times New Roman" w:hAnsi="Times New Roman" w:cs="Times New Roman"/>
          <w:b w:val="0"/>
          <w:bCs w:val="0"/>
          <w:i w:val="0"/>
          <w:iCs w:val="0"/>
        </w:rPr>
        <w:t>&gt;</w:t>
      </w:r>
    </w:p>
    <w:p>
      <w:pPr>
        <w:spacing w:before="7" w:after="0"/>
        <w:jc w:val="left"/>
        <w:rPr>
          <w:rStyle w:val="text356"/>
          <w:rFonts w:ascii="Times New Roman" w:eastAsia="Times New Roman" w:hAnsi="Times New Roman" w:cs="Times New Roman"/>
          <w:b w:val="0"/>
          <w:bCs w:val="0"/>
          <w:i w:val="0"/>
          <w:iCs w:val="0"/>
          <w:sz w:val="25"/>
          <w:szCs w:val="25"/>
        </w:rPr>
      </w:pPr>
    </w:p>
    <w:p>
      <w:pPr>
        <w:pStyle w:val="Normalpara089"/>
        <w:spacing w:before="0" w:after="0"/>
        <w:ind w:right="4784"/>
        <w:jc w:val="right"/>
        <w:rPr>
          <w:rFonts w:ascii="Times New Roman" w:eastAsia="Times New Roman" w:hAnsi="Times New Roman" w:cs="Times New Roman"/>
          <w:b w:val="0"/>
          <w:bCs w:val="0"/>
          <w:i w:val="0"/>
          <w:iCs w:val="0"/>
        </w:rPr>
      </w:pPr>
      <w:r>
        <w:rPr>
          <w:rFonts w:ascii="Times New Roman" w:eastAsia="Times New Roman" w:hAnsi="Times New Roman" w:cs="Times New Roman"/>
          <w:b w:val="0"/>
          <w:bCs w:val="0"/>
          <w:i w:val="0"/>
          <w:iCs w:val="0"/>
        </w:rPr>
        <w:t>&lt;option value="-1"&gt;--Select Value--&lt;/option&gt;</w:t>
      </w:r>
    </w:p>
    <w:p>
      <w:pPr>
        <w:spacing w:before="8" w:after="0"/>
        <w:jc w:val="left"/>
        <w:rPr>
          <w:rStyle w:val="text357"/>
          <w:rFonts w:ascii="Times New Roman" w:eastAsia="Times New Roman" w:hAnsi="Times New Roman" w:cs="Times New Roman"/>
          <w:b w:val="0"/>
          <w:bCs w:val="0"/>
          <w:i w:val="0"/>
          <w:iCs w:val="0"/>
          <w:sz w:val="25"/>
          <w:szCs w:val="25"/>
        </w:rPr>
      </w:pPr>
    </w:p>
    <w:p>
      <w:pPr>
        <w:pStyle w:val="Normalpara090"/>
        <w:spacing w:before="0" w:after="0"/>
        <w:ind w:left="1526"/>
        <w:jc w:val="left"/>
        <w:rPr>
          <w:rFonts w:ascii="Times New Roman" w:eastAsia="Times New Roman" w:hAnsi="Times New Roman" w:cs="Times New Roman"/>
          <w:b w:val="0"/>
          <w:bCs w:val="0"/>
          <w:i w:val="0"/>
          <w:iCs w:val="0"/>
        </w:rPr>
      </w:pPr>
      <w:r>
        <w:rPr>
          <w:rFonts w:ascii="Times New Roman" w:eastAsia="Times New Roman" w:hAnsi="Times New Roman" w:cs="Times New Roman"/>
          <w:b w:val="0"/>
          <w:bCs w:val="0"/>
          <w:i w:val="0"/>
          <w:iCs w:val="0"/>
        </w:rPr>
        <w:t>&lt;option value="1"&gt;Typical Angina&lt;/option&gt;</w:t>
      </w:r>
    </w:p>
    <w:p>
      <w:pPr>
        <w:pStyle w:val="Normalpara091"/>
        <w:spacing w:before="0" w:after="0"/>
        <w:jc w:val="left"/>
        <w:rPr>
          <w:rStyle w:val="text358"/>
          <w:rFonts w:ascii="Times New Roman" w:eastAsia="Times New Roman" w:hAnsi="Times New Roman" w:cs="Times New Roman"/>
          <w:b w:val="0"/>
          <w:bCs w:val="0"/>
          <w:i w:val="0"/>
          <w:iCs w:val="0"/>
          <w:sz w:val="24"/>
          <w:szCs w:val="24"/>
        </w:rPr>
        <w:sectPr>
          <w:pgSz w:w="11906" w:h="16838"/>
          <w:pgMar w:top="1360" w:right="480" w:bottom="940" w:left="620" w:header="0" w:footer="670"/>
          <w:cols w:space="708"/>
        </w:sectPr>
      </w:pPr>
    </w:p>
    <w:p>
      <w:pPr>
        <w:spacing w:after="0"/>
        <w:ind w:left="1526"/>
        <w:jc w:val="left"/>
        <w:rPr>
          <w:rFonts w:ascii="Times New Roman" w:eastAsia="Times New Roman" w:hAnsi="Times New Roman" w:cs="Times New Roman"/>
          <w:b w:val="0"/>
          <w:bCs w:val="0"/>
          <w:i w:val="0"/>
          <w:iCs w:val="0"/>
        </w:rPr>
      </w:pPr>
      <w:r>
        <w:pict>
          <v:shape id="_x0000_s1047" type="#_x0000_t75" style="width:547.5pt;height:794.25pt;margin-top:24pt;margin-left:24pt;mso-position-horizontal-relative:page;mso-position-vertical-relative:page;position:absolute;z-index:-251627520">
            <v:imagedata r:id="rId37"/>
          </v:shape>
        </w:pict>
      </w:r>
      <w:r>
        <w:rPr>
          <w:rFonts w:ascii="Times New Roman" w:eastAsia="Times New Roman" w:hAnsi="Times New Roman" w:cs="Times New Roman"/>
          <w:b w:val="0"/>
          <w:bCs w:val="0"/>
          <w:i w:val="0"/>
          <w:iCs w:val="0"/>
        </w:rPr>
        <w:t>&lt;option value="2"&gt;Atypical Angina&lt;/option&gt;</w:t>
      </w:r>
    </w:p>
    <w:p>
      <w:pPr>
        <w:spacing w:before="8" w:after="0"/>
        <w:jc w:val="left"/>
        <w:rPr>
          <w:rStyle w:val="text361"/>
          <w:rFonts w:ascii="Times New Roman" w:eastAsia="Times New Roman" w:hAnsi="Times New Roman" w:cs="Times New Roman"/>
          <w:b w:val="0"/>
          <w:bCs w:val="0"/>
          <w:i w:val="0"/>
          <w:iCs w:val="0"/>
          <w:sz w:val="25"/>
          <w:szCs w:val="25"/>
        </w:rPr>
      </w:pPr>
    </w:p>
    <w:p>
      <w:pPr>
        <w:pStyle w:val="Normalpara093"/>
        <w:spacing w:before="0" w:after="0"/>
        <w:ind w:left="1526"/>
        <w:jc w:val="left"/>
        <w:rPr>
          <w:rFonts w:ascii="Times New Roman" w:eastAsia="Times New Roman" w:hAnsi="Times New Roman" w:cs="Times New Roman"/>
          <w:b w:val="0"/>
          <w:bCs w:val="0"/>
          <w:i w:val="0"/>
          <w:iCs w:val="0"/>
        </w:rPr>
      </w:pPr>
      <w:r>
        <w:rPr>
          <w:rFonts w:ascii="Times New Roman" w:eastAsia="Times New Roman" w:hAnsi="Times New Roman" w:cs="Times New Roman"/>
          <w:b w:val="0"/>
          <w:bCs w:val="0"/>
          <w:i w:val="0"/>
          <w:iCs w:val="0"/>
        </w:rPr>
        <w:t>&lt;option value="3"&gt;Non Anginal Pain&lt;/option&gt;</w:t>
      </w:r>
    </w:p>
    <w:p>
      <w:pPr>
        <w:spacing w:before="8" w:after="0"/>
        <w:jc w:val="left"/>
        <w:rPr>
          <w:rStyle w:val="text362"/>
          <w:rFonts w:ascii="Times New Roman" w:eastAsia="Times New Roman" w:hAnsi="Times New Roman" w:cs="Times New Roman"/>
          <w:b w:val="0"/>
          <w:bCs w:val="0"/>
          <w:i w:val="0"/>
          <w:iCs w:val="0"/>
          <w:sz w:val="25"/>
          <w:szCs w:val="25"/>
        </w:rPr>
      </w:pPr>
    </w:p>
    <w:p>
      <w:pPr>
        <w:pStyle w:val="Normalpara094"/>
        <w:spacing w:before="0" w:after="0"/>
        <w:ind w:left="1526"/>
        <w:jc w:val="left"/>
        <w:rPr>
          <w:rFonts w:ascii="Times New Roman" w:eastAsia="Times New Roman" w:hAnsi="Times New Roman" w:cs="Times New Roman"/>
          <w:b w:val="0"/>
          <w:bCs w:val="0"/>
          <w:i w:val="0"/>
          <w:iCs w:val="0"/>
        </w:rPr>
      </w:pPr>
      <w:r>
        <w:rPr>
          <w:rFonts w:ascii="Times New Roman" w:eastAsia="Times New Roman" w:hAnsi="Times New Roman" w:cs="Times New Roman"/>
          <w:b w:val="0"/>
          <w:bCs w:val="0"/>
          <w:i w:val="0"/>
          <w:iCs w:val="0"/>
        </w:rPr>
        <w:t>&lt;option value="4"&gt;Asymptomatic Pain&lt;/option&gt;</w:t>
      </w:r>
    </w:p>
    <w:p>
      <w:pPr>
        <w:spacing w:before="7" w:after="0"/>
        <w:jc w:val="left"/>
        <w:rPr>
          <w:rStyle w:val="text363"/>
          <w:rFonts w:ascii="Times New Roman" w:eastAsia="Times New Roman" w:hAnsi="Times New Roman" w:cs="Times New Roman"/>
          <w:b w:val="0"/>
          <w:bCs w:val="0"/>
          <w:i w:val="0"/>
          <w:iCs w:val="0"/>
          <w:sz w:val="25"/>
          <w:szCs w:val="25"/>
        </w:rPr>
      </w:pPr>
    </w:p>
    <w:p>
      <w:pPr>
        <w:pStyle w:val="Normalpara095"/>
        <w:spacing w:before="1" w:after="0"/>
        <w:ind w:left="1406"/>
        <w:jc w:val="left"/>
        <w:rPr>
          <w:rFonts w:ascii="Times New Roman" w:eastAsia="Times New Roman" w:hAnsi="Times New Roman" w:cs="Times New Roman"/>
          <w:b w:val="0"/>
          <w:bCs w:val="0"/>
          <w:i w:val="0"/>
          <w:iCs w:val="0"/>
        </w:rPr>
      </w:pPr>
      <w:r>
        <w:rPr>
          <w:rFonts w:ascii="Times New Roman" w:eastAsia="Times New Roman" w:hAnsi="Times New Roman" w:cs="Times New Roman"/>
          <w:b w:val="0"/>
          <w:bCs w:val="0"/>
          <w:i w:val="0"/>
          <w:iCs w:val="0"/>
        </w:rPr>
        <w:t>&lt;/select&gt;</w:t>
      </w:r>
    </w:p>
    <w:p>
      <w:pPr>
        <w:spacing w:before="5" w:after="0"/>
        <w:jc w:val="left"/>
        <w:rPr>
          <w:rStyle w:val="text364"/>
          <w:rFonts w:ascii="Times New Roman" w:eastAsia="Times New Roman" w:hAnsi="Times New Roman" w:cs="Times New Roman"/>
          <w:b w:val="0"/>
          <w:bCs w:val="0"/>
          <w:i w:val="0"/>
          <w:iCs w:val="0"/>
          <w:sz w:val="25"/>
          <w:szCs w:val="25"/>
        </w:rPr>
      </w:pPr>
    </w:p>
    <w:p>
      <w:pPr>
        <w:pStyle w:val="Normalpara096"/>
        <w:spacing w:before="0" w:after="0"/>
        <w:ind w:left="1286"/>
        <w:jc w:val="left"/>
        <w:rPr>
          <w:rFonts w:ascii="Times New Roman" w:eastAsia="Times New Roman" w:hAnsi="Times New Roman" w:cs="Times New Roman"/>
          <w:b w:val="0"/>
          <w:bCs w:val="0"/>
          <w:i w:val="0"/>
          <w:iCs w:val="0"/>
        </w:rPr>
      </w:pPr>
      <w:r>
        <w:rPr>
          <w:rFonts w:ascii="Times New Roman" w:eastAsia="Times New Roman" w:hAnsi="Times New Roman" w:cs="Times New Roman"/>
          <w:b w:val="0"/>
          <w:bCs w:val="0"/>
          <w:i w:val="0"/>
          <w:iCs w:val="0"/>
        </w:rPr>
        <w:t>&lt;/div&gt;</w:t>
      </w:r>
    </w:p>
    <w:p>
      <w:pPr>
        <w:spacing w:before="8" w:after="0"/>
        <w:jc w:val="left"/>
        <w:rPr>
          <w:rStyle w:val="text365"/>
          <w:rFonts w:ascii="Times New Roman" w:eastAsia="Times New Roman" w:hAnsi="Times New Roman" w:cs="Times New Roman"/>
          <w:b w:val="0"/>
          <w:bCs w:val="0"/>
          <w:i w:val="0"/>
          <w:iCs w:val="0"/>
          <w:sz w:val="25"/>
          <w:szCs w:val="25"/>
        </w:rPr>
      </w:pPr>
    </w:p>
    <w:p>
      <w:pPr>
        <w:pStyle w:val="Normalpara097"/>
        <w:spacing w:before="0" w:after="0"/>
        <w:ind w:left="1286"/>
        <w:jc w:val="left"/>
        <w:rPr>
          <w:rFonts w:ascii="Times New Roman" w:eastAsia="Times New Roman" w:hAnsi="Times New Roman" w:cs="Times New Roman"/>
          <w:b w:val="0"/>
          <w:bCs w:val="0"/>
          <w:i w:val="0"/>
          <w:iCs w:val="0"/>
        </w:rPr>
      </w:pPr>
      <w:r>
        <w:rPr>
          <w:rFonts w:ascii="Times New Roman" w:eastAsia="Times New Roman" w:hAnsi="Times New Roman" w:cs="Times New Roman"/>
          <w:b w:val="0"/>
          <w:bCs w:val="0"/>
          <w:i w:val="0"/>
          <w:iCs w:val="0"/>
        </w:rPr>
        <w:t>&lt;div className="form-input"&gt;</w:t>
      </w:r>
    </w:p>
    <w:p>
      <w:pPr>
        <w:spacing w:before="8" w:after="0"/>
        <w:jc w:val="left"/>
        <w:rPr>
          <w:rStyle w:val="text366"/>
          <w:rFonts w:ascii="Times New Roman" w:eastAsia="Times New Roman" w:hAnsi="Times New Roman" w:cs="Times New Roman"/>
          <w:b w:val="0"/>
          <w:bCs w:val="0"/>
          <w:i w:val="0"/>
          <w:iCs w:val="0"/>
          <w:sz w:val="25"/>
          <w:szCs w:val="25"/>
        </w:rPr>
      </w:pPr>
    </w:p>
    <w:p>
      <w:pPr>
        <w:pStyle w:val="Normalpara098"/>
        <w:spacing w:before="0" w:after="0"/>
        <w:ind w:left="1406"/>
        <w:jc w:val="left"/>
        <w:rPr>
          <w:rFonts w:ascii="Times New Roman" w:eastAsia="Times New Roman" w:hAnsi="Times New Roman" w:cs="Times New Roman"/>
          <w:b w:val="0"/>
          <w:bCs w:val="0"/>
          <w:i w:val="0"/>
          <w:iCs w:val="0"/>
        </w:rPr>
      </w:pPr>
      <w:r>
        <w:rPr>
          <w:rFonts w:ascii="Times New Roman" w:eastAsia="Times New Roman" w:hAnsi="Times New Roman" w:cs="Times New Roman"/>
          <w:b w:val="0"/>
          <w:bCs w:val="0"/>
          <w:i w:val="0"/>
          <w:iCs w:val="0"/>
        </w:rPr>
        <w:t>&lt;p&gt;Blood Pressure&lt;/p&gt;</w:t>
      </w:r>
    </w:p>
    <w:p>
      <w:pPr>
        <w:spacing w:before="8" w:after="0"/>
        <w:jc w:val="left"/>
        <w:rPr>
          <w:rStyle w:val="text367"/>
          <w:rFonts w:ascii="Times New Roman" w:eastAsia="Times New Roman" w:hAnsi="Times New Roman" w:cs="Times New Roman"/>
          <w:b w:val="0"/>
          <w:bCs w:val="0"/>
          <w:i w:val="0"/>
          <w:iCs w:val="0"/>
          <w:sz w:val="25"/>
          <w:szCs w:val="25"/>
        </w:rPr>
      </w:pPr>
    </w:p>
    <w:p>
      <w:pPr>
        <w:pStyle w:val="Normalpara099"/>
        <w:spacing w:before="0" w:after="0" w:line="360" w:lineRule="auto"/>
        <w:ind w:left="815" w:right="1090" w:firstLine="590"/>
        <w:jc w:val="left"/>
        <w:rPr>
          <w:rFonts w:ascii="Times New Roman" w:eastAsia="Times New Roman" w:hAnsi="Times New Roman" w:cs="Times New Roman"/>
          <w:b w:val="0"/>
          <w:bCs w:val="0"/>
          <w:i w:val="0"/>
          <w:iCs w:val="0"/>
        </w:rPr>
      </w:pPr>
      <w:r>
        <w:rPr>
          <w:rFonts w:ascii="Times New Roman" w:eastAsia="Times New Roman" w:hAnsi="Times New Roman" w:cs="Times New Roman"/>
          <w:b w:val="0"/>
          <w:bCs w:val="0"/>
          <w:i w:val="0"/>
          <w:iCs w:val="0"/>
        </w:rPr>
        <w:t>&lt;input type="number" className="form field" name="bp" id="text-input" value={bp} onChange={(e) =&gt; setBp(e.target.value)} /&gt;</w:t>
      </w:r>
    </w:p>
    <w:p>
      <w:pPr>
        <w:pStyle w:val="Normalpara100"/>
        <w:spacing w:before="154" w:after="0"/>
        <w:ind w:left="1286"/>
        <w:jc w:val="left"/>
        <w:rPr>
          <w:rFonts w:ascii="Times New Roman" w:eastAsia="Times New Roman" w:hAnsi="Times New Roman" w:cs="Times New Roman"/>
          <w:b w:val="0"/>
          <w:bCs w:val="0"/>
          <w:i w:val="0"/>
          <w:iCs w:val="0"/>
        </w:rPr>
      </w:pPr>
      <w:r>
        <w:rPr>
          <w:rFonts w:ascii="Times New Roman" w:eastAsia="Times New Roman" w:hAnsi="Times New Roman" w:cs="Times New Roman"/>
          <w:b w:val="0"/>
          <w:bCs w:val="0"/>
          <w:i w:val="0"/>
          <w:iCs w:val="0"/>
        </w:rPr>
        <w:t>&lt;/div&gt;</w:t>
      </w:r>
    </w:p>
    <w:p>
      <w:pPr>
        <w:spacing w:before="7" w:after="0"/>
        <w:jc w:val="left"/>
        <w:rPr>
          <w:rStyle w:val="text368"/>
          <w:rFonts w:ascii="Times New Roman" w:eastAsia="Times New Roman" w:hAnsi="Times New Roman" w:cs="Times New Roman"/>
          <w:b w:val="0"/>
          <w:bCs w:val="0"/>
          <w:i w:val="0"/>
          <w:iCs w:val="0"/>
          <w:sz w:val="25"/>
          <w:szCs w:val="25"/>
        </w:rPr>
      </w:pPr>
    </w:p>
    <w:p>
      <w:pPr>
        <w:pStyle w:val="Normalpara101"/>
        <w:spacing w:before="0" w:after="0"/>
        <w:ind w:left="1286"/>
        <w:jc w:val="left"/>
        <w:rPr>
          <w:rFonts w:ascii="Times New Roman" w:eastAsia="Times New Roman" w:hAnsi="Times New Roman" w:cs="Times New Roman"/>
          <w:b w:val="0"/>
          <w:bCs w:val="0"/>
          <w:i w:val="0"/>
          <w:iCs w:val="0"/>
        </w:rPr>
      </w:pPr>
      <w:r>
        <w:rPr>
          <w:rFonts w:ascii="Times New Roman" w:eastAsia="Times New Roman" w:hAnsi="Times New Roman" w:cs="Times New Roman"/>
          <w:b w:val="0"/>
          <w:bCs w:val="0"/>
          <w:i w:val="0"/>
          <w:iCs w:val="0"/>
        </w:rPr>
        <w:t>&lt;div className="form-input"&gt;</w:t>
      </w:r>
    </w:p>
    <w:p>
      <w:pPr>
        <w:spacing w:before="8" w:after="0"/>
        <w:jc w:val="left"/>
        <w:rPr>
          <w:rStyle w:val="text369"/>
          <w:rFonts w:ascii="Times New Roman" w:eastAsia="Times New Roman" w:hAnsi="Times New Roman" w:cs="Times New Roman"/>
          <w:b w:val="0"/>
          <w:bCs w:val="0"/>
          <w:i w:val="0"/>
          <w:iCs w:val="0"/>
          <w:sz w:val="25"/>
          <w:szCs w:val="25"/>
        </w:rPr>
      </w:pPr>
    </w:p>
    <w:p>
      <w:pPr>
        <w:pStyle w:val="Normalpara102"/>
        <w:spacing w:before="0" w:after="0"/>
        <w:ind w:left="1406"/>
        <w:jc w:val="left"/>
        <w:rPr>
          <w:rFonts w:ascii="Times New Roman" w:eastAsia="Times New Roman" w:hAnsi="Times New Roman" w:cs="Times New Roman"/>
          <w:b w:val="0"/>
          <w:bCs w:val="0"/>
          <w:i w:val="0"/>
          <w:iCs w:val="0"/>
        </w:rPr>
      </w:pPr>
      <w:r>
        <w:rPr>
          <w:rFonts w:ascii="Times New Roman" w:eastAsia="Times New Roman" w:hAnsi="Times New Roman" w:cs="Times New Roman"/>
          <w:b w:val="0"/>
          <w:bCs w:val="0"/>
          <w:i w:val="0"/>
          <w:iCs w:val="0"/>
        </w:rPr>
        <w:t>&lt;p&gt;Cholesterol&lt;/p&gt;</w:t>
      </w:r>
    </w:p>
    <w:p>
      <w:pPr>
        <w:spacing w:before="8" w:after="0"/>
        <w:jc w:val="left"/>
        <w:rPr>
          <w:rStyle w:val="text370"/>
          <w:rFonts w:ascii="Times New Roman" w:eastAsia="Times New Roman" w:hAnsi="Times New Roman" w:cs="Times New Roman"/>
          <w:b w:val="0"/>
          <w:bCs w:val="0"/>
          <w:i w:val="0"/>
          <w:iCs w:val="0"/>
          <w:sz w:val="25"/>
          <w:szCs w:val="25"/>
        </w:rPr>
      </w:pPr>
    </w:p>
    <w:p>
      <w:pPr>
        <w:pStyle w:val="Normalpara103"/>
        <w:spacing w:before="0" w:after="0" w:line="360" w:lineRule="auto"/>
        <w:ind w:left="820" w:right="2764" w:firstLine="585"/>
        <w:jc w:val="left"/>
        <w:rPr>
          <w:rFonts w:ascii="Times New Roman" w:eastAsia="Times New Roman" w:hAnsi="Times New Roman" w:cs="Times New Roman"/>
          <w:b w:val="0"/>
          <w:bCs w:val="0"/>
          <w:i w:val="0"/>
          <w:iCs w:val="0"/>
        </w:rPr>
      </w:pPr>
      <w:r>
        <w:rPr>
          <w:rFonts w:ascii="Times New Roman" w:eastAsia="Times New Roman" w:hAnsi="Times New Roman" w:cs="Times New Roman"/>
          <w:b w:val="0"/>
          <w:bCs w:val="0"/>
          <w:i w:val="0"/>
          <w:iCs w:val="0"/>
        </w:rPr>
        <w:t xml:space="preserve">&lt;input type="number" name="cholesterol" </w:t>
      </w:r>
      <w:r>
        <w:rPr>
          <w:rStyle w:val="text371"/>
          <w:rFonts w:ascii="Times New Roman" w:eastAsia="Times New Roman" w:hAnsi="Times New Roman" w:cs="Times New Roman"/>
          <w:b w:val="0"/>
          <w:bCs w:val="0"/>
          <w:i w:val="0"/>
          <w:iCs w:val="0"/>
          <w:spacing w:val="-1"/>
        </w:rPr>
        <w:t xml:space="preserve">id="text-input" </w:t>
      </w:r>
      <w:r>
        <w:rPr>
          <w:rFonts w:ascii="Times New Roman" w:eastAsia="Times New Roman" w:hAnsi="Times New Roman" w:cs="Times New Roman"/>
          <w:b w:val="0"/>
          <w:bCs w:val="0"/>
          <w:i w:val="0"/>
          <w:iCs w:val="0"/>
        </w:rPr>
        <w:t>value={cholesterol} onChange={(e) =&gt; setCholesterol(e.target.value)} /&gt;</w:t>
      </w:r>
    </w:p>
    <w:p>
      <w:pPr>
        <w:spacing w:before="0" w:after="0"/>
        <w:jc w:val="left"/>
        <w:rPr>
          <w:rStyle w:val="text372"/>
          <w:rFonts w:ascii="Times New Roman" w:eastAsia="Times New Roman" w:hAnsi="Times New Roman" w:cs="Times New Roman"/>
          <w:b w:val="0"/>
          <w:bCs w:val="0"/>
          <w:i w:val="0"/>
          <w:iCs w:val="0"/>
        </w:rPr>
      </w:pPr>
    </w:p>
    <w:p>
      <w:pPr>
        <w:pStyle w:val="Normalpara104"/>
        <w:spacing w:before="0" w:after="0"/>
        <w:ind w:left="1300"/>
        <w:jc w:val="left"/>
        <w:rPr>
          <w:rFonts w:ascii="Times New Roman" w:eastAsia="Times New Roman" w:hAnsi="Times New Roman" w:cs="Times New Roman"/>
          <w:b w:val="0"/>
          <w:bCs w:val="0"/>
          <w:i w:val="0"/>
          <w:iCs w:val="0"/>
        </w:rPr>
      </w:pPr>
      <w:r>
        <w:rPr>
          <w:rFonts w:ascii="Times New Roman" w:eastAsia="Times New Roman" w:hAnsi="Times New Roman" w:cs="Times New Roman"/>
          <w:b w:val="0"/>
          <w:bCs w:val="0"/>
          <w:i w:val="0"/>
          <w:iCs w:val="0"/>
        </w:rPr>
        <w:t>&lt;/div&gt;</w:t>
      </w:r>
    </w:p>
    <w:p>
      <w:pPr>
        <w:spacing w:before="8" w:after="0"/>
        <w:jc w:val="left"/>
        <w:rPr>
          <w:rStyle w:val="text373"/>
          <w:rFonts w:ascii="Times New Roman" w:eastAsia="Times New Roman" w:hAnsi="Times New Roman" w:cs="Times New Roman"/>
          <w:b w:val="0"/>
          <w:bCs w:val="0"/>
          <w:i w:val="0"/>
          <w:iCs w:val="0"/>
          <w:sz w:val="25"/>
          <w:szCs w:val="25"/>
        </w:rPr>
      </w:pPr>
    </w:p>
    <w:p>
      <w:pPr>
        <w:pStyle w:val="Normalpara105"/>
        <w:spacing w:before="0" w:after="0"/>
        <w:ind w:left="1300"/>
        <w:jc w:val="left"/>
        <w:rPr>
          <w:rFonts w:ascii="Times New Roman" w:eastAsia="Times New Roman" w:hAnsi="Times New Roman" w:cs="Times New Roman"/>
          <w:b w:val="0"/>
          <w:bCs w:val="0"/>
          <w:i w:val="0"/>
          <w:iCs w:val="0"/>
        </w:rPr>
      </w:pPr>
      <w:r>
        <w:rPr>
          <w:rFonts w:ascii="Times New Roman" w:eastAsia="Times New Roman" w:hAnsi="Times New Roman" w:cs="Times New Roman"/>
          <w:b w:val="0"/>
          <w:bCs w:val="0"/>
          <w:i w:val="0"/>
          <w:iCs w:val="0"/>
        </w:rPr>
        <w:t>&lt;div className="form-input"&gt;</w:t>
      </w:r>
    </w:p>
    <w:p>
      <w:pPr>
        <w:spacing w:before="8" w:after="0"/>
        <w:jc w:val="left"/>
        <w:rPr>
          <w:rStyle w:val="text374"/>
          <w:rFonts w:ascii="Times New Roman" w:eastAsia="Times New Roman" w:hAnsi="Times New Roman" w:cs="Times New Roman"/>
          <w:b w:val="0"/>
          <w:bCs w:val="0"/>
          <w:i w:val="0"/>
          <w:iCs w:val="0"/>
          <w:sz w:val="25"/>
          <w:szCs w:val="25"/>
        </w:rPr>
      </w:pPr>
    </w:p>
    <w:p>
      <w:pPr>
        <w:pStyle w:val="Normalpara106"/>
        <w:spacing w:before="0" w:after="0"/>
        <w:ind w:left="1406"/>
        <w:jc w:val="left"/>
        <w:rPr>
          <w:rFonts w:ascii="Times New Roman" w:eastAsia="Times New Roman" w:hAnsi="Times New Roman" w:cs="Times New Roman"/>
          <w:b w:val="0"/>
          <w:bCs w:val="0"/>
          <w:i w:val="0"/>
          <w:iCs w:val="0"/>
        </w:rPr>
      </w:pPr>
      <w:r>
        <w:rPr>
          <w:rFonts w:ascii="Times New Roman" w:eastAsia="Times New Roman" w:hAnsi="Times New Roman" w:cs="Times New Roman"/>
          <w:b w:val="0"/>
          <w:bCs w:val="0"/>
          <w:i w:val="0"/>
          <w:iCs w:val="0"/>
        </w:rPr>
        <w:t>&lt;p&gt;Fasting Blood Sugar Over 120&lt;/p&gt;</w:t>
      </w:r>
    </w:p>
    <w:p>
      <w:pPr>
        <w:spacing w:before="7" w:after="0"/>
        <w:jc w:val="left"/>
        <w:rPr>
          <w:rStyle w:val="text375"/>
          <w:rFonts w:ascii="Times New Roman" w:eastAsia="Times New Roman" w:hAnsi="Times New Roman" w:cs="Times New Roman"/>
          <w:b w:val="0"/>
          <w:bCs w:val="0"/>
          <w:i w:val="0"/>
          <w:iCs w:val="0"/>
          <w:sz w:val="25"/>
          <w:szCs w:val="25"/>
        </w:rPr>
      </w:pPr>
    </w:p>
    <w:p>
      <w:pPr>
        <w:pStyle w:val="Normalpara107"/>
        <w:spacing w:before="1" w:after="0" w:line="494" w:lineRule="auto"/>
        <w:ind w:left="815" w:right="5237" w:firstLine="590"/>
        <w:jc w:val="left"/>
        <w:rPr>
          <w:rFonts w:ascii="Times New Roman" w:eastAsia="Times New Roman" w:hAnsi="Times New Roman" w:cs="Times New Roman"/>
          <w:b w:val="0"/>
          <w:bCs w:val="0"/>
          <w:i w:val="0"/>
          <w:iCs w:val="0"/>
        </w:rPr>
      </w:pPr>
      <w:r>
        <w:rPr>
          <w:rFonts w:ascii="Times New Roman" w:eastAsia="Times New Roman" w:hAnsi="Times New Roman" w:cs="Times New Roman"/>
          <w:b w:val="0"/>
          <w:bCs w:val="0"/>
          <w:i w:val="0"/>
          <w:iCs w:val="0"/>
        </w:rPr>
        <w:t>&lt;select name="fbs" id="sel- input" value={fbs}</w:t>
      </w:r>
    </w:p>
    <w:p>
      <w:pPr>
        <w:pStyle w:val="Normalpara108"/>
        <w:spacing w:before="1" w:after="0"/>
        <w:ind w:left="815"/>
        <w:jc w:val="left"/>
        <w:rPr>
          <w:rFonts w:ascii="Times New Roman" w:eastAsia="Times New Roman" w:hAnsi="Times New Roman" w:cs="Times New Roman"/>
          <w:b w:val="0"/>
          <w:bCs w:val="0"/>
          <w:i w:val="0"/>
          <w:iCs w:val="0"/>
        </w:rPr>
      </w:pPr>
      <w:r>
        <w:rPr>
          <w:rFonts w:ascii="Times New Roman" w:eastAsia="Times New Roman" w:hAnsi="Times New Roman" w:cs="Times New Roman"/>
          <w:b w:val="0"/>
          <w:bCs w:val="0"/>
          <w:i w:val="0"/>
          <w:iCs w:val="0"/>
        </w:rPr>
        <w:t>onChange={(e) =&gt; setFbs(e.target.value)}</w:t>
      </w:r>
    </w:p>
    <w:p>
      <w:pPr>
        <w:spacing w:before="7" w:after="0"/>
        <w:jc w:val="left"/>
        <w:rPr>
          <w:rStyle w:val="text376"/>
          <w:rFonts w:ascii="Times New Roman" w:eastAsia="Times New Roman" w:hAnsi="Times New Roman" w:cs="Times New Roman"/>
          <w:b w:val="0"/>
          <w:bCs w:val="0"/>
          <w:i w:val="0"/>
          <w:iCs w:val="0"/>
          <w:sz w:val="25"/>
          <w:szCs w:val="25"/>
        </w:rPr>
      </w:pPr>
    </w:p>
    <w:p>
      <w:pPr>
        <w:pStyle w:val="Normalpara109"/>
        <w:spacing w:before="0" w:after="0"/>
        <w:ind w:left="1406"/>
        <w:jc w:val="left"/>
        <w:rPr>
          <w:rFonts w:ascii="Times New Roman" w:eastAsia="Times New Roman" w:hAnsi="Times New Roman" w:cs="Times New Roman"/>
          <w:b w:val="0"/>
          <w:bCs w:val="0"/>
          <w:i w:val="0"/>
          <w:iCs w:val="0"/>
        </w:rPr>
      </w:pPr>
      <w:r>
        <w:rPr>
          <w:rFonts w:ascii="Times New Roman" w:eastAsia="Times New Roman" w:hAnsi="Times New Roman" w:cs="Times New Roman"/>
          <w:b w:val="0"/>
          <w:bCs w:val="0"/>
          <w:i w:val="0"/>
          <w:iCs w:val="0"/>
        </w:rPr>
        <w:t>&gt;</w:t>
      </w:r>
    </w:p>
    <w:p>
      <w:pPr>
        <w:spacing w:before="8" w:after="0"/>
        <w:jc w:val="left"/>
        <w:rPr>
          <w:rStyle w:val="text377"/>
          <w:rFonts w:ascii="Times New Roman" w:eastAsia="Times New Roman" w:hAnsi="Times New Roman" w:cs="Times New Roman"/>
          <w:b w:val="0"/>
          <w:bCs w:val="0"/>
          <w:i w:val="0"/>
          <w:iCs w:val="0"/>
          <w:sz w:val="25"/>
          <w:szCs w:val="25"/>
        </w:rPr>
      </w:pPr>
    </w:p>
    <w:p>
      <w:pPr>
        <w:pStyle w:val="Normalpara110"/>
        <w:spacing w:before="0" w:after="0"/>
        <w:ind w:left="1526"/>
        <w:jc w:val="left"/>
        <w:rPr>
          <w:rFonts w:ascii="Times New Roman" w:eastAsia="Times New Roman" w:hAnsi="Times New Roman" w:cs="Times New Roman"/>
          <w:b w:val="0"/>
          <w:bCs w:val="0"/>
          <w:i w:val="0"/>
          <w:iCs w:val="0"/>
        </w:rPr>
      </w:pPr>
      <w:r>
        <w:rPr>
          <w:rFonts w:ascii="Times New Roman" w:eastAsia="Times New Roman" w:hAnsi="Times New Roman" w:cs="Times New Roman"/>
          <w:b w:val="0"/>
          <w:bCs w:val="0"/>
          <w:i w:val="0"/>
          <w:iCs w:val="0"/>
        </w:rPr>
        <w:t>&lt;option value="-1"&gt;--Select Value--&lt;/option&gt;</w:t>
      </w:r>
    </w:p>
    <w:p>
      <w:pPr>
        <w:spacing w:before="8" w:after="0"/>
        <w:jc w:val="left"/>
        <w:rPr>
          <w:rStyle w:val="text378"/>
          <w:rFonts w:ascii="Times New Roman" w:eastAsia="Times New Roman" w:hAnsi="Times New Roman" w:cs="Times New Roman"/>
          <w:b w:val="0"/>
          <w:bCs w:val="0"/>
          <w:i w:val="0"/>
          <w:iCs w:val="0"/>
          <w:sz w:val="25"/>
          <w:szCs w:val="25"/>
        </w:rPr>
      </w:pPr>
    </w:p>
    <w:p>
      <w:pPr>
        <w:pStyle w:val="Normalpara111"/>
        <w:spacing w:before="0" w:after="0"/>
        <w:ind w:left="1526"/>
        <w:jc w:val="left"/>
        <w:rPr>
          <w:rFonts w:ascii="Times New Roman" w:eastAsia="Times New Roman" w:hAnsi="Times New Roman" w:cs="Times New Roman"/>
          <w:b w:val="0"/>
          <w:bCs w:val="0"/>
          <w:i w:val="0"/>
          <w:iCs w:val="0"/>
        </w:rPr>
      </w:pPr>
      <w:r>
        <w:rPr>
          <w:rFonts w:ascii="Times New Roman" w:eastAsia="Times New Roman" w:hAnsi="Times New Roman" w:cs="Times New Roman"/>
          <w:b w:val="0"/>
          <w:bCs w:val="0"/>
          <w:i w:val="0"/>
          <w:iCs w:val="0"/>
        </w:rPr>
        <w:t>&lt;option value="1"&gt;Yes&lt;/option&gt;</w:t>
      </w:r>
    </w:p>
    <w:p>
      <w:pPr>
        <w:spacing w:before="8" w:after="0"/>
        <w:jc w:val="left"/>
        <w:rPr>
          <w:rStyle w:val="text379"/>
          <w:rFonts w:ascii="Times New Roman" w:eastAsia="Times New Roman" w:hAnsi="Times New Roman" w:cs="Times New Roman"/>
          <w:b w:val="0"/>
          <w:bCs w:val="0"/>
          <w:i w:val="0"/>
          <w:iCs w:val="0"/>
          <w:sz w:val="25"/>
          <w:szCs w:val="25"/>
        </w:rPr>
      </w:pPr>
    </w:p>
    <w:p>
      <w:pPr>
        <w:pStyle w:val="Normalpara112"/>
        <w:spacing w:before="0" w:after="0"/>
        <w:ind w:left="1526"/>
        <w:jc w:val="left"/>
        <w:rPr>
          <w:rFonts w:ascii="Times New Roman" w:eastAsia="Times New Roman" w:hAnsi="Times New Roman" w:cs="Times New Roman"/>
          <w:b w:val="0"/>
          <w:bCs w:val="0"/>
          <w:i w:val="0"/>
          <w:iCs w:val="0"/>
        </w:rPr>
      </w:pPr>
      <w:r>
        <w:rPr>
          <w:rFonts w:ascii="Times New Roman" w:eastAsia="Times New Roman" w:hAnsi="Times New Roman" w:cs="Times New Roman"/>
          <w:b w:val="0"/>
          <w:bCs w:val="0"/>
          <w:i w:val="0"/>
          <w:iCs w:val="0"/>
        </w:rPr>
        <w:t>&lt;option value="0"&gt;No&lt;/option&gt;</w:t>
      </w:r>
    </w:p>
    <w:p>
      <w:pPr>
        <w:spacing w:before="5" w:after="0"/>
        <w:jc w:val="left"/>
        <w:rPr>
          <w:rStyle w:val="text380"/>
          <w:rFonts w:ascii="Times New Roman" w:eastAsia="Times New Roman" w:hAnsi="Times New Roman" w:cs="Times New Roman"/>
          <w:b w:val="0"/>
          <w:bCs w:val="0"/>
          <w:i w:val="0"/>
          <w:iCs w:val="0"/>
          <w:sz w:val="25"/>
          <w:szCs w:val="25"/>
        </w:rPr>
      </w:pPr>
    </w:p>
    <w:p>
      <w:pPr>
        <w:pStyle w:val="Normalpara113"/>
        <w:spacing w:before="0" w:after="0"/>
        <w:ind w:left="1406"/>
        <w:jc w:val="left"/>
        <w:rPr>
          <w:rFonts w:ascii="Times New Roman" w:eastAsia="Times New Roman" w:hAnsi="Times New Roman" w:cs="Times New Roman"/>
          <w:b w:val="0"/>
          <w:bCs w:val="0"/>
          <w:i w:val="0"/>
          <w:iCs w:val="0"/>
        </w:rPr>
      </w:pPr>
      <w:r>
        <w:rPr>
          <w:rFonts w:ascii="Times New Roman" w:eastAsia="Times New Roman" w:hAnsi="Times New Roman" w:cs="Times New Roman"/>
          <w:b w:val="0"/>
          <w:bCs w:val="0"/>
          <w:i w:val="0"/>
          <w:iCs w:val="0"/>
        </w:rPr>
        <w:t>&lt;/select&gt;</w:t>
      </w:r>
    </w:p>
    <w:p>
      <w:pPr>
        <w:pStyle w:val="Normalpara114"/>
        <w:spacing w:before="0" w:after="0"/>
        <w:jc w:val="left"/>
        <w:rPr>
          <w:rStyle w:val="text381"/>
          <w:rFonts w:ascii="Times New Roman" w:eastAsia="Times New Roman" w:hAnsi="Times New Roman" w:cs="Times New Roman"/>
          <w:b w:val="0"/>
          <w:bCs w:val="0"/>
          <w:i w:val="0"/>
          <w:iCs w:val="0"/>
          <w:sz w:val="24"/>
          <w:szCs w:val="24"/>
        </w:rPr>
        <w:sectPr>
          <w:pgSz w:w="11906" w:h="16838"/>
          <w:pgMar w:top="1360" w:right="480" w:bottom="940" w:left="620" w:header="0" w:footer="670"/>
          <w:cols w:space="708"/>
        </w:sectPr>
      </w:pPr>
    </w:p>
    <w:p>
      <w:pPr>
        <w:spacing w:after="0"/>
        <w:ind w:left="1286"/>
        <w:jc w:val="left"/>
        <w:rPr>
          <w:rFonts w:ascii="Times New Roman" w:eastAsia="Times New Roman" w:hAnsi="Times New Roman" w:cs="Times New Roman"/>
          <w:b w:val="0"/>
          <w:bCs w:val="0"/>
          <w:i w:val="0"/>
          <w:iCs w:val="0"/>
        </w:rPr>
      </w:pPr>
      <w:r>
        <w:pict>
          <v:shape id="_x0000_s1048" type="#_x0000_t75" style="width:547.5pt;height:794.25pt;margin-top:24pt;margin-left:24pt;mso-position-horizontal-relative:page;mso-position-vertical-relative:page;position:absolute;z-index:-251626496">
            <v:imagedata r:id="rId38"/>
          </v:shape>
        </w:pict>
      </w:r>
      <w:r>
        <w:rPr>
          <w:rFonts w:ascii="Times New Roman" w:eastAsia="Times New Roman" w:hAnsi="Times New Roman" w:cs="Times New Roman"/>
          <w:b w:val="0"/>
          <w:bCs w:val="0"/>
          <w:i w:val="0"/>
          <w:iCs w:val="0"/>
        </w:rPr>
        <w:t>&lt;/div&gt;</w:t>
      </w:r>
    </w:p>
    <w:p>
      <w:pPr>
        <w:spacing w:before="8" w:after="0"/>
        <w:jc w:val="left"/>
        <w:rPr>
          <w:rStyle w:val="text384"/>
          <w:rFonts w:ascii="Times New Roman" w:eastAsia="Times New Roman" w:hAnsi="Times New Roman" w:cs="Times New Roman"/>
          <w:b w:val="0"/>
          <w:bCs w:val="0"/>
          <w:i w:val="0"/>
          <w:iCs w:val="0"/>
          <w:sz w:val="25"/>
          <w:szCs w:val="25"/>
        </w:rPr>
      </w:pPr>
    </w:p>
    <w:p>
      <w:pPr>
        <w:pStyle w:val="Normalpara116"/>
        <w:spacing w:before="0" w:after="0"/>
        <w:ind w:left="1286"/>
        <w:jc w:val="left"/>
        <w:rPr>
          <w:rFonts w:ascii="Times New Roman" w:eastAsia="Times New Roman" w:hAnsi="Times New Roman" w:cs="Times New Roman"/>
          <w:b w:val="0"/>
          <w:bCs w:val="0"/>
          <w:i w:val="0"/>
          <w:iCs w:val="0"/>
        </w:rPr>
      </w:pPr>
      <w:r>
        <w:rPr>
          <w:rFonts w:ascii="Times New Roman" w:eastAsia="Times New Roman" w:hAnsi="Times New Roman" w:cs="Times New Roman"/>
          <w:b w:val="0"/>
          <w:bCs w:val="0"/>
          <w:i w:val="0"/>
          <w:iCs w:val="0"/>
        </w:rPr>
        <w:t>&lt;div className="form-input"&gt;</w:t>
      </w:r>
    </w:p>
    <w:p>
      <w:pPr>
        <w:spacing w:before="8" w:after="0"/>
        <w:jc w:val="left"/>
        <w:rPr>
          <w:rStyle w:val="text385"/>
          <w:rFonts w:ascii="Times New Roman" w:eastAsia="Times New Roman" w:hAnsi="Times New Roman" w:cs="Times New Roman"/>
          <w:b w:val="0"/>
          <w:bCs w:val="0"/>
          <w:i w:val="0"/>
          <w:iCs w:val="0"/>
          <w:sz w:val="25"/>
          <w:szCs w:val="25"/>
        </w:rPr>
      </w:pPr>
    </w:p>
    <w:p>
      <w:pPr>
        <w:pStyle w:val="Normalpara117"/>
        <w:spacing w:before="0" w:after="0"/>
        <w:ind w:left="1406"/>
        <w:jc w:val="left"/>
        <w:rPr>
          <w:rFonts w:ascii="Times New Roman" w:eastAsia="Times New Roman" w:hAnsi="Times New Roman" w:cs="Times New Roman"/>
          <w:b w:val="0"/>
          <w:bCs w:val="0"/>
          <w:i w:val="0"/>
          <w:iCs w:val="0"/>
        </w:rPr>
      </w:pPr>
      <w:r>
        <w:rPr>
          <w:rFonts w:ascii="Times New Roman" w:eastAsia="Times New Roman" w:hAnsi="Times New Roman" w:cs="Times New Roman"/>
          <w:b w:val="0"/>
          <w:bCs w:val="0"/>
          <w:i w:val="0"/>
          <w:iCs w:val="0"/>
        </w:rPr>
        <w:t>&lt;p&gt;EKG Results&lt;/p&gt;</w:t>
      </w:r>
    </w:p>
    <w:p>
      <w:pPr>
        <w:spacing w:before="7" w:after="0"/>
        <w:jc w:val="left"/>
        <w:rPr>
          <w:rStyle w:val="text386"/>
          <w:rFonts w:ascii="Times New Roman" w:eastAsia="Times New Roman" w:hAnsi="Times New Roman" w:cs="Times New Roman"/>
          <w:b w:val="0"/>
          <w:bCs w:val="0"/>
          <w:i w:val="0"/>
          <w:iCs w:val="0"/>
          <w:sz w:val="25"/>
          <w:szCs w:val="25"/>
        </w:rPr>
      </w:pPr>
    </w:p>
    <w:p>
      <w:pPr>
        <w:pStyle w:val="Normalpara118"/>
        <w:spacing w:before="1" w:after="0" w:line="494" w:lineRule="auto"/>
        <w:ind w:left="815" w:right="5184" w:firstLine="590"/>
        <w:jc w:val="left"/>
        <w:rPr>
          <w:rFonts w:ascii="Times New Roman" w:eastAsia="Times New Roman" w:hAnsi="Times New Roman" w:cs="Times New Roman"/>
          <w:b w:val="0"/>
          <w:bCs w:val="0"/>
          <w:i w:val="0"/>
          <w:iCs w:val="0"/>
        </w:rPr>
      </w:pPr>
      <w:r>
        <w:rPr>
          <w:rFonts w:ascii="Times New Roman" w:eastAsia="Times New Roman" w:hAnsi="Times New Roman" w:cs="Times New Roman"/>
          <w:b w:val="0"/>
          <w:bCs w:val="0"/>
          <w:i w:val="0"/>
          <w:iCs w:val="0"/>
        </w:rPr>
        <w:t>&lt;select name="ekg" id="sel- input" value={ekg}</w:t>
      </w:r>
    </w:p>
    <w:p>
      <w:pPr>
        <w:pStyle w:val="Normalpara119"/>
        <w:spacing w:before="3" w:after="0"/>
        <w:ind w:left="815"/>
        <w:jc w:val="left"/>
        <w:rPr>
          <w:rFonts w:ascii="Times New Roman" w:eastAsia="Times New Roman" w:hAnsi="Times New Roman" w:cs="Times New Roman"/>
          <w:b w:val="0"/>
          <w:bCs w:val="0"/>
          <w:i w:val="0"/>
          <w:iCs w:val="0"/>
        </w:rPr>
      </w:pPr>
      <w:r>
        <w:rPr>
          <w:rFonts w:ascii="Times New Roman" w:eastAsia="Times New Roman" w:hAnsi="Times New Roman" w:cs="Times New Roman"/>
          <w:b w:val="0"/>
          <w:bCs w:val="0"/>
          <w:i w:val="0"/>
          <w:iCs w:val="0"/>
        </w:rPr>
        <w:t>onChange={(e) =&gt; setEkg(e.target.value)}</w:t>
      </w:r>
    </w:p>
    <w:p>
      <w:pPr>
        <w:spacing w:before="5" w:after="0"/>
        <w:jc w:val="left"/>
        <w:rPr>
          <w:rStyle w:val="text387"/>
          <w:rFonts w:ascii="Times New Roman" w:eastAsia="Times New Roman" w:hAnsi="Times New Roman" w:cs="Times New Roman"/>
          <w:b w:val="0"/>
          <w:bCs w:val="0"/>
          <w:i w:val="0"/>
          <w:iCs w:val="0"/>
          <w:sz w:val="25"/>
          <w:szCs w:val="25"/>
        </w:rPr>
      </w:pPr>
    </w:p>
    <w:p>
      <w:pPr>
        <w:pStyle w:val="Normalpara120"/>
        <w:spacing w:before="1" w:after="0"/>
        <w:ind w:left="1406"/>
        <w:jc w:val="left"/>
        <w:rPr>
          <w:rFonts w:ascii="Times New Roman" w:eastAsia="Times New Roman" w:hAnsi="Times New Roman" w:cs="Times New Roman"/>
          <w:b w:val="0"/>
          <w:bCs w:val="0"/>
          <w:i w:val="0"/>
          <w:iCs w:val="0"/>
        </w:rPr>
      </w:pPr>
      <w:r>
        <w:rPr>
          <w:rFonts w:ascii="Times New Roman" w:eastAsia="Times New Roman" w:hAnsi="Times New Roman" w:cs="Times New Roman"/>
          <w:b w:val="0"/>
          <w:bCs w:val="0"/>
          <w:i w:val="0"/>
          <w:iCs w:val="0"/>
        </w:rPr>
        <w:t>&gt;</w:t>
      </w:r>
    </w:p>
    <w:p>
      <w:pPr>
        <w:spacing w:before="7" w:after="0"/>
        <w:jc w:val="left"/>
        <w:rPr>
          <w:rStyle w:val="text388"/>
          <w:rFonts w:ascii="Times New Roman" w:eastAsia="Times New Roman" w:hAnsi="Times New Roman" w:cs="Times New Roman"/>
          <w:b w:val="0"/>
          <w:bCs w:val="0"/>
          <w:i w:val="0"/>
          <w:iCs w:val="0"/>
          <w:sz w:val="25"/>
          <w:szCs w:val="25"/>
        </w:rPr>
      </w:pPr>
    </w:p>
    <w:p>
      <w:pPr>
        <w:pStyle w:val="Normalpara121"/>
        <w:spacing w:before="0" w:after="0"/>
        <w:ind w:left="1526"/>
        <w:jc w:val="left"/>
        <w:rPr>
          <w:rFonts w:ascii="Times New Roman" w:eastAsia="Times New Roman" w:hAnsi="Times New Roman" w:cs="Times New Roman"/>
          <w:b w:val="0"/>
          <w:bCs w:val="0"/>
          <w:i w:val="0"/>
          <w:iCs w:val="0"/>
        </w:rPr>
      </w:pPr>
      <w:r>
        <w:rPr>
          <w:rFonts w:ascii="Times New Roman" w:eastAsia="Times New Roman" w:hAnsi="Times New Roman" w:cs="Times New Roman"/>
          <w:b w:val="0"/>
          <w:bCs w:val="0"/>
          <w:i w:val="0"/>
          <w:iCs w:val="0"/>
        </w:rPr>
        <w:t>&lt;option value="-1"&gt;--Select Value--&lt;/option&gt;</w:t>
      </w:r>
    </w:p>
    <w:p>
      <w:pPr>
        <w:spacing w:before="8" w:after="0"/>
        <w:jc w:val="left"/>
        <w:rPr>
          <w:rStyle w:val="text389"/>
          <w:rFonts w:ascii="Times New Roman" w:eastAsia="Times New Roman" w:hAnsi="Times New Roman" w:cs="Times New Roman"/>
          <w:b w:val="0"/>
          <w:bCs w:val="0"/>
          <w:i w:val="0"/>
          <w:iCs w:val="0"/>
          <w:sz w:val="25"/>
          <w:szCs w:val="25"/>
        </w:rPr>
      </w:pPr>
    </w:p>
    <w:p>
      <w:pPr>
        <w:pStyle w:val="Normalpara122"/>
        <w:spacing w:before="0" w:after="0"/>
        <w:ind w:left="1526"/>
        <w:jc w:val="left"/>
        <w:rPr>
          <w:rFonts w:ascii="Times New Roman" w:eastAsia="Times New Roman" w:hAnsi="Times New Roman" w:cs="Times New Roman"/>
          <w:b w:val="0"/>
          <w:bCs w:val="0"/>
          <w:i w:val="0"/>
          <w:iCs w:val="0"/>
        </w:rPr>
      </w:pPr>
      <w:r>
        <w:rPr>
          <w:rFonts w:ascii="Times New Roman" w:eastAsia="Times New Roman" w:hAnsi="Times New Roman" w:cs="Times New Roman"/>
          <w:b w:val="0"/>
          <w:bCs w:val="0"/>
          <w:i w:val="0"/>
          <w:iCs w:val="0"/>
        </w:rPr>
        <w:t>&lt;option value="0"&gt;Normal&lt;/option&gt;</w:t>
      </w:r>
    </w:p>
    <w:p>
      <w:pPr>
        <w:spacing w:before="8" w:after="0"/>
        <w:jc w:val="left"/>
        <w:rPr>
          <w:rStyle w:val="text390"/>
          <w:rFonts w:ascii="Times New Roman" w:eastAsia="Times New Roman" w:hAnsi="Times New Roman" w:cs="Times New Roman"/>
          <w:b w:val="0"/>
          <w:bCs w:val="0"/>
          <w:i w:val="0"/>
          <w:iCs w:val="0"/>
          <w:sz w:val="25"/>
          <w:szCs w:val="25"/>
        </w:rPr>
      </w:pPr>
    </w:p>
    <w:p>
      <w:pPr>
        <w:pStyle w:val="Normalpara123"/>
        <w:spacing w:before="0" w:after="0" w:line="357" w:lineRule="auto"/>
        <w:ind w:left="815" w:right="1368" w:firstLine="710"/>
        <w:jc w:val="left"/>
        <w:rPr>
          <w:rFonts w:ascii="Times New Roman" w:eastAsia="Times New Roman" w:hAnsi="Times New Roman" w:cs="Times New Roman"/>
          <w:b w:val="0"/>
          <w:bCs w:val="0"/>
          <w:i w:val="0"/>
          <w:iCs w:val="0"/>
        </w:rPr>
      </w:pPr>
      <w:r>
        <w:rPr>
          <w:rFonts w:ascii="Times New Roman" w:eastAsia="Times New Roman" w:hAnsi="Times New Roman" w:cs="Times New Roman"/>
          <w:b w:val="0"/>
          <w:bCs w:val="0"/>
          <w:i w:val="0"/>
          <w:iCs w:val="0"/>
        </w:rPr>
        <w:t>&lt;option value="1"&gt;Having ST-T wave abnormality (T wave inversions and/or ST elevation or depression of greater than 0.05 mV)&lt;/option&gt;</w:t>
      </w:r>
    </w:p>
    <w:p>
      <w:pPr>
        <w:pStyle w:val="Normalpara124"/>
        <w:spacing w:before="159" w:after="0" w:line="357" w:lineRule="auto"/>
        <w:ind w:left="806" w:right="934" w:firstLine="719"/>
        <w:jc w:val="left"/>
        <w:rPr>
          <w:rFonts w:ascii="Times New Roman" w:eastAsia="Times New Roman" w:hAnsi="Times New Roman" w:cs="Times New Roman"/>
          <w:b w:val="0"/>
          <w:bCs w:val="0"/>
          <w:i w:val="0"/>
          <w:iCs w:val="0"/>
        </w:rPr>
      </w:pPr>
      <w:r>
        <w:rPr>
          <w:rFonts w:ascii="Times New Roman" w:eastAsia="Times New Roman" w:hAnsi="Times New Roman" w:cs="Times New Roman"/>
          <w:b w:val="0"/>
          <w:bCs w:val="0"/>
          <w:i w:val="0"/>
          <w:iCs w:val="0"/>
        </w:rPr>
        <w:t>&lt;option value="2"&gt;Showing probable or definite left ventricular hypertrophy by Estes`'` criteria&lt;/option&gt;</w:t>
      </w:r>
    </w:p>
    <w:p>
      <w:pPr>
        <w:pStyle w:val="Normalpara125"/>
        <w:spacing w:before="160" w:after="0"/>
        <w:ind w:left="1406"/>
        <w:jc w:val="left"/>
        <w:rPr>
          <w:rFonts w:ascii="Times New Roman" w:eastAsia="Times New Roman" w:hAnsi="Times New Roman" w:cs="Times New Roman"/>
          <w:b w:val="0"/>
          <w:bCs w:val="0"/>
          <w:i w:val="0"/>
          <w:iCs w:val="0"/>
        </w:rPr>
      </w:pPr>
      <w:r>
        <w:rPr>
          <w:rFonts w:ascii="Times New Roman" w:eastAsia="Times New Roman" w:hAnsi="Times New Roman" w:cs="Times New Roman"/>
          <w:b w:val="0"/>
          <w:bCs w:val="0"/>
          <w:i w:val="0"/>
          <w:iCs w:val="0"/>
        </w:rPr>
        <w:t>&lt;/select&gt;</w:t>
      </w:r>
    </w:p>
    <w:p>
      <w:pPr>
        <w:spacing w:before="7" w:after="0"/>
        <w:jc w:val="left"/>
        <w:rPr>
          <w:rStyle w:val="text391"/>
          <w:rFonts w:ascii="Times New Roman" w:eastAsia="Times New Roman" w:hAnsi="Times New Roman" w:cs="Times New Roman"/>
          <w:b w:val="0"/>
          <w:bCs w:val="0"/>
          <w:i w:val="0"/>
          <w:iCs w:val="0"/>
          <w:sz w:val="25"/>
          <w:szCs w:val="25"/>
        </w:rPr>
      </w:pPr>
    </w:p>
    <w:p>
      <w:pPr>
        <w:pStyle w:val="Normalpara126"/>
        <w:spacing w:before="0" w:after="0"/>
        <w:ind w:left="1286"/>
        <w:jc w:val="left"/>
        <w:rPr>
          <w:rFonts w:ascii="Times New Roman" w:eastAsia="Times New Roman" w:hAnsi="Times New Roman" w:cs="Times New Roman"/>
          <w:b w:val="0"/>
          <w:bCs w:val="0"/>
          <w:i w:val="0"/>
          <w:iCs w:val="0"/>
        </w:rPr>
      </w:pPr>
      <w:r>
        <w:rPr>
          <w:rFonts w:ascii="Times New Roman" w:eastAsia="Times New Roman" w:hAnsi="Times New Roman" w:cs="Times New Roman"/>
          <w:b w:val="0"/>
          <w:bCs w:val="0"/>
          <w:i w:val="0"/>
          <w:iCs w:val="0"/>
        </w:rPr>
        <w:t>&lt;/div&gt;</w:t>
      </w:r>
    </w:p>
    <w:p>
      <w:pPr>
        <w:spacing w:before="6" w:after="0"/>
        <w:jc w:val="left"/>
        <w:rPr>
          <w:rStyle w:val="text392"/>
          <w:rFonts w:ascii="Times New Roman" w:eastAsia="Times New Roman" w:hAnsi="Times New Roman" w:cs="Times New Roman"/>
          <w:b w:val="0"/>
          <w:bCs w:val="0"/>
          <w:i w:val="0"/>
          <w:iCs w:val="0"/>
          <w:sz w:val="25"/>
          <w:szCs w:val="25"/>
        </w:rPr>
      </w:pPr>
    </w:p>
    <w:p>
      <w:pPr>
        <w:pStyle w:val="Normalpara127"/>
        <w:spacing w:before="0" w:after="0"/>
        <w:ind w:left="1286"/>
        <w:jc w:val="left"/>
        <w:rPr>
          <w:rFonts w:ascii="Times New Roman" w:eastAsia="Times New Roman" w:hAnsi="Times New Roman" w:cs="Times New Roman"/>
          <w:b w:val="0"/>
          <w:bCs w:val="0"/>
          <w:i w:val="0"/>
          <w:iCs w:val="0"/>
        </w:rPr>
      </w:pPr>
      <w:r>
        <w:rPr>
          <w:rFonts w:ascii="Times New Roman" w:eastAsia="Times New Roman" w:hAnsi="Times New Roman" w:cs="Times New Roman"/>
          <w:b w:val="0"/>
          <w:bCs w:val="0"/>
          <w:i w:val="0"/>
          <w:iCs w:val="0"/>
        </w:rPr>
        <w:t>&lt;div className="form-input"&gt;</w:t>
      </w:r>
    </w:p>
    <w:p>
      <w:pPr>
        <w:spacing w:before="7" w:after="0"/>
        <w:jc w:val="left"/>
        <w:rPr>
          <w:rStyle w:val="text393"/>
          <w:rFonts w:ascii="Times New Roman" w:eastAsia="Times New Roman" w:hAnsi="Times New Roman" w:cs="Times New Roman"/>
          <w:b w:val="0"/>
          <w:bCs w:val="0"/>
          <w:i w:val="0"/>
          <w:iCs w:val="0"/>
          <w:sz w:val="25"/>
          <w:szCs w:val="25"/>
        </w:rPr>
      </w:pPr>
    </w:p>
    <w:p>
      <w:pPr>
        <w:pStyle w:val="Normalpara128"/>
        <w:spacing w:before="0" w:after="0"/>
        <w:ind w:left="1406"/>
        <w:jc w:val="left"/>
        <w:rPr>
          <w:rFonts w:ascii="Times New Roman" w:eastAsia="Times New Roman" w:hAnsi="Times New Roman" w:cs="Times New Roman"/>
          <w:b w:val="0"/>
          <w:bCs w:val="0"/>
          <w:i w:val="0"/>
          <w:iCs w:val="0"/>
        </w:rPr>
      </w:pPr>
      <w:r>
        <w:rPr>
          <w:rFonts w:ascii="Times New Roman" w:eastAsia="Times New Roman" w:hAnsi="Times New Roman" w:cs="Times New Roman"/>
          <w:b w:val="0"/>
          <w:bCs w:val="0"/>
          <w:i w:val="0"/>
          <w:iCs w:val="0"/>
        </w:rPr>
        <w:t>&lt;p&gt;Maximum Heart Rate&lt;/p&gt;</w:t>
      </w:r>
    </w:p>
    <w:p>
      <w:pPr>
        <w:spacing w:before="8" w:after="0"/>
        <w:jc w:val="left"/>
        <w:rPr>
          <w:rStyle w:val="text394"/>
          <w:rFonts w:ascii="Times New Roman" w:eastAsia="Times New Roman" w:hAnsi="Times New Roman" w:cs="Times New Roman"/>
          <w:b w:val="0"/>
          <w:bCs w:val="0"/>
          <w:i w:val="0"/>
          <w:iCs w:val="0"/>
          <w:sz w:val="25"/>
          <w:szCs w:val="25"/>
        </w:rPr>
      </w:pPr>
    </w:p>
    <w:p>
      <w:pPr>
        <w:pStyle w:val="Normalpara129"/>
        <w:spacing w:before="0" w:after="0"/>
        <w:ind w:left="1406"/>
        <w:jc w:val="left"/>
        <w:rPr>
          <w:rFonts w:ascii="Times New Roman" w:eastAsia="Times New Roman" w:hAnsi="Times New Roman" w:cs="Times New Roman"/>
          <w:b w:val="0"/>
          <w:bCs w:val="0"/>
          <w:i w:val="0"/>
          <w:iCs w:val="0"/>
        </w:rPr>
      </w:pPr>
      <w:r>
        <w:rPr>
          <w:rFonts w:ascii="Times New Roman" w:eastAsia="Times New Roman" w:hAnsi="Times New Roman" w:cs="Times New Roman"/>
          <w:b w:val="0"/>
          <w:bCs w:val="0"/>
          <w:i w:val="0"/>
          <w:iCs w:val="0"/>
        </w:rPr>
        <w:t>&lt;input type="number" name="mhr" id="text-input" value={maxHr} onChange={(e)</w:t>
      </w:r>
    </w:p>
    <w:p>
      <w:pPr>
        <w:pStyle w:val="Normalpara130"/>
        <w:spacing w:before="135" w:after="0"/>
        <w:ind w:left="815"/>
        <w:jc w:val="left"/>
        <w:rPr>
          <w:rFonts w:ascii="Times New Roman" w:eastAsia="Times New Roman" w:hAnsi="Times New Roman" w:cs="Times New Roman"/>
          <w:b w:val="0"/>
          <w:bCs w:val="0"/>
          <w:i w:val="0"/>
          <w:iCs w:val="0"/>
        </w:rPr>
      </w:pPr>
      <w:r>
        <w:rPr>
          <w:rFonts w:ascii="Times New Roman" w:eastAsia="Times New Roman" w:hAnsi="Times New Roman" w:cs="Times New Roman"/>
          <w:b w:val="0"/>
          <w:bCs w:val="0"/>
          <w:i w:val="0"/>
          <w:iCs w:val="0"/>
        </w:rPr>
        <w:t>=&gt; setMaxHr(e.target.value)} /&gt;</w:t>
      </w:r>
    </w:p>
    <w:p>
      <w:pPr>
        <w:spacing w:before="8" w:after="0"/>
        <w:jc w:val="left"/>
        <w:rPr>
          <w:rStyle w:val="text395"/>
          <w:rFonts w:ascii="Times New Roman" w:eastAsia="Times New Roman" w:hAnsi="Times New Roman" w:cs="Times New Roman"/>
          <w:b w:val="0"/>
          <w:bCs w:val="0"/>
          <w:i w:val="0"/>
          <w:iCs w:val="0"/>
          <w:sz w:val="25"/>
          <w:szCs w:val="25"/>
        </w:rPr>
      </w:pPr>
    </w:p>
    <w:p>
      <w:pPr>
        <w:pStyle w:val="Normalpara131"/>
        <w:spacing w:before="0" w:after="0"/>
        <w:ind w:left="1286"/>
        <w:jc w:val="left"/>
        <w:rPr>
          <w:rFonts w:ascii="Times New Roman" w:eastAsia="Times New Roman" w:hAnsi="Times New Roman" w:cs="Times New Roman"/>
          <w:b w:val="0"/>
          <w:bCs w:val="0"/>
          <w:i w:val="0"/>
          <w:iCs w:val="0"/>
        </w:rPr>
      </w:pPr>
      <w:r>
        <w:rPr>
          <w:rFonts w:ascii="Times New Roman" w:eastAsia="Times New Roman" w:hAnsi="Times New Roman" w:cs="Times New Roman"/>
          <w:b w:val="0"/>
          <w:bCs w:val="0"/>
          <w:i w:val="0"/>
          <w:iCs w:val="0"/>
        </w:rPr>
        <w:t>&lt;/div&gt;</w:t>
      </w:r>
    </w:p>
    <w:p>
      <w:pPr>
        <w:spacing w:before="8" w:after="0"/>
        <w:jc w:val="left"/>
        <w:rPr>
          <w:rStyle w:val="text396"/>
          <w:rFonts w:ascii="Times New Roman" w:eastAsia="Times New Roman" w:hAnsi="Times New Roman" w:cs="Times New Roman"/>
          <w:b w:val="0"/>
          <w:bCs w:val="0"/>
          <w:i w:val="0"/>
          <w:iCs w:val="0"/>
          <w:sz w:val="25"/>
          <w:szCs w:val="25"/>
        </w:rPr>
      </w:pPr>
    </w:p>
    <w:p>
      <w:pPr>
        <w:pStyle w:val="Normalpara132"/>
        <w:spacing w:before="0" w:after="0"/>
        <w:ind w:left="1286"/>
        <w:jc w:val="left"/>
        <w:rPr>
          <w:rFonts w:ascii="Times New Roman" w:eastAsia="Times New Roman" w:hAnsi="Times New Roman" w:cs="Times New Roman"/>
          <w:b w:val="0"/>
          <w:bCs w:val="0"/>
          <w:i w:val="0"/>
          <w:iCs w:val="0"/>
        </w:rPr>
      </w:pPr>
      <w:r>
        <w:rPr>
          <w:rFonts w:ascii="Times New Roman" w:eastAsia="Times New Roman" w:hAnsi="Times New Roman" w:cs="Times New Roman"/>
          <w:b w:val="0"/>
          <w:bCs w:val="0"/>
          <w:i w:val="0"/>
          <w:iCs w:val="0"/>
        </w:rPr>
        <w:t>&lt;div className="form-input"&gt;</w:t>
      </w:r>
    </w:p>
    <w:p>
      <w:pPr>
        <w:spacing w:before="7" w:after="0"/>
        <w:jc w:val="left"/>
        <w:rPr>
          <w:rStyle w:val="text397"/>
          <w:rFonts w:ascii="Times New Roman" w:eastAsia="Times New Roman" w:hAnsi="Times New Roman" w:cs="Times New Roman"/>
          <w:b w:val="0"/>
          <w:bCs w:val="0"/>
          <w:i w:val="0"/>
          <w:iCs w:val="0"/>
          <w:sz w:val="25"/>
          <w:szCs w:val="25"/>
        </w:rPr>
      </w:pPr>
    </w:p>
    <w:p>
      <w:pPr>
        <w:pStyle w:val="Normalpara133"/>
        <w:spacing w:before="0" w:after="0"/>
        <w:ind w:left="1406"/>
        <w:jc w:val="left"/>
        <w:rPr>
          <w:rFonts w:ascii="Times New Roman" w:eastAsia="Times New Roman" w:hAnsi="Times New Roman" w:cs="Times New Roman"/>
          <w:b w:val="0"/>
          <w:bCs w:val="0"/>
          <w:i w:val="0"/>
          <w:iCs w:val="0"/>
        </w:rPr>
      </w:pPr>
      <w:r>
        <w:rPr>
          <w:rFonts w:ascii="Times New Roman" w:eastAsia="Times New Roman" w:hAnsi="Times New Roman" w:cs="Times New Roman"/>
          <w:b w:val="0"/>
          <w:bCs w:val="0"/>
          <w:i w:val="0"/>
          <w:iCs w:val="0"/>
        </w:rPr>
        <w:t>&lt;p&gt;Exercise Induced Angina&lt;/p&gt;</w:t>
      </w:r>
    </w:p>
    <w:p>
      <w:pPr>
        <w:spacing w:before="8" w:after="0"/>
        <w:jc w:val="left"/>
        <w:rPr>
          <w:rStyle w:val="text398"/>
          <w:rFonts w:ascii="Times New Roman" w:eastAsia="Times New Roman" w:hAnsi="Times New Roman" w:cs="Times New Roman"/>
          <w:b w:val="0"/>
          <w:bCs w:val="0"/>
          <w:i w:val="0"/>
          <w:iCs w:val="0"/>
          <w:sz w:val="25"/>
          <w:szCs w:val="25"/>
        </w:rPr>
      </w:pPr>
    </w:p>
    <w:p>
      <w:pPr>
        <w:pStyle w:val="Normalpara134"/>
        <w:spacing w:before="0" w:after="0" w:line="494" w:lineRule="auto"/>
        <w:ind w:left="815" w:right="4891" w:firstLine="590"/>
        <w:jc w:val="left"/>
        <w:rPr>
          <w:rFonts w:ascii="Times New Roman" w:eastAsia="Times New Roman" w:hAnsi="Times New Roman" w:cs="Times New Roman"/>
          <w:b w:val="0"/>
          <w:bCs w:val="0"/>
          <w:i w:val="0"/>
          <w:iCs w:val="0"/>
        </w:rPr>
      </w:pPr>
      <w:r>
        <w:rPr>
          <w:rFonts w:ascii="Times New Roman" w:eastAsia="Times New Roman" w:hAnsi="Times New Roman" w:cs="Times New Roman"/>
          <w:b w:val="0"/>
          <w:bCs w:val="0"/>
          <w:i w:val="0"/>
          <w:iCs w:val="0"/>
        </w:rPr>
        <w:t>&lt;select name="angina" id="sel- input" value={angina}</w:t>
      </w:r>
    </w:p>
    <w:p>
      <w:pPr>
        <w:pStyle w:val="Normalpara135"/>
        <w:spacing w:before="3" w:after="0"/>
        <w:ind w:left="815"/>
        <w:jc w:val="left"/>
        <w:rPr>
          <w:rFonts w:ascii="Times New Roman" w:eastAsia="Times New Roman" w:hAnsi="Times New Roman" w:cs="Times New Roman"/>
          <w:b w:val="0"/>
          <w:bCs w:val="0"/>
          <w:i w:val="0"/>
          <w:iCs w:val="0"/>
        </w:rPr>
      </w:pPr>
      <w:r>
        <w:rPr>
          <w:rFonts w:ascii="Times New Roman" w:eastAsia="Times New Roman" w:hAnsi="Times New Roman" w:cs="Times New Roman"/>
          <w:b w:val="0"/>
          <w:bCs w:val="0"/>
          <w:i w:val="0"/>
          <w:iCs w:val="0"/>
        </w:rPr>
        <w:t>onChange={(e) =&gt; setAngina(e.target.value)}</w:t>
      </w:r>
    </w:p>
    <w:p>
      <w:pPr>
        <w:pStyle w:val="Normalpara136"/>
        <w:spacing w:before="0" w:after="0"/>
        <w:jc w:val="left"/>
        <w:rPr>
          <w:rStyle w:val="text399"/>
          <w:rFonts w:ascii="Times New Roman" w:eastAsia="Times New Roman" w:hAnsi="Times New Roman" w:cs="Times New Roman"/>
          <w:b w:val="0"/>
          <w:bCs w:val="0"/>
          <w:i w:val="0"/>
          <w:iCs w:val="0"/>
          <w:sz w:val="24"/>
          <w:szCs w:val="24"/>
        </w:rPr>
        <w:sectPr>
          <w:pgSz w:w="11906" w:h="16838"/>
          <w:pgMar w:top="1360" w:right="480" w:bottom="940" w:left="620" w:header="0" w:footer="670"/>
          <w:cols w:space="708"/>
        </w:sectPr>
      </w:pPr>
    </w:p>
    <w:p>
      <w:pPr>
        <w:spacing w:after="0"/>
        <w:ind w:left="1406"/>
        <w:jc w:val="left"/>
        <w:rPr>
          <w:rFonts w:ascii="Times New Roman" w:eastAsia="Times New Roman" w:hAnsi="Times New Roman" w:cs="Times New Roman"/>
          <w:b w:val="0"/>
          <w:bCs w:val="0"/>
          <w:i w:val="0"/>
          <w:iCs w:val="0"/>
        </w:rPr>
      </w:pPr>
      <w:r>
        <w:pict>
          <v:shape id="_x0000_s1049" type="#_x0000_t75" style="width:547.5pt;height:794.25pt;margin-top:24pt;margin-left:24pt;mso-position-horizontal-relative:page;mso-position-vertical-relative:page;position:absolute;z-index:-251625472">
            <v:imagedata r:id="rId39"/>
          </v:shape>
        </w:pict>
      </w:r>
      <w:r>
        <w:rPr>
          <w:rFonts w:ascii="Times New Roman" w:eastAsia="Times New Roman" w:hAnsi="Times New Roman" w:cs="Times New Roman"/>
          <w:b w:val="0"/>
          <w:bCs w:val="0"/>
          <w:i w:val="0"/>
          <w:iCs w:val="0"/>
        </w:rPr>
        <w:t>&gt;</w:t>
      </w:r>
    </w:p>
    <w:p>
      <w:pPr>
        <w:spacing w:before="8" w:after="0"/>
        <w:jc w:val="left"/>
        <w:rPr>
          <w:rStyle w:val="text402"/>
          <w:rFonts w:ascii="Times New Roman" w:eastAsia="Times New Roman" w:hAnsi="Times New Roman" w:cs="Times New Roman"/>
          <w:b w:val="0"/>
          <w:bCs w:val="0"/>
          <w:i w:val="0"/>
          <w:iCs w:val="0"/>
          <w:sz w:val="25"/>
          <w:szCs w:val="25"/>
        </w:rPr>
      </w:pPr>
    </w:p>
    <w:p>
      <w:pPr>
        <w:pStyle w:val="Normalpara138"/>
        <w:spacing w:before="0" w:after="0"/>
        <w:ind w:left="1526"/>
        <w:jc w:val="left"/>
        <w:rPr>
          <w:rFonts w:ascii="Times New Roman" w:eastAsia="Times New Roman" w:hAnsi="Times New Roman" w:cs="Times New Roman"/>
          <w:b w:val="0"/>
          <w:bCs w:val="0"/>
          <w:i w:val="0"/>
          <w:iCs w:val="0"/>
        </w:rPr>
      </w:pPr>
      <w:r>
        <w:rPr>
          <w:rFonts w:ascii="Times New Roman" w:eastAsia="Times New Roman" w:hAnsi="Times New Roman" w:cs="Times New Roman"/>
          <w:b w:val="0"/>
          <w:bCs w:val="0"/>
          <w:i w:val="0"/>
          <w:iCs w:val="0"/>
        </w:rPr>
        <w:t>&lt;option value="-1"&gt;--Select Value--&lt;/option&gt;</w:t>
      </w:r>
    </w:p>
    <w:p>
      <w:pPr>
        <w:spacing w:before="8" w:after="0"/>
        <w:jc w:val="left"/>
        <w:rPr>
          <w:rStyle w:val="text403"/>
          <w:rFonts w:ascii="Times New Roman" w:eastAsia="Times New Roman" w:hAnsi="Times New Roman" w:cs="Times New Roman"/>
          <w:b w:val="0"/>
          <w:bCs w:val="0"/>
          <w:i w:val="0"/>
          <w:iCs w:val="0"/>
          <w:sz w:val="25"/>
          <w:szCs w:val="25"/>
        </w:rPr>
      </w:pPr>
    </w:p>
    <w:p>
      <w:pPr>
        <w:pStyle w:val="Normalpara139"/>
        <w:spacing w:before="0" w:after="0"/>
        <w:ind w:left="1526"/>
        <w:jc w:val="left"/>
        <w:rPr>
          <w:rFonts w:ascii="Times New Roman" w:eastAsia="Times New Roman" w:hAnsi="Times New Roman" w:cs="Times New Roman"/>
          <w:b w:val="0"/>
          <w:bCs w:val="0"/>
          <w:i w:val="0"/>
          <w:iCs w:val="0"/>
        </w:rPr>
      </w:pPr>
      <w:r>
        <w:rPr>
          <w:rFonts w:ascii="Times New Roman" w:eastAsia="Times New Roman" w:hAnsi="Times New Roman" w:cs="Times New Roman"/>
          <w:b w:val="0"/>
          <w:bCs w:val="0"/>
          <w:i w:val="0"/>
          <w:iCs w:val="0"/>
        </w:rPr>
        <w:t>&lt;option value="1"&gt;Yes&lt;/option&gt;</w:t>
      </w:r>
    </w:p>
    <w:p>
      <w:pPr>
        <w:spacing w:before="7" w:after="0"/>
        <w:jc w:val="left"/>
        <w:rPr>
          <w:rStyle w:val="text404"/>
          <w:rFonts w:ascii="Times New Roman" w:eastAsia="Times New Roman" w:hAnsi="Times New Roman" w:cs="Times New Roman"/>
          <w:b w:val="0"/>
          <w:bCs w:val="0"/>
          <w:i w:val="0"/>
          <w:iCs w:val="0"/>
          <w:sz w:val="25"/>
          <w:szCs w:val="25"/>
        </w:rPr>
      </w:pPr>
    </w:p>
    <w:p>
      <w:pPr>
        <w:pStyle w:val="Normalpara140"/>
        <w:spacing w:before="1" w:after="0"/>
        <w:ind w:left="1526"/>
        <w:jc w:val="left"/>
        <w:rPr>
          <w:rFonts w:ascii="Times New Roman" w:eastAsia="Times New Roman" w:hAnsi="Times New Roman" w:cs="Times New Roman"/>
          <w:b w:val="0"/>
          <w:bCs w:val="0"/>
          <w:i w:val="0"/>
          <w:iCs w:val="0"/>
        </w:rPr>
      </w:pPr>
      <w:r>
        <w:rPr>
          <w:rFonts w:ascii="Times New Roman" w:eastAsia="Times New Roman" w:hAnsi="Times New Roman" w:cs="Times New Roman"/>
          <w:b w:val="0"/>
          <w:bCs w:val="0"/>
          <w:i w:val="0"/>
          <w:iCs w:val="0"/>
        </w:rPr>
        <w:t>&lt;option value="0"&gt;No&lt;/option&gt;</w:t>
      </w:r>
    </w:p>
    <w:p>
      <w:pPr>
        <w:spacing w:before="5" w:after="0"/>
        <w:jc w:val="left"/>
        <w:rPr>
          <w:rStyle w:val="text405"/>
          <w:rFonts w:ascii="Times New Roman" w:eastAsia="Times New Roman" w:hAnsi="Times New Roman" w:cs="Times New Roman"/>
          <w:b w:val="0"/>
          <w:bCs w:val="0"/>
          <w:i w:val="0"/>
          <w:iCs w:val="0"/>
          <w:sz w:val="25"/>
          <w:szCs w:val="25"/>
        </w:rPr>
      </w:pPr>
    </w:p>
    <w:p>
      <w:pPr>
        <w:pStyle w:val="Normalpara141"/>
        <w:spacing w:before="0" w:after="0"/>
        <w:ind w:left="1406"/>
        <w:jc w:val="left"/>
        <w:rPr>
          <w:rFonts w:ascii="Times New Roman" w:eastAsia="Times New Roman" w:hAnsi="Times New Roman" w:cs="Times New Roman"/>
          <w:b w:val="0"/>
          <w:bCs w:val="0"/>
          <w:i w:val="0"/>
          <w:iCs w:val="0"/>
        </w:rPr>
      </w:pPr>
      <w:r>
        <w:rPr>
          <w:rFonts w:ascii="Times New Roman" w:eastAsia="Times New Roman" w:hAnsi="Times New Roman" w:cs="Times New Roman"/>
          <w:b w:val="0"/>
          <w:bCs w:val="0"/>
          <w:i w:val="0"/>
          <w:iCs w:val="0"/>
        </w:rPr>
        <w:t>&lt;/select&gt;</w:t>
      </w:r>
    </w:p>
    <w:p>
      <w:pPr>
        <w:spacing w:before="8" w:after="0"/>
        <w:jc w:val="left"/>
        <w:rPr>
          <w:rStyle w:val="text406"/>
          <w:rFonts w:ascii="Times New Roman" w:eastAsia="Times New Roman" w:hAnsi="Times New Roman" w:cs="Times New Roman"/>
          <w:b w:val="0"/>
          <w:bCs w:val="0"/>
          <w:i w:val="0"/>
          <w:iCs w:val="0"/>
          <w:sz w:val="25"/>
          <w:szCs w:val="25"/>
        </w:rPr>
      </w:pPr>
    </w:p>
    <w:p>
      <w:pPr>
        <w:pStyle w:val="Normalpara142"/>
        <w:spacing w:before="0" w:after="0"/>
        <w:ind w:left="1286"/>
        <w:jc w:val="left"/>
        <w:rPr>
          <w:rFonts w:ascii="Times New Roman" w:eastAsia="Times New Roman" w:hAnsi="Times New Roman" w:cs="Times New Roman"/>
          <w:b w:val="0"/>
          <w:bCs w:val="0"/>
          <w:i w:val="0"/>
          <w:iCs w:val="0"/>
        </w:rPr>
      </w:pPr>
      <w:r>
        <w:rPr>
          <w:rFonts w:ascii="Times New Roman" w:eastAsia="Times New Roman" w:hAnsi="Times New Roman" w:cs="Times New Roman"/>
          <w:b w:val="0"/>
          <w:bCs w:val="0"/>
          <w:i w:val="0"/>
          <w:iCs w:val="0"/>
        </w:rPr>
        <w:t>&lt;/div&gt;</w:t>
      </w:r>
    </w:p>
    <w:p>
      <w:pPr>
        <w:spacing w:before="8" w:after="0"/>
        <w:jc w:val="left"/>
        <w:rPr>
          <w:rStyle w:val="text407"/>
          <w:rFonts w:ascii="Times New Roman" w:eastAsia="Times New Roman" w:hAnsi="Times New Roman" w:cs="Times New Roman"/>
          <w:b w:val="0"/>
          <w:bCs w:val="0"/>
          <w:i w:val="0"/>
          <w:iCs w:val="0"/>
          <w:sz w:val="25"/>
          <w:szCs w:val="25"/>
        </w:rPr>
      </w:pPr>
    </w:p>
    <w:p>
      <w:pPr>
        <w:pStyle w:val="Normalpara143"/>
        <w:spacing w:before="0" w:after="0"/>
        <w:ind w:left="1286"/>
        <w:jc w:val="left"/>
        <w:rPr>
          <w:rFonts w:ascii="Times New Roman" w:eastAsia="Times New Roman" w:hAnsi="Times New Roman" w:cs="Times New Roman"/>
          <w:b w:val="0"/>
          <w:bCs w:val="0"/>
          <w:i w:val="0"/>
          <w:iCs w:val="0"/>
        </w:rPr>
      </w:pPr>
      <w:r>
        <w:rPr>
          <w:rFonts w:ascii="Times New Roman" w:eastAsia="Times New Roman" w:hAnsi="Times New Roman" w:cs="Times New Roman"/>
          <w:b w:val="0"/>
          <w:bCs w:val="0"/>
          <w:i w:val="0"/>
          <w:iCs w:val="0"/>
        </w:rPr>
        <w:t>&lt;div className="form-input"&gt;</w:t>
      </w:r>
    </w:p>
    <w:p>
      <w:pPr>
        <w:spacing w:before="8" w:after="0"/>
        <w:jc w:val="left"/>
        <w:rPr>
          <w:rStyle w:val="text408"/>
          <w:rFonts w:ascii="Times New Roman" w:eastAsia="Times New Roman" w:hAnsi="Times New Roman" w:cs="Times New Roman"/>
          <w:b w:val="0"/>
          <w:bCs w:val="0"/>
          <w:i w:val="0"/>
          <w:iCs w:val="0"/>
          <w:sz w:val="25"/>
          <w:szCs w:val="25"/>
        </w:rPr>
      </w:pPr>
    </w:p>
    <w:p>
      <w:pPr>
        <w:pStyle w:val="Normalpara144"/>
        <w:spacing w:before="0" w:after="0"/>
        <w:ind w:left="1406"/>
        <w:jc w:val="left"/>
        <w:rPr>
          <w:rFonts w:ascii="Times New Roman" w:eastAsia="Times New Roman" w:hAnsi="Times New Roman" w:cs="Times New Roman"/>
          <w:b w:val="0"/>
          <w:bCs w:val="0"/>
          <w:i w:val="0"/>
          <w:iCs w:val="0"/>
        </w:rPr>
      </w:pPr>
      <w:r>
        <w:rPr>
          <w:rFonts w:ascii="Times New Roman" w:eastAsia="Times New Roman" w:hAnsi="Times New Roman" w:cs="Times New Roman"/>
          <w:b w:val="0"/>
          <w:bCs w:val="0"/>
          <w:i w:val="0"/>
          <w:iCs w:val="0"/>
        </w:rPr>
        <w:t>&lt;p&gt;ST Depression&lt;/p&gt;</w:t>
      </w:r>
    </w:p>
    <w:p>
      <w:pPr>
        <w:spacing w:before="7" w:after="0"/>
        <w:jc w:val="left"/>
        <w:rPr>
          <w:rStyle w:val="text409"/>
          <w:rFonts w:ascii="Times New Roman" w:eastAsia="Times New Roman" w:hAnsi="Times New Roman" w:cs="Times New Roman"/>
          <w:b w:val="0"/>
          <w:bCs w:val="0"/>
          <w:i w:val="0"/>
          <w:iCs w:val="0"/>
          <w:sz w:val="25"/>
          <w:szCs w:val="25"/>
        </w:rPr>
      </w:pPr>
    </w:p>
    <w:p>
      <w:pPr>
        <w:pStyle w:val="Normalpara145"/>
        <w:spacing w:before="1" w:after="0" w:line="355" w:lineRule="auto"/>
        <w:ind w:left="815" w:right="2094" w:firstLine="590"/>
        <w:jc w:val="left"/>
        <w:rPr>
          <w:rFonts w:ascii="Times New Roman" w:eastAsia="Times New Roman" w:hAnsi="Times New Roman" w:cs="Times New Roman"/>
          <w:b w:val="0"/>
          <w:bCs w:val="0"/>
          <w:i w:val="0"/>
          <w:iCs w:val="0"/>
        </w:rPr>
      </w:pPr>
      <w:r>
        <w:rPr>
          <w:rFonts w:ascii="Times New Roman" w:eastAsia="Times New Roman" w:hAnsi="Times New Roman" w:cs="Times New Roman"/>
          <w:b w:val="0"/>
          <w:bCs w:val="0"/>
          <w:i w:val="0"/>
          <w:iCs w:val="0"/>
        </w:rPr>
        <w:t>&lt;input type="number" name="stdep" id="text-input" value={stDepression} onChange={(e) =&gt; setStDepression(e.target.value)} /&gt;</w:t>
      </w:r>
    </w:p>
    <w:p>
      <w:pPr>
        <w:pStyle w:val="Normalpara146"/>
        <w:spacing w:before="160" w:after="0"/>
        <w:ind w:left="1286"/>
        <w:jc w:val="left"/>
        <w:rPr>
          <w:rFonts w:ascii="Times New Roman" w:eastAsia="Times New Roman" w:hAnsi="Times New Roman" w:cs="Times New Roman"/>
          <w:b w:val="0"/>
          <w:bCs w:val="0"/>
          <w:i w:val="0"/>
          <w:iCs w:val="0"/>
        </w:rPr>
      </w:pPr>
      <w:r>
        <w:rPr>
          <w:rFonts w:ascii="Times New Roman" w:eastAsia="Times New Roman" w:hAnsi="Times New Roman" w:cs="Times New Roman"/>
          <w:b w:val="0"/>
          <w:bCs w:val="0"/>
          <w:i w:val="0"/>
          <w:iCs w:val="0"/>
        </w:rPr>
        <w:t>&lt;/div&gt;</w:t>
      </w:r>
    </w:p>
    <w:p>
      <w:pPr>
        <w:spacing w:before="7" w:after="0"/>
        <w:jc w:val="left"/>
        <w:rPr>
          <w:rStyle w:val="text410"/>
          <w:rFonts w:ascii="Times New Roman" w:eastAsia="Times New Roman" w:hAnsi="Times New Roman" w:cs="Times New Roman"/>
          <w:b w:val="0"/>
          <w:bCs w:val="0"/>
          <w:i w:val="0"/>
          <w:iCs w:val="0"/>
          <w:sz w:val="25"/>
          <w:szCs w:val="25"/>
        </w:rPr>
      </w:pPr>
    </w:p>
    <w:p>
      <w:pPr>
        <w:pStyle w:val="Normalpara147"/>
        <w:spacing w:before="0" w:after="0"/>
        <w:ind w:left="1286"/>
        <w:jc w:val="left"/>
        <w:rPr>
          <w:rFonts w:ascii="Times New Roman" w:eastAsia="Times New Roman" w:hAnsi="Times New Roman" w:cs="Times New Roman"/>
          <w:b w:val="0"/>
          <w:bCs w:val="0"/>
          <w:i w:val="0"/>
          <w:iCs w:val="0"/>
        </w:rPr>
      </w:pPr>
      <w:r>
        <w:rPr>
          <w:rFonts w:ascii="Times New Roman" w:eastAsia="Times New Roman" w:hAnsi="Times New Roman" w:cs="Times New Roman"/>
          <w:b w:val="0"/>
          <w:bCs w:val="0"/>
          <w:i w:val="0"/>
          <w:iCs w:val="0"/>
        </w:rPr>
        <w:t>&lt;div className="form-input"&gt;</w:t>
      </w:r>
    </w:p>
    <w:p>
      <w:pPr>
        <w:spacing w:before="6" w:after="0"/>
        <w:jc w:val="left"/>
        <w:rPr>
          <w:rStyle w:val="text411"/>
          <w:rFonts w:ascii="Times New Roman" w:eastAsia="Times New Roman" w:hAnsi="Times New Roman" w:cs="Times New Roman"/>
          <w:b w:val="0"/>
          <w:bCs w:val="0"/>
          <w:i w:val="0"/>
          <w:iCs w:val="0"/>
          <w:sz w:val="25"/>
          <w:szCs w:val="25"/>
        </w:rPr>
      </w:pPr>
    </w:p>
    <w:p>
      <w:pPr>
        <w:pStyle w:val="Normalpara148"/>
        <w:spacing w:before="0" w:after="0"/>
        <w:ind w:left="1406"/>
        <w:jc w:val="left"/>
        <w:rPr>
          <w:rFonts w:ascii="Times New Roman" w:eastAsia="Times New Roman" w:hAnsi="Times New Roman" w:cs="Times New Roman"/>
          <w:b w:val="0"/>
          <w:bCs w:val="0"/>
          <w:i w:val="0"/>
          <w:iCs w:val="0"/>
        </w:rPr>
      </w:pPr>
      <w:r>
        <w:rPr>
          <w:rFonts w:ascii="Times New Roman" w:eastAsia="Times New Roman" w:hAnsi="Times New Roman" w:cs="Times New Roman"/>
          <w:b w:val="0"/>
          <w:bCs w:val="0"/>
          <w:i w:val="0"/>
          <w:iCs w:val="0"/>
        </w:rPr>
        <w:t>&lt;p&gt;Slope of ST&lt;/p&gt;</w:t>
      </w:r>
    </w:p>
    <w:p>
      <w:pPr>
        <w:spacing w:before="8" w:after="0"/>
        <w:jc w:val="left"/>
        <w:rPr>
          <w:rStyle w:val="text412"/>
          <w:rFonts w:ascii="Times New Roman" w:eastAsia="Times New Roman" w:hAnsi="Times New Roman" w:cs="Times New Roman"/>
          <w:b w:val="0"/>
          <w:bCs w:val="0"/>
          <w:i w:val="0"/>
          <w:iCs w:val="0"/>
          <w:sz w:val="25"/>
          <w:szCs w:val="25"/>
        </w:rPr>
      </w:pPr>
    </w:p>
    <w:p>
      <w:pPr>
        <w:pStyle w:val="Normalpara149"/>
        <w:spacing w:before="0" w:after="0" w:line="494" w:lineRule="auto"/>
        <w:ind w:left="815" w:right="4786" w:firstLine="590"/>
        <w:jc w:val="left"/>
        <w:rPr>
          <w:rFonts w:ascii="Times New Roman" w:eastAsia="Times New Roman" w:hAnsi="Times New Roman" w:cs="Times New Roman"/>
          <w:b w:val="0"/>
          <w:bCs w:val="0"/>
          <w:i w:val="0"/>
          <w:iCs w:val="0"/>
        </w:rPr>
      </w:pPr>
      <w:r>
        <w:rPr>
          <w:rFonts w:ascii="Times New Roman" w:eastAsia="Times New Roman" w:hAnsi="Times New Roman" w:cs="Times New Roman"/>
          <w:b w:val="0"/>
          <w:bCs w:val="0"/>
          <w:i w:val="0"/>
          <w:iCs w:val="0"/>
        </w:rPr>
        <w:t xml:space="preserve">&lt;select name="slope-st" </w:t>
      </w:r>
      <w:r>
        <w:rPr>
          <w:rStyle w:val="text413"/>
          <w:rFonts w:ascii="Times New Roman" w:eastAsia="Times New Roman" w:hAnsi="Times New Roman" w:cs="Times New Roman"/>
          <w:b w:val="0"/>
          <w:bCs w:val="0"/>
          <w:i w:val="0"/>
          <w:iCs w:val="0"/>
          <w:spacing w:val="-1"/>
        </w:rPr>
        <w:t xml:space="preserve">id="sel- </w:t>
      </w:r>
      <w:r>
        <w:rPr>
          <w:rFonts w:ascii="Times New Roman" w:eastAsia="Times New Roman" w:hAnsi="Times New Roman" w:cs="Times New Roman"/>
          <w:b w:val="0"/>
          <w:bCs w:val="0"/>
          <w:i w:val="0"/>
          <w:iCs w:val="0"/>
        </w:rPr>
        <w:t>input" value={slopeOfSt}</w:t>
      </w:r>
    </w:p>
    <w:p>
      <w:pPr>
        <w:pStyle w:val="Normalpara150"/>
        <w:spacing w:before="3" w:after="0"/>
        <w:ind w:left="815"/>
        <w:jc w:val="left"/>
        <w:rPr>
          <w:rFonts w:ascii="Times New Roman" w:eastAsia="Times New Roman" w:hAnsi="Times New Roman" w:cs="Times New Roman"/>
          <w:b w:val="0"/>
          <w:bCs w:val="0"/>
          <w:i w:val="0"/>
          <w:iCs w:val="0"/>
        </w:rPr>
      </w:pPr>
      <w:r>
        <w:rPr>
          <w:rFonts w:ascii="Times New Roman" w:eastAsia="Times New Roman" w:hAnsi="Times New Roman" w:cs="Times New Roman"/>
          <w:b w:val="0"/>
          <w:bCs w:val="0"/>
          <w:i w:val="0"/>
          <w:iCs w:val="0"/>
        </w:rPr>
        <w:t>onChange={(e) =&gt; setSlopeOfSt(e.target.value)}</w:t>
      </w:r>
    </w:p>
    <w:p>
      <w:pPr>
        <w:spacing w:before="7" w:after="0"/>
        <w:jc w:val="left"/>
        <w:rPr>
          <w:rStyle w:val="text414"/>
          <w:rFonts w:ascii="Times New Roman" w:eastAsia="Times New Roman" w:hAnsi="Times New Roman" w:cs="Times New Roman"/>
          <w:b w:val="0"/>
          <w:bCs w:val="0"/>
          <w:i w:val="0"/>
          <w:iCs w:val="0"/>
          <w:sz w:val="25"/>
          <w:szCs w:val="25"/>
        </w:rPr>
      </w:pPr>
    </w:p>
    <w:p>
      <w:pPr>
        <w:pStyle w:val="Normalpara151"/>
        <w:spacing w:before="0" w:after="0"/>
        <w:ind w:left="1406"/>
        <w:jc w:val="left"/>
        <w:rPr>
          <w:rFonts w:ascii="Times New Roman" w:eastAsia="Times New Roman" w:hAnsi="Times New Roman" w:cs="Times New Roman"/>
          <w:b w:val="0"/>
          <w:bCs w:val="0"/>
          <w:i w:val="0"/>
          <w:iCs w:val="0"/>
        </w:rPr>
      </w:pPr>
      <w:r>
        <w:rPr>
          <w:rFonts w:ascii="Times New Roman" w:eastAsia="Times New Roman" w:hAnsi="Times New Roman" w:cs="Times New Roman"/>
          <w:b w:val="0"/>
          <w:bCs w:val="0"/>
          <w:i w:val="0"/>
          <w:iCs w:val="0"/>
        </w:rPr>
        <w:t>&gt;</w:t>
      </w:r>
    </w:p>
    <w:p>
      <w:pPr>
        <w:spacing w:before="6" w:after="0"/>
        <w:jc w:val="left"/>
        <w:rPr>
          <w:rStyle w:val="text415"/>
          <w:rFonts w:ascii="Times New Roman" w:eastAsia="Times New Roman" w:hAnsi="Times New Roman" w:cs="Times New Roman"/>
          <w:b w:val="0"/>
          <w:bCs w:val="0"/>
          <w:i w:val="0"/>
          <w:iCs w:val="0"/>
          <w:sz w:val="25"/>
          <w:szCs w:val="25"/>
        </w:rPr>
      </w:pPr>
    </w:p>
    <w:p>
      <w:pPr>
        <w:pStyle w:val="Normalpara152"/>
        <w:spacing w:before="0" w:after="0"/>
        <w:ind w:left="1526"/>
        <w:jc w:val="left"/>
        <w:rPr>
          <w:rFonts w:ascii="Times New Roman" w:eastAsia="Times New Roman" w:hAnsi="Times New Roman" w:cs="Times New Roman"/>
          <w:b w:val="0"/>
          <w:bCs w:val="0"/>
          <w:i w:val="0"/>
          <w:iCs w:val="0"/>
        </w:rPr>
      </w:pPr>
      <w:r>
        <w:rPr>
          <w:rFonts w:ascii="Times New Roman" w:eastAsia="Times New Roman" w:hAnsi="Times New Roman" w:cs="Times New Roman"/>
          <w:b w:val="0"/>
          <w:bCs w:val="0"/>
          <w:i w:val="0"/>
          <w:iCs w:val="0"/>
        </w:rPr>
        <w:t>&lt;option value="-1"&gt;--Select Value--&lt;/option&gt;</w:t>
      </w:r>
    </w:p>
    <w:p>
      <w:pPr>
        <w:spacing w:before="8" w:after="0"/>
        <w:jc w:val="left"/>
        <w:rPr>
          <w:rStyle w:val="text416"/>
          <w:rFonts w:ascii="Times New Roman" w:eastAsia="Times New Roman" w:hAnsi="Times New Roman" w:cs="Times New Roman"/>
          <w:b w:val="0"/>
          <w:bCs w:val="0"/>
          <w:i w:val="0"/>
          <w:iCs w:val="0"/>
          <w:sz w:val="25"/>
          <w:szCs w:val="25"/>
        </w:rPr>
      </w:pPr>
    </w:p>
    <w:p>
      <w:pPr>
        <w:pStyle w:val="Normalpara153"/>
        <w:spacing w:before="0" w:after="0"/>
        <w:ind w:left="1526"/>
        <w:jc w:val="left"/>
        <w:rPr>
          <w:rFonts w:ascii="Times New Roman" w:eastAsia="Times New Roman" w:hAnsi="Times New Roman" w:cs="Times New Roman"/>
          <w:b w:val="0"/>
          <w:bCs w:val="0"/>
          <w:i w:val="0"/>
          <w:iCs w:val="0"/>
        </w:rPr>
      </w:pPr>
      <w:r>
        <w:rPr>
          <w:rFonts w:ascii="Times New Roman" w:eastAsia="Times New Roman" w:hAnsi="Times New Roman" w:cs="Times New Roman"/>
          <w:b w:val="0"/>
          <w:bCs w:val="0"/>
          <w:i w:val="0"/>
          <w:iCs w:val="0"/>
        </w:rPr>
        <w:t>&lt;option value="1"&gt;Upsloping&lt;/option&gt;</w:t>
      </w:r>
    </w:p>
    <w:p>
      <w:pPr>
        <w:spacing w:before="8" w:after="0"/>
        <w:jc w:val="left"/>
        <w:rPr>
          <w:rStyle w:val="text417"/>
          <w:rFonts w:ascii="Times New Roman" w:eastAsia="Times New Roman" w:hAnsi="Times New Roman" w:cs="Times New Roman"/>
          <w:b w:val="0"/>
          <w:bCs w:val="0"/>
          <w:i w:val="0"/>
          <w:iCs w:val="0"/>
          <w:sz w:val="25"/>
          <w:szCs w:val="25"/>
        </w:rPr>
      </w:pPr>
    </w:p>
    <w:p>
      <w:pPr>
        <w:pStyle w:val="Normalpara154"/>
        <w:spacing w:before="0" w:after="0"/>
        <w:ind w:left="1526"/>
        <w:jc w:val="left"/>
        <w:rPr>
          <w:rFonts w:ascii="Times New Roman" w:eastAsia="Times New Roman" w:hAnsi="Times New Roman" w:cs="Times New Roman"/>
          <w:b w:val="0"/>
          <w:bCs w:val="0"/>
          <w:i w:val="0"/>
          <w:iCs w:val="0"/>
        </w:rPr>
      </w:pPr>
      <w:r>
        <w:rPr>
          <w:rFonts w:ascii="Times New Roman" w:eastAsia="Times New Roman" w:hAnsi="Times New Roman" w:cs="Times New Roman"/>
          <w:b w:val="0"/>
          <w:bCs w:val="0"/>
          <w:i w:val="0"/>
          <w:iCs w:val="0"/>
        </w:rPr>
        <w:t>&lt;option value="2"&gt;Flat&lt;/option&gt;</w:t>
      </w:r>
    </w:p>
    <w:p>
      <w:pPr>
        <w:spacing w:before="7" w:after="0"/>
        <w:jc w:val="left"/>
        <w:rPr>
          <w:rStyle w:val="text418"/>
          <w:rFonts w:ascii="Times New Roman" w:eastAsia="Times New Roman" w:hAnsi="Times New Roman" w:cs="Times New Roman"/>
          <w:b w:val="0"/>
          <w:bCs w:val="0"/>
          <w:i w:val="0"/>
          <w:iCs w:val="0"/>
          <w:sz w:val="25"/>
          <w:szCs w:val="25"/>
        </w:rPr>
      </w:pPr>
    </w:p>
    <w:p>
      <w:pPr>
        <w:pStyle w:val="Normalpara155"/>
        <w:spacing w:before="1" w:after="0"/>
        <w:ind w:left="1526"/>
        <w:jc w:val="left"/>
        <w:rPr>
          <w:rFonts w:ascii="Times New Roman" w:eastAsia="Times New Roman" w:hAnsi="Times New Roman" w:cs="Times New Roman"/>
          <w:b w:val="0"/>
          <w:bCs w:val="0"/>
          <w:i w:val="0"/>
          <w:iCs w:val="0"/>
        </w:rPr>
      </w:pPr>
      <w:r>
        <w:rPr>
          <w:rFonts w:ascii="Times New Roman" w:eastAsia="Times New Roman" w:hAnsi="Times New Roman" w:cs="Times New Roman"/>
          <w:b w:val="0"/>
          <w:bCs w:val="0"/>
          <w:i w:val="0"/>
          <w:iCs w:val="0"/>
        </w:rPr>
        <w:t>&lt;option value="3"&gt;Downsloping&lt;/option&gt;</w:t>
      </w:r>
    </w:p>
    <w:p>
      <w:pPr>
        <w:spacing w:before="7" w:after="0"/>
        <w:jc w:val="left"/>
        <w:rPr>
          <w:rStyle w:val="text419"/>
          <w:rFonts w:ascii="Times New Roman" w:eastAsia="Times New Roman" w:hAnsi="Times New Roman" w:cs="Times New Roman"/>
          <w:b w:val="0"/>
          <w:bCs w:val="0"/>
          <w:i w:val="0"/>
          <w:iCs w:val="0"/>
          <w:sz w:val="25"/>
          <w:szCs w:val="25"/>
        </w:rPr>
      </w:pPr>
    </w:p>
    <w:p>
      <w:pPr>
        <w:pStyle w:val="Normalpara156"/>
        <w:spacing w:before="0" w:after="0"/>
        <w:ind w:left="1406"/>
        <w:jc w:val="left"/>
        <w:rPr>
          <w:rFonts w:ascii="Times New Roman" w:eastAsia="Times New Roman" w:hAnsi="Times New Roman" w:cs="Times New Roman"/>
          <w:b w:val="0"/>
          <w:bCs w:val="0"/>
          <w:i w:val="0"/>
          <w:iCs w:val="0"/>
        </w:rPr>
      </w:pPr>
      <w:r>
        <w:rPr>
          <w:rFonts w:ascii="Times New Roman" w:eastAsia="Times New Roman" w:hAnsi="Times New Roman" w:cs="Times New Roman"/>
          <w:b w:val="0"/>
          <w:bCs w:val="0"/>
          <w:i w:val="0"/>
          <w:iCs w:val="0"/>
        </w:rPr>
        <w:t>&lt;/select&gt;</w:t>
      </w:r>
    </w:p>
    <w:p>
      <w:pPr>
        <w:spacing w:before="8" w:after="0"/>
        <w:jc w:val="left"/>
        <w:rPr>
          <w:rStyle w:val="text420"/>
          <w:rFonts w:ascii="Times New Roman" w:eastAsia="Times New Roman" w:hAnsi="Times New Roman" w:cs="Times New Roman"/>
          <w:b w:val="0"/>
          <w:bCs w:val="0"/>
          <w:i w:val="0"/>
          <w:iCs w:val="0"/>
          <w:sz w:val="25"/>
          <w:szCs w:val="25"/>
        </w:rPr>
      </w:pPr>
    </w:p>
    <w:p>
      <w:pPr>
        <w:pStyle w:val="Normalpara157"/>
        <w:spacing w:before="0" w:after="0"/>
        <w:ind w:left="1286"/>
        <w:jc w:val="left"/>
        <w:rPr>
          <w:rFonts w:ascii="Times New Roman" w:eastAsia="Times New Roman" w:hAnsi="Times New Roman" w:cs="Times New Roman"/>
          <w:b w:val="0"/>
          <w:bCs w:val="0"/>
          <w:i w:val="0"/>
          <w:iCs w:val="0"/>
        </w:rPr>
      </w:pPr>
      <w:r>
        <w:rPr>
          <w:rFonts w:ascii="Times New Roman" w:eastAsia="Times New Roman" w:hAnsi="Times New Roman" w:cs="Times New Roman"/>
          <w:b w:val="0"/>
          <w:bCs w:val="0"/>
          <w:i w:val="0"/>
          <w:iCs w:val="0"/>
        </w:rPr>
        <w:t>&lt;/div&gt;</w:t>
      </w:r>
    </w:p>
    <w:p>
      <w:pPr>
        <w:spacing w:before="5" w:after="0"/>
        <w:jc w:val="left"/>
        <w:rPr>
          <w:rStyle w:val="text421"/>
          <w:rFonts w:ascii="Times New Roman" w:eastAsia="Times New Roman" w:hAnsi="Times New Roman" w:cs="Times New Roman"/>
          <w:b w:val="0"/>
          <w:bCs w:val="0"/>
          <w:i w:val="0"/>
          <w:iCs w:val="0"/>
          <w:sz w:val="25"/>
          <w:szCs w:val="25"/>
        </w:rPr>
      </w:pPr>
    </w:p>
    <w:p>
      <w:pPr>
        <w:pStyle w:val="Normalpara158"/>
        <w:spacing w:before="1" w:after="0"/>
        <w:ind w:left="1286"/>
        <w:jc w:val="left"/>
        <w:rPr>
          <w:rFonts w:ascii="Times New Roman" w:eastAsia="Times New Roman" w:hAnsi="Times New Roman" w:cs="Times New Roman"/>
          <w:b w:val="0"/>
          <w:bCs w:val="0"/>
          <w:i w:val="0"/>
          <w:iCs w:val="0"/>
        </w:rPr>
      </w:pPr>
      <w:r>
        <w:rPr>
          <w:rFonts w:ascii="Times New Roman" w:eastAsia="Times New Roman" w:hAnsi="Times New Roman" w:cs="Times New Roman"/>
          <w:b w:val="0"/>
          <w:bCs w:val="0"/>
          <w:i w:val="0"/>
          <w:iCs w:val="0"/>
        </w:rPr>
        <w:t>&lt;div className="form-input"&gt;</w:t>
      </w:r>
    </w:p>
    <w:p>
      <w:pPr>
        <w:spacing w:before="7" w:after="0"/>
        <w:jc w:val="left"/>
        <w:rPr>
          <w:rStyle w:val="text422"/>
          <w:rFonts w:ascii="Times New Roman" w:eastAsia="Times New Roman" w:hAnsi="Times New Roman" w:cs="Times New Roman"/>
          <w:b w:val="0"/>
          <w:bCs w:val="0"/>
          <w:i w:val="0"/>
          <w:iCs w:val="0"/>
          <w:sz w:val="25"/>
          <w:szCs w:val="25"/>
        </w:rPr>
      </w:pPr>
    </w:p>
    <w:p>
      <w:pPr>
        <w:pStyle w:val="Normalpara159"/>
        <w:spacing w:before="1" w:after="0"/>
        <w:ind w:left="1406"/>
        <w:jc w:val="left"/>
        <w:rPr>
          <w:rFonts w:ascii="Times New Roman" w:eastAsia="Times New Roman" w:hAnsi="Times New Roman" w:cs="Times New Roman"/>
          <w:b w:val="0"/>
          <w:bCs w:val="0"/>
          <w:i w:val="0"/>
          <w:iCs w:val="0"/>
        </w:rPr>
      </w:pPr>
      <w:r>
        <w:rPr>
          <w:rFonts w:ascii="Times New Roman" w:eastAsia="Times New Roman" w:hAnsi="Times New Roman" w:cs="Times New Roman"/>
          <w:b w:val="0"/>
          <w:bCs w:val="0"/>
          <w:i w:val="0"/>
          <w:iCs w:val="0"/>
        </w:rPr>
        <w:t>&lt;p&gt;Number of major vessels colored by Flouroscopy&lt;/p&gt;</w:t>
      </w:r>
    </w:p>
    <w:p>
      <w:pPr>
        <w:pStyle w:val="Normalpara160"/>
        <w:spacing w:before="0" w:after="0"/>
        <w:jc w:val="left"/>
        <w:rPr>
          <w:rStyle w:val="text423"/>
          <w:rFonts w:ascii="Times New Roman" w:eastAsia="Times New Roman" w:hAnsi="Times New Roman" w:cs="Times New Roman"/>
          <w:b w:val="0"/>
          <w:bCs w:val="0"/>
          <w:i w:val="0"/>
          <w:iCs w:val="0"/>
          <w:sz w:val="24"/>
          <w:szCs w:val="24"/>
        </w:rPr>
        <w:sectPr>
          <w:pgSz w:w="11906" w:h="16838"/>
          <w:pgMar w:top="1360" w:right="480" w:bottom="940" w:left="620" w:header="0" w:footer="670"/>
          <w:cols w:space="708"/>
        </w:sectPr>
      </w:pPr>
    </w:p>
    <w:p>
      <w:pPr>
        <w:spacing w:after="0" w:line="494" w:lineRule="auto"/>
        <w:ind w:left="815" w:right="5064" w:firstLine="590"/>
        <w:jc w:val="left"/>
        <w:rPr>
          <w:rFonts w:ascii="Times New Roman" w:eastAsia="Times New Roman" w:hAnsi="Times New Roman" w:cs="Times New Roman"/>
          <w:b w:val="0"/>
          <w:bCs w:val="0"/>
          <w:i w:val="0"/>
          <w:iCs w:val="0"/>
        </w:rPr>
      </w:pPr>
      <w:r>
        <w:pict>
          <v:shape id="_x0000_s1050" type="#_x0000_t75" style="width:547.5pt;height:794.25pt;margin-top:24pt;margin-left:24pt;mso-position-horizontal-relative:page;mso-position-vertical-relative:page;position:absolute;z-index:-251624448">
            <v:imagedata r:id="rId40"/>
          </v:shape>
        </w:pict>
      </w:r>
      <w:r>
        <w:rPr>
          <w:rFonts w:ascii="Times New Roman" w:eastAsia="Times New Roman" w:hAnsi="Times New Roman" w:cs="Times New Roman"/>
          <w:b w:val="0"/>
          <w:bCs w:val="0"/>
          <w:i w:val="0"/>
          <w:iCs w:val="0"/>
        </w:rPr>
        <w:t>&lt;select name="fluro" id="sel- input" value={fluro}</w:t>
      </w:r>
    </w:p>
    <w:p>
      <w:pPr>
        <w:pStyle w:val="Normalpara162"/>
        <w:spacing w:before="1" w:after="0"/>
        <w:ind w:left="815"/>
        <w:jc w:val="left"/>
        <w:rPr>
          <w:rFonts w:ascii="Times New Roman" w:eastAsia="Times New Roman" w:hAnsi="Times New Roman" w:cs="Times New Roman"/>
          <w:b w:val="0"/>
          <w:bCs w:val="0"/>
          <w:i w:val="0"/>
          <w:iCs w:val="0"/>
        </w:rPr>
      </w:pPr>
      <w:r>
        <w:rPr>
          <w:rFonts w:ascii="Times New Roman" w:eastAsia="Times New Roman" w:hAnsi="Times New Roman" w:cs="Times New Roman"/>
          <w:b w:val="0"/>
          <w:bCs w:val="0"/>
          <w:i w:val="0"/>
          <w:iCs w:val="0"/>
        </w:rPr>
        <w:t>onChange={(e) =&gt; setFluro(e.target.value)}</w:t>
      </w:r>
    </w:p>
    <w:p>
      <w:pPr>
        <w:spacing w:before="8" w:after="0"/>
        <w:jc w:val="left"/>
        <w:rPr>
          <w:rStyle w:val="text426"/>
          <w:rFonts w:ascii="Times New Roman" w:eastAsia="Times New Roman" w:hAnsi="Times New Roman" w:cs="Times New Roman"/>
          <w:b w:val="0"/>
          <w:bCs w:val="0"/>
          <w:i w:val="0"/>
          <w:iCs w:val="0"/>
          <w:sz w:val="25"/>
          <w:szCs w:val="25"/>
        </w:rPr>
      </w:pPr>
    </w:p>
    <w:p>
      <w:pPr>
        <w:pStyle w:val="Normalpara163"/>
        <w:spacing w:before="0" w:after="0"/>
        <w:ind w:left="815"/>
        <w:jc w:val="left"/>
        <w:rPr>
          <w:rFonts w:ascii="Times New Roman" w:eastAsia="Times New Roman" w:hAnsi="Times New Roman" w:cs="Times New Roman"/>
          <w:b w:val="0"/>
          <w:bCs w:val="0"/>
          <w:i w:val="0"/>
          <w:iCs w:val="0"/>
        </w:rPr>
      </w:pPr>
      <w:r>
        <w:rPr>
          <w:rFonts w:ascii="Times New Roman" w:eastAsia="Times New Roman" w:hAnsi="Times New Roman" w:cs="Times New Roman"/>
          <w:b w:val="0"/>
          <w:bCs w:val="0"/>
          <w:i w:val="0"/>
          <w:iCs w:val="0"/>
        </w:rPr>
        <w:t>&gt;</w:t>
      </w:r>
    </w:p>
    <w:p>
      <w:pPr>
        <w:spacing w:before="0" w:after="0"/>
        <w:jc w:val="left"/>
        <w:rPr>
          <w:rStyle w:val="text427"/>
          <w:rFonts w:ascii="Times New Roman" w:eastAsia="Times New Roman" w:hAnsi="Times New Roman" w:cs="Times New Roman"/>
          <w:b w:val="0"/>
          <w:bCs w:val="0"/>
          <w:i w:val="0"/>
          <w:iCs w:val="0"/>
          <w:sz w:val="26"/>
          <w:szCs w:val="26"/>
        </w:rPr>
      </w:pPr>
    </w:p>
    <w:p>
      <w:pPr>
        <w:spacing w:before="0" w:after="0"/>
        <w:jc w:val="left"/>
        <w:rPr>
          <w:rStyle w:val="text428"/>
          <w:rFonts w:ascii="Times New Roman" w:eastAsia="Times New Roman" w:hAnsi="Times New Roman" w:cs="Times New Roman"/>
          <w:b w:val="0"/>
          <w:bCs w:val="0"/>
          <w:i w:val="0"/>
          <w:iCs w:val="0"/>
          <w:sz w:val="23"/>
          <w:szCs w:val="23"/>
        </w:rPr>
      </w:pPr>
    </w:p>
    <w:p>
      <w:pPr>
        <w:pStyle w:val="Normalpara164"/>
        <w:spacing w:before="0" w:after="0"/>
        <w:ind w:left="1526"/>
        <w:jc w:val="left"/>
        <w:rPr>
          <w:rFonts w:ascii="Times New Roman" w:eastAsia="Times New Roman" w:hAnsi="Times New Roman" w:cs="Times New Roman"/>
          <w:b w:val="0"/>
          <w:bCs w:val="0"/>
          <w:i w:val="0"/>
          <w:iCs w:val="0"/>
        </w:rPr>
      </w:pPr>
      <w:r>
        <w:rPr>
          <w:rFonts w:ascii="Times New Roman" w:eastAsia="Times New Roman" w:hAnsi="Times New Roman" w:cs="Times New Roman"/>
          <w:b w:val="0"/>
          <w:bCs w:val="0"/>
          <w:i w:val="0"/>
          <w:iCs w:val="0"/>
        </w:rPr>
        <w:t>&lt;option value="-1"&gt;--Select Value--&lt;/option&gt;</w:t>
      </w:r>
    </w:p>
    <w:p>
      <w:pPr>
        <w:spacing w:before="8" w:after="0"/>
        <w:jc w:val="left"/>
        <w:rPr>
          <w:rStyle w:val="text429"/>
          <w:rFonts w:ascii="Times New Roman" w:eastAsia="Times New Roman" w:hAnsi="Times New Roman" w:cs="Times New Roman"/>
          <w:b w:val="0"/>
          <w:bCs w:val="0"/>
          <w:i w:val="0"/>
          <w:iCs w:val="0"/>
          <w:sz w:val="25"/>
          <w:szCs w:val="25"/>
        </w:rPr>
      </w:pPr>
    </w:p>
    <w:p>
      <w:pPr>
        <w:pStyle w:val="Normalpara165"/>
        <w:spacing w:before="0" w:after="0"/>
        <w:ind w:left="1526"/>
        <w:jc w:val="left"/>
        <w:rPr>
          <w:rFonts w:ascii="Times New Roman" w:eastAsia="Times New Roman" w:hAnsi="Times New Roman" w:cs="Times New Roman"/>
          <w:b w:val="0"/>
          <w:bCs w:val="0"/>
          <w:i w:val="0"/>
          <w:iCs w:val="0"/>
        </w:rPr>
      </w:pPr>
      <w:r>
        <w:rPr>
          <w:rFonts w:ascii="Times New Roman" w:eastAsia="Times New Roman" w:hAnsi="Times New Roman" w:cs="Times New Roman"/>
          <w:b w:val="0"/>
          <w:bCs w:val="0"/>
          <w:i w:val="0"/>
          <w:iCs w:val="0"/>
        </w:rPr>
        <w:t>&lt;option value="0"&gt;0&lt;/option&gt;</w:t>
      </w:r>
    </w:p>
    <w:p>
      <w:pPr>
        <w:spacing w:before="8" w:after="0"/>
        <w:jc w:val="left"/>
        <w:rPr>
          <w:rStyle w:val="text430"/>
          <w:rFonts w:ascii="Times New Roman" w:eastAsia="Times New Roman" w:hAnsi="Times New Roman" w:cs="Times New Roman"/>
          <w:b w:val="0"/>
          <w:bCs w:val="0"/>
          <w:i w:val="0"/>
          <w:iCs w:val="0"/>
          <w:sz w:val="25"/>
          <w:szCs w:val="25"/>
        </w:rPr>
      </w:pPr>
    </w:p>
    <w:p>
      <w:pPr>
        <w:pStyle w:val="Normalpara166"/>
        <w:spacing w:before="0" w:after="0"/>
        <w:ind w:left="1526"/>
        <w:jc w:val="left"/>
        <w:rPr>
          <w:rFonts w:ascii="Times New Roman" w:eastAsia="Times New Roman" w:hAnsi="Times New Roman" w:cs="Times New Roman"/>
          <w:b w:val="0"/>
          <w:bCs w:val="0"/>
          <w:i w:val="0"/>
          <w:iCs w:val="0"/>
        </w:rPr>
      </w:pPr>
      <w:r>
        <w:rPr>
          <w:rFonts w:ascii="Times New Roman" w:eastAsia="Times New Roman" w:hAnsi="Times New Roman" w:cs="Times New Roman"/>
          <w:b w:val="0"/>
          <w:bCs w:val="0"/>
          <w:i w:val="0"/>
          <w:iCs w:val="0"/>
        </w:rPr>
        <w:t>&lt;option value="1"&gt;1&lt;/option&gt;</w:t>
      </w:r>
    </w:p>
    <w:p>
      <w:pPr>
        <w:spacing w:before="8" w:after="0"/>
        <w:jc w:val="left"/>
        <w:rPr>
          <w:rStyle w:val="text431"/>
          <w:rFonts w:ascii="Times New Roman" w:eastAsia="Times New Roman" w:hAnsi="Times New Roman" w:cs="Times New Roman"/>
          <w:b w:val="0"/>
          <w:bCs w:val="0"/>
          <w:i w:val="0"/>
          <w:iCs w:val="0"/>
          <w:sz w:val="25"/>
          <w:szCs w:val="25"/>
        </w:rPr>
      </w:pPr>
    </w:p>
    <w:p>
      <w:pPr>
        <w:pStyle w:val="Normalpara167"/>
        <w:spacing w:before="0" w:after="0"/>
        <w:ind w:left="1526"/>
        <w:jc w:val="left"/>
        <w:rPr>
          <w:rFonts w:ascii="Times New Roman" w:eastAsia="Times New Roman" w:hAnsi="Times New Roman" w:cs="Times New Roman"/>
          <w:b w:val="0"/>
          <w:bCs w:val="0"/>
          <w:i w:val="0"/>
          <w:iCs w:val="0"/>
        </w:rPr>
      </w:pPr>
      <w:r>
        <w:rPr>
          <w:rFonts w:ascii="Times New Roman" w:eastAsia="Times New Roman" w:hAnsi="Times New Roman" w:cs="Times New Roman"/>
          <w:b w:val="0"/>
          <w:bCs w:val="0"/>
          <w:i w:val="0"/>
          <w:iCs w:val="0"/>
        </w:rPr>
        <w:t>&lt;option value="2"&gt;2&lt;/option&gt;</w:t>
      </w:r>
    </w:p>
    <w:p>
      <w:pPr>
        <w:spacing w:before="8" w:after="0"/>
        <w:jc w:val="left"/>
        <w:rPr>
          <w:rStyle w:val="text432"/>
          <w:rFonts w:ascii="Times New Roman" w:eastAsia="Times New Roman" w:hAnsi="Times New Roman" w:cs="Times New Roman"/>
          <w:b w:val="0"/>
          <w:bCs w:val="0"/>
          <w:i w:val="0"/>
          <w:iCs w:val="0"/>
          <w:sz w:val="25"/>
          <w:szCs w:val="25"/>
        </w:rPr>
      </w:pPr>
    </w:p>
    <w:p>
      <w:pPr>
        <w:pStyle w:val="Normalpara168"/>
        <w:spacing w:before="0" w:after="0"/>
        <w:ind w:left="815"/>
        <w:jc w:val="left"/>
        <w:rPr>
          <w:rFonts w:ascii="Times New Roman" w:eastAsia="Times New Roman" w:hAnsi="Times New Roman" w:cs="Times New Roman"/>
          <w:b w:val="0"/>
          <w:bCs w:val="0"/>
          <w:i w:val="0"/>
          <w:iCs w:val="0"/>
        </w:rPr>
      </w:pPr>
      <w:r>
        <w:rPr>
          <w:rFonts w:ascii="Times New Roman" w:eastAsia="Times New Roman" w:hAnsi="Times New Roman" w:cs="Times New Roman"/>
          <w:b w:val="0"/>
          <w:bCs w:val="0"/>
          <w:i w:val="0"/>
          <w:iCs w:val="0"/>
        </w:rPr>
        <w:t>&lt;option value="3"&gt;3&lt;/option&gt;</w:t>
      </w:r>
    </w:p>
    <w:p>
      <w:pPr>
        <w:spacing w:before="7" w:after="0"/>
        <w:jc w:val="left"/>
        <w:rPr>
          <w:rStyle w:val="text433"/>
          <w:rFonts w:ascii="Times New Roman" w:eastAsia="Times New Roman" w:hAnsi="Times New Roman" w:cs="Times New Roman"/>
          <w:b w:val="0"/>
          <w:bCs w:val="0"/>
          <w:i w:val="0"/>
          <w:iCs w:val="0"/>
          <w:sz w:val="25"/>
          <w:szCs w:val="25"/>
        </w:rPr>
      </w:pPr>
    </w:p>
    <w:p>
      <w:pPr>
        <w:pStyle w:val="Normalpara169"/>
        <w:spacing w:before="1" w:after="0"/>
        <w:ind w:left="1406"/>
        <w:jc w:val="left"/>
        <w:rPr>
          <w:rFonts w:ascii="Times New Roman" w:eastAsia="Times New Roman" w:hAnsi="Times New Roman" w:cs="Times New Roman"/>
          <w:b w:val="0"/>
          <w:bCs w:val="0"/>
          <w:i w:val="0"/>
          <w:iCs w:val="0"/>
        </w:rPr>
      </w:pPr>
      <w:r>
        <w:rPr>
          <w:rFonts w:ascii="Times New Roman" w:eastAsia="Times New Roman" w:hAnsi="Times New Roman" w:cs="Times New Roman"/>
          <w:b w:val="0"/>
          <w:bCs w:val="0"/>
          <w:i w:val="0"/>
          <w:iCs w:val="0"/>
        </w:rPr>
        <w:t>&lt;/select&gt;</w:t>
      </w:r>
    </w:p>
    <w:p>
      <w:pPr>
        <w:spacing w:before="7" w:after="0"/>
        <w:jc w:val="left"/>
        <w:rPr>
          <w:rStyle w:val="text434"/>
          <w:rFonts w:ascii="Times New Roman" w:eastAsia="Times New Roman" w:hAnsi="Times New Roman" w:cs="Times New Roman"/>
          <w:b w:val="0"/>
          <w:bCs w:val="0"/>
          <w:i w:val="0"/>
          <w:iCs w:val="0"/>
          <w:sz w:val="25"/>
          <w:szCs w:val="25"/>
        </w:rPr>
      </w:pPr>
    </w:p>
    <w:p>
      <w:pPr>
        <w:pStyle w:val="Normalpara170"/>
        <w:spacing w:before="0" w:after="0"/>
        <w:ind w:left="1286"/>
        <w:jc w:val="left"/>
        <w:rPr>
          <w:rFonts w:ascii="Times New Roman" w:eastAsia="Times New Roman" w:hAnsi="Times New Roman" w:cs="Times New Roman"/>
          <w:b w:val="0"/>
          <w:bCs w:val="0"/>
          <w:i w:val="0"/>
          <w:iCs w:val="0"/>
        </w:rPr>
      </w:pPr>
      <w:r>
        <w:rPr>
          <w:rFonts w:ascii="Times New Roman" w:eastAsia="Times New Roman" w:hAnsi="Times New Roman" w:cs="Times New Roman"/>
          <w:b w:val="0"/>
          <w:bCs w:val="0"/>
          <w:i w:val="0"/>
          <w:iCs w:val="0"/>
        </w:rPr>
        <w:t>&lt;/div&gt;</w:t>
      </w:r>
    </w:p>
    <w:p>
      <w:pPr>
        <w:spacing w:before="8" w:after="0"/>
        <w:jc w:val="left"/>
        <w:rPr>
          <w:rStyle w:val="text435"/>
          <w:rFonts w:ascii="Times New Roman" w:eastAsia="Times New Roman" w:hAnsi="Times New Roman" w:cs="Times New Roman"/>
          <w:b w:val="0"/>
          <w:bCs w:val="0"/>
          <w:i w:val="0"/>
          <w:iCs w:val="0"/>
          <w:sz w:val="25"/>
          <w:szCs w:val="25"/>
        </w:rPr>
      </w:pPr>
    </w:p>
    <w:p>
      <w:pPr>
        <w:pStyle w:val="Normalpara171"/>
        <w:spacing w:before="0" w:after="0"/>
        <w:ind w:left="1286"/>
        <w:jc w:val="left"/>
        <w:rPr>
          <w:rFonts w:ascii="Times New Roman" w:eastAsia="Times New Roman" w:hAnsi="Times New Roman" w:cs="Times New Roman"/>
          <w:b w:val="0"/>
          <w:bCs w:val="0"/>
          <w:i w:val="0"/>
          <w:iCs w:val="0"/>
        </w:rPr>
      </w:pPr>
      <w:r>
        <w:rPr>
          <w:rFonts w:ascii="Times New Roman" w:eastAsia="Times New Roman" w:hAnsi="Times New Roman" w:cs="Times New Roman"/>
          <w:b w:val="0"/>
          <w:bCs w:val="0"/>
          <w:i w:val="0"/>
          <w:iCs w:val="0"/>
        </w:rPr>
        <w:t>&lt;div className="form-input"&gt;</w:t>
      </w:r>
    </w:p>
    <w:p>
      <w:pPr>
        <w:spacing w:before="8" w:after="0"/>
        <w:jc w:val="left"/>
        <w:rPr>
          <w:rStyle w:val="text436"/>
          <w:rFonts w:ascii="Times New Roman" w:eastAsia="Times New Roman" w:hAnsi="Times New Roman" w:cs="Times New Roman"/>
          <w:b w:val="0"/>
          <w:bCs w:val="0"/>
          <w:i w:val="0"/>
          <w:iCs w:val="0"/>
          <w:sz w:val="25"/>
          <w:szCs w:val="25"/>
        </w:rPr>
      </w:pPr>
    </w:p>
    <w:p>
      <w:pPr>
        <w:pStyle w:val="Normalpara172"/>
        <w:spacing w:before="0" w:after="0"/>
        <w:ind w:left="1406"/>
        <w:jc w:val="left"/>
        <w:rPr>
          <w:rFonts w:ascii="Times New Roman" w:eastAsia="Times New Roman" w:hAnsi="Times New Roman" w:cs="Times New Roman"/>
          <w:b w:val="0"/>
          <w:bCs w:val="0"/>
          <w:i w:val="0"/>
          <w:iCs w:val="0"/>
        </w:rPr>
      </w:pPr>
      <w:r>
        <w:rPr>
          <w:rFonts w:ascii="Times New Roman" w:eastAsia="Times New Roman" w:hAnsi="Times New Roman" w:cs="Times New Roman"/>
          <w:b w:val="0"/>
          <w:bCs w:val="0"/>
          <w:i w:val="0"/>
          <w:iCs w:val="0"/>
        </w:rPr>
        <w:t>&lt;p&gt;Thallium&lt;/p&gt;</w:t>
      </w:r>
    </w:p>
    <w:p>
      <w:pPr>
        <w:spacing w:before="8" w:after="0"/>
        <w:jc w:val="left"/>
        <w:rPr>
          <w:rStyle w:val="text437"/>
          <w:rFonts w:ascii="Times New Roman" w:eastAsia="Times New Roman" w:hAnsi="Times New Roman" w:cs="Times New Roman"/>
          <w:b w:val="0"/>
          <w:bCs w:val="0"/>
          <w:i w:val="0"/>
          <w:iCs w:val="0"/>
          <w:sz w:val="25"/>
          <w:szCs w:val="25"/>
        </w:rPr>
      </w:pPr>
    </w:p>
    <w:p>
      <w:pPr>
        <w:pStyle w:val="Normalpara173"/>
        <w:spacing w:before="0" w:after="0" w:line="494" w:lineRule="auto"/>
        <w:ind w:left="815" w:right="4733" w:firstLine="590"/>
        <w:jc w:val="left"/>
        <w:rPr>
          <w:rFonts w:ascii="Times New Roman" w:eastAsia="Times New Roman" w:hAnsi="Times New Roman" w:cs="Times New Roman"/>
          <w:b w:val="0"/>
          <w:bCs w:val="0"/>
          <w:i w:val="0"/>
          <w:iCs w:val="0"/>
        </w:rPr>
      </w:pPr>
      <w:r>
        <w:rPr>
          <w:rFonts w:ascii="Times New Roman" w:eastAsia="Times New Roman" w:hAnsi="Times New Roman" w:cs="Times New Roman"/>
          <w:b w:val="0"/>
          <w:bCs w:val="0"/>
          <w:i w:val="0"/>
          <w:iCs w:val="0"/>
        </w:rPr>
        <w:t xml:space="preserve">&lt;select name="thallium" </w:t>
      </w:r>
      <w:r>
        <w:rPr>
          <w:rStyle w:val="text438"/>
          <w:rFonts w:ascii="Times New Roman" w:eastAsia="Times New Roman" w:hAnsi="Times New Roman" w:cs="Times New Roman"/>
          <w:b w:val="0"/>
          <w:bCs w:val="0"/>
          <w:i w:val="0"/>
          <w:iCs w:val="0"/>
          <w:spacing w:val="-1"/>
        </w:rPr>
        <w:t xml:space="preserve">id="sel- </w:t>
      </w:r>
      <w:r>
        <w:rPr>
          <w:rFonts w:ascii="Times New Roman" w:eastAsia="Times New Roman" w:hAnsi="Times New Roman" w:cs="Times New Roman"/>
          <w:b w:val="0"/>
          <w:bCs w:val="0"/>
          <w:i w:val="0"/>
          <w:iCs w:val="0"/>
        </w:rPr>
        <w:t>input" value={thallium}</w:t>
      </w:r>
    </w:p>
    <w:p>
      <w:pPr>
        <w:pStyle w:val="Normalpara174"/>
        <w:spacing w:before="1" w:after="0"/>
        <w:ind w:left="815"/>
        <w:jc w:val="left"/>
        <w:rPr>
          <w:rFonts w:ascii="Times New Roman" w:eastAsia="Times New Roman" w:hAnsi="Times New Roman" w:cs="Times New Roman"/>
          <w:b w:val="0"/>
          <w:bCs w:val="0"/>
          <w:i w:val="0"/>
          <w:iCs w:val="0"/>
        </w:rPr>
      </w:pPr>
      <w:r>
        <w:rPr>
          <w:rFonts w:ascii="Times New Roman" w:eastAsia="Times New Roman" w:hAnsi="Times New Roman" w:cs="Times New Roman"/>
          <w:b w:val="0"/>
          <w:bCs w:val="0"/>
          <w:i w:val="0"/>
          <w:iCs w:val="0"/>
        </w:rPr>
        <w:t>onChange={(e) =&gt; setThallium(e.target.value)}</w:t>
      </w:r>
    </w:p>
    <w:p>
      <w:pPr>
        <w:spacing w:before="7" w:after="0"/>
        <w:jc w:val="left"/>
        <w:rPr>
          <w:rStyle w:val="text439"/>
          <w:rFonts w:ascii="Times New Roman" w:eastAsia="Times New Roman" w:hAnsi="Times New Roman" w:cs="Times New Roman"/>
          <w:b w:val="0"/>
          <w:bCs w:val="0"/>
          <w:i w:val="0"/>
          <w:iCs w:val="0"/>
          <w:sz w:val="25"/>
          <w:szCs w:val="25"/>
        </w:rPr>
      </w:pPr>
    </w:p>
    <w:p>
      <w:pPr>
        <w:pStyle w:val="Normalpara175"/>
        <w:spacing w:before="0" w:after="0"/>
        <w:ind w:left="1406"/>
        <w:jc w:val="left"/>
        <w:rPr>
          <w:rFonts w:ascii="Times New Roman" w:eastAsia="Times New Roman" w:hAnsi="Times New Roman" w:cs="Times New Roman"/>
          <w:b w:val="0"/>
          <w:bCs w:val="0"/>
          <w:i w:val="0"/>
          <w:iCs w:val="0"/>
        </w:rPr>
      </w:pPr>
      <w:r>
        <w:rPr>
          <w:rFonts w:ascii="Times New Roman" w:eastAsia="Times New Roman" w:hAnsi="Times New Roman" w:cs="Times New Roman"/>
          <w:b w:val="0"/>
          <w:bCs w:val="0"/>
          <w:i w:val="0"/>
          <w:iCs w:val="0"/>
        </w:rPr>
        <w:t>&gt;</w:t>
      </w:r>
    </w:p>
    <w:p>
      <w:pPr>
        <w:spacing w:before="8" w:after="0"/>
        <w:jc w:val="left"/>
        <w:rPr>
          <w:rStyle w:val="text440"/>
          <w:rFonts w:ascii="Times New Roman" w:eastAsia="Times New Roman" w:hAnsi="Times New Roman" w:cs="Times New Roman"/>
          <w:b w:val="0"/>
          <w:bCs w:val="0"/>
          <w:i w:val="0"/>
          <w:iCs w:val="0"/>
          <w:sz w:val="25"/>
          <w:szCs w:val="25"/>
        </w:rPr>
      </w:pPr>
    </w:p>
    <w:p>
      <w:pPr>
        <w:pStyle w:val="Normalpara176"/>
        <w:spacing w:before="0" w:after="0"/>
        <w:ind w:left="1526"/>
        <w:jc w:val="left"/>
        <w:rPr>
          <w:rFonts w:ascii="Times New Roman" w:eastAsia="Times New Roman" w:hAnsi="Times New Roman" w:cs="Times New Roman"/>
          <w:b w:val="0"/>
          <w:bCs w:val="0"/>
          <w:i w:val="0"/>
          <w:iCs w:val="0"/>
        </w:rPr>
      </w:pPr>
      <w:r>
        <w:rPr>
          <w:rFonts w:ascii="Times New Roman" w:eastAsia="Times New Roman" w:hAnsi="Times New Roman" w:cs="Times New Roman"/>
          <w:b w:val="0"/>
          <w:bCs w:val="0"/>
          <w:i w:val="0"/>
          <w:iCs w:val="0"/>
        </w:rPr>
        <w:t>&lt;option value="-1"&gt;--Select Value--&lt;/option&gt;</w:t>
      </w:r>
    </w:p>
    <w:p>
      <w:pPr>
        <w:spacing w:before="8" w:after="0"/>
        <w:jc w:val="left"/>
        <w:rPr>
          <w:rStyle w:val="text441"/>
          <w:rFonts w:ascii="Times New Roman" w:eastAsia="Times New Roman" w:hAnsi="Times New Roman" w:cs="Times New Roman"/>
          <w:b w:val="0"/>
          <w:bCs w:val="0"/>
          <w:i w:val="0"/>
          <w:iCs w:val="0"/>
          <w:sz w:val="25"/>
          <w:szCs w:val="25"/>
        </w:rPr>
      </w:pPr>
    </w:p>
    <w:p>
      <w:pPr>
        <w:pStyle w:val="Normalpara177"/>
        <w:spacing w:before="0" w:after="0"/>
        <w:ind w:left="1526"/>
        <w:jc w:val="left"/>
        <w:rPr>
          <w:rFonts w:ascii="Times New Roman" w:eastAsia="Times New Roman" w:hAnsi="Times New Roman" w:cs="Times New Roman"/>
          <w:b w:val="0"/>
          <w:bCs w:val="0"/>
          <w:i w:val="0"/>
          <w:iCs w:val="0"/>
        </w:rPr>
      </w:pPr>
      <w:r>
        <w:rPr>
          <w:rFonts w:ascii="Times New Roman" w:eastAsia="Times New Roman" w:hAnsi="Times New Roman" w:cs="Times New Roman"/>
          <w:b w:val="0"/>
          <w:bCs w:val="0"/>
          <w:i w:val="0"/>
          <w:iCs w:val="0"/>
        </w:rPr>
        <w:t>&lt;option value="3"&gt;Normal&lt;/option&gt;</w:t>
      </w:r>
    </w:p>
    <w:p>
      <w:pPr>
        <w:spacing w:before="6" w:after="0"/>
        <w:jc w:val="left"/>
        <w:rPr>
          <w:rStyle w:val="text442"/>
          <w:rFonts w:ascii="Times New Roman" w:eastAsia="Times New Roman" w:hAnsi="Times New Roman" w:cs="Times New Roman"/>
          <w:b w:val="0"/>
          <w:bCs w:val="0"/>
          <w:i w:val="0"/>
          <w:iCs w:val="0"/>
          <w:sz w:val="25"/>
          <w:szCs w:val="25"/>
        </w:rPr>
      </w:pPr>
    </w:p>
    <w:p>
      <w:pPr>
        <w:pStyle w:val="Normalpara178"/>
        <w:spacing w:before="0" w:after="0"/>
        <w:ind w:left="1526"/>
        <w:jc w:val="left"/>
        <w:rPr>
          <w:rFonts w:ascii="Times New Roman" w:eastAsia="Times New Roman" w:hAnsi="Times New Roman" w:cs="Times New Roman"/>
          <w:b w:val="0"/>
          <w:bCs w:val="0"/>
          <w:i w:val="0"/>
          <w:iCs w:val="0"/>
        </w:rPr>
      </w:pPr>
      <w:r>
        <w:rPr>
          <w:rFonts w:ascii="Times New Roman" w:eastAsia="Times New Roman" w:hAnsi="Times New Roman" w:cs="Times New Roman"/>
          <w:b w:val="0"/>
          <w:bCs w:val="0"/>
          <w:i w:val="0"/>
          <w:iCs w:val="0"/>
        </w:rPr>
        <w:t>&lt;option value="6"&gt;Fixed Defect&lt;/option&gt;</w:t>
      </w:r>
    </w:p>
    <w:p>
      <w:pPr>
        <w:spacing w:before="7" w:after="0"/>
        <w:jc w:val="left"/>
        <w:rPr>
          <w:rStyle w:val="text443"/>
          <w:rFonts w:ascii="Times New Roman" w:eastAsia="Times New Roman" w:hAnsi="Times New Roman" w:cs="Times New Roman"/>
          <w:b w:val="0"/>
          <w:bCs w:val="0"/>
          <w:i w:val="0"/>
          <w:iCs w:val="0"/>
          <w:sz w:val="25"/>
          <w:szCs w:val="25"/>
        </w:rPr>
      </w:pPr>
    </w:p>
    <w:p>
      <w:pPr>
        <w:pStyle w:val="Normalpara179"/>
        <w:spacing w:before="1" w:after="0"/>
        <w:ind w:left="1526"/>
        <w:jc w:val="left"/>
        <w:rPr>
          <w:rFonts w:ascii="Times New Roman" w:eastAsia="Times New Roman" w:hAnsi="Times New Roman" w:cs="Times New Roman"/>
          <w:b w:val="0"/>
          <w:bCs w:val="0"/>
          <w:i w:val="0"/>
          <w:iCs w:val="0"/>
        </w:rPr>
      </w:pPr>
      <w:r>
        <w:rPr>
          <w:rFonts w:ascii="Times New Roman" w:eastAsia="Times New Roman" w:hAnsi="Times New Roman" w:cs="Times New Roman"/>
          <w:b w:val="0"/>
          <w:bCs w:val="0"/>
          <w:i w:val="0"/>
          <w:iCs w:val="0"/>
        </w:rPr>
        <w:t>&lt;option value="7"&gt;Reversable Defect&lt;/option&gt;</w:t>
      </w:r>
    </w:p>
    <w:p>
      <w:pPr>
        <w:spacing w:before="7" w:after="0"/>
        <w:jc w:val="left"/>
        <w:rPr>
          <w:rStyle w:val="text444"/>
          <w:rFonts w:ascii="Times New Roman" w:eastAsia="Times New Roman" w:hAnsi="Times New Roman" w:cs="Times New Roman"/>
          <w:b w:val="0"/>
          <w:bCs w:val="0"/>
          <w:i w:val="0"/>
          <w:iCs w:val="0"/>
          <w:sz w:val="25"/>
          <w:szCs w:val="25"/>
        </w:rPr>
      </w:pPr>
    </w:p>
    <w:p>
      <w:pPr>
        <w:pStyle w:val="Normalpara180"/>
        <w:spacing w:before="0" w:after="0"/>
        <w:ind w:left="1406"/>
        <w:jc w:val="left"/>
        <w:rPr>
          <w:rFonts w:ascii="Times New Roman" w:eastAsia="Times New Roman" w:hAnsi="Times New Roman" w:cs="Times New Roman"/>
          <w:b w:val="0"/>
          <w:bCs w:val="0"/>
          <w:i w:val="0"/>
          <w:iCs w:val="0"/>
        </w:rPr>
      </w:pPr>
      <w:r>
        <w:rPr>
          <w:rFonts w:ascii="Times New Roman" w:eastAsia="Times New Roman" w:hAnsi="Times New Roman" w:cs="Times New Roman"/>
          <w:b w:val="0"/>
          <w:bCs w:val="0"/>
          <w:i w:val="0"/>
          <w:iCs w:val="0"/>
        </w:rPr>
        <w:t>&lt;/select&gt;</w:t>
      </w:r>
    </w:p>
    <w:p>
      <w:pPr>
        <w:spacing w:before="8" w:after="0"/>
        <w:jc w:val="left"/>
        <w:rPr>
          <w:rStyle w:val="text445"/>
          <w:rFonts w:ascii="Times New Roman" w:eastAsia="Times New Roman" w:hAnsi="Times New Roman" w:cs="Times New Roman"/>
          <w:b w:val="0"/>
          <w:bCs w:val="0"/>
          <w:i w:val="0"/>
          <w:iCs w:val="0"/>
          <w:sz w:val="25"/>
          <w:szCs w:val="25"/>
        </w:rPr>
      </w:pPr>
    </w:p>
    <w:p>
      <w:pPr>
        <w:pStyle w:val="Normalpara181"/>
        <w:spacing w:before="0" w:after="0"/>
        <w:ind w:left="1286"/>
        <w:jc w:val="left"/>
        <w:rPr>
          <w:rFonts w:ascii="Times New Roman" w:eastAsia="Times New Roman" w:hAnsi="Times New Roman" w:cs="Times New Roman"/>
          <w:b w:val="0"/>
          <w:bCs w:val="0"/>
          <w:i w:val="0"/>
          <w:iCs w:val="0"/>
        </w:rPr>
      </w:pPr>
      <w:r>
        <w:rPr>
          <w:rFonts w:ascii="Times New Roman" w:eastAsia="Times New Roman" w:hAnsi="Times New Roman" w:cs="Times New Roman"/>
          <w:b w:val="0"/>
          <w:bCs w:val="0"/>
          <w:i w:val="0"/>
          <w:iCs w:val="0"/>
        </w:rPr>
        <w:t>&lt;/div&gt;</w:t>
      </w:r>
    </w:p>
    <w:p>
      <w:pPr>
        <w:spacing w:before="8" w:after="0"/>
        <w:jc w:val="left"/>
        <w:rPr>
          <w:rStyle w:val="text446"/>
          <w:rFonts w:ascii="Times New Roman" w:eastAsia="Times New Roman" w:hAnsi="Times New Roman" w:cs="Times New Roman"/>
          <w:b w:val="0"/>
          <w:bCs w:val="0"/>
          <w:i w:val="0"/>
          <w:iCs w:val="0"/>
          <w:sz w:val="25"/>
          <w:szCs w:val="25"/>
        </w:rPr>
      </w:pPr>
    </w:p>
    <w:p>
      <w:pPr>
        <w:pStyle w:val="Normalpara182"/>
        <w:spacing w:before="0" w:after="0"/>
        <w:ind w:left="1286"/>
        <w:jc w:val="left"/>
        <w:rPr>
          <w:rFonts w:ascii="Times New Roman" w:eastAsia="Times New Roman" w:hAnsi="Times New Roman" w:cs="Times New Roman"/>
          <w:b w:val="0"/>
          <w:bCs w:val="0"/>
          <w:i w:val="0"/>
          <w:iCs w:val="0"/>
        </w:rPr>
      </w:pPr>
      <w:r>
        <w:rPr>
          <w:rFonts w:ascii="Times New Roman" w:eastAsia="Times New Roman" w:hAnsi="Times New Roman" w:cs="Times New Roman"/>
          <w:b w:val="0"/>
          <w:bCs w:val="0"/>
          <w:i w:val="0"/>
          <w:iCs w:val="0"/>
        </w:rPr>
        <w:t>&lt;button type="text" className="submit"&gt;Submit&lt;/button&gt;</w:t>
      </w:r>
    </w:p>
    <w:p>
      <w:pPr>
        <w:pStyle w:val="Normalpara183"/>
        <w:spacing w:before="0" w:after="0"/>
        <w:jc w:val="left"/>
        <w:rPr>
          <w:rStyle w:val="text447"/>
          <w:rFonts w:ascii="Times New Roman" w:eastAsia="Times New Roman" w:hAnsi="Times New Roman" w:cs="Times New Roman"/>
          <w:b w:val="0"/>
          <w:bCs w:val="0"/>
          <w:i w:val="0"/>
          <w:iCs w:val="0"/>
          <w:sz w:val="24"/>
          <w:szCs w:val="24"/>
        </w:rPr>
        <w:sectPr>
          <w:pgSz w:w="11906" w:h="16838"/>
          <w:pgMar w:top="1360" w:right="480" w:bottom="940" w:left="620" w:header="0" w:footer="670"/>
          <w:cols w:space="708"/>
        </w:sectPr>
      </w:pPr>
    </w:p>
    <w:p>
      <w:pPr>
        <w:spacing w:after="0"/>
        <w:ind w:left="1166"/>
        <w:jc w:val="left"/>
        <w:rPr>
          <w:rFonts w:ascii="Times New Roman" w:eastAsia="Times New Roman" w:hAnsi="Times New Roman" w:cs="Times New Roman"/>
          <w:b w:val="0"/>
          <w:bCs w:val="0"/>
          <w:i w:val="0"/>
          <w:iCs w:val="0"/>
        </w:rPr>
      </w:pPr>
      <w:r>
        <w:pict>
          <v:shape id="_x0000_s1051" type="#_x0000_t75" style="width:547.5pt;height:794.25pt;margin-top:24pt;margin-left:24pt;mso-position-horizontal-relative:page;mso-position-vertical-relative:page;position:absolute;z-index:-251623424">
            <v:imagedata r:id="rId41"/>
          </v:shape>
        </w:pict>
      </w:r>
      <w:r>
        <w:rPr>
          <w:rFonts w:ascii="Times New Roman" w:eastAsia="Times New Roman" w:hAnsi="Times New Roman" w:cs="Times New Roman"/>
          <w:b w:val="0"/>
          <w:bCs w:val="0"/>
          <w:i w:val="0"/>
          <w:iCs w:val="0"/>
        </w:rPr>
        <w:t>&lt;/form&gt;</w:t>
      </w:r>
    </w:p>
    <w:p>
      <w:pPr>
        <w:spacing w:before="8" w:after="0"/>
        <w:jc w:val="left"/>
        <w:rPr>
          <w:rStyle w:val="text450"/>
          <w:rFonts w:ascii="Times New Roman" w:eastAsia="Times New Roman" w:hAnsi="Times New Roman" w:cs="Times New Roman"/>
          <w:b w:val="0"/>
          <w:bCs w:val="0"/>
          <w:i w:val="0"/>
          <w:iCs w:val="0"/>
          <w:sz w:val="25"/>
          <w:szCs w:val="25"/>
        </w:rPr>
      </w:pPr>
    </w:p>
    <w:p>
      <w:pPr>
        <w:pStyle w:val="Normalpara185"/>
        <w:spacing w:before="0" w:after="0"/>
        <w:ind w:left="1046"/>
        <w:jc w:val="left"/>
        <w:rPr>
          <w:rFonts w:ascii="Times New Roman" w:eastAsia="Times New Roman" w:hAnsi="Times New Roman" w:cs="Times New Roman"/>
          <w:b w:val="0"/>
          <w:bCs w:val="0"/>
          <w:i w:val="0"/>
          <w:iCs w:val="0"/>
        </w:rPr>
      </w:pPr>
      <w:r>
        <w:rPr>
          <w:rFonts w:ascii="Times New Roman" w:eastAsia="Times New Roman" w:hAnsi="Times New Roman" w:cs="Times New Roman"/>
          <w:b w:val="0"/>
          <w:bCs w:val="0"/>
          <w:i w:val="0"/>
          <w:iCs w:val="0"/>
        </w:rPr>
        <w:t>&lt;/div&gt;</w:t>
      </w:r>
    </w:p>
    <w:p>
      <w:pPr>
        <w:spacing w:before="8" w:after="0"/>
        <w:jc w:val="left"/>
        <w:rPr>
          <w:rStyle w:val="text451"/>
          <w:rFonts w:ascii="Times New Roman" w:eastAsia="Times New Roman" w:hAnsi="Times New Roman" w:cs="Times New Roman"/>
          <w:b w:val="0"/>
          <w:bCs w:val="0"/>
          <w:i w:val="0"/>
          <w:iCs w:val="0"/>
          <w:sz w:val="25"/>
          <w:szCs w:val="25"/>
        </w:rPr>
      </w:pPr>
    </w:p>
    <w:p>
      <w:pPr>
        <w:pStyle w:val="Normalpara186"/>
        <w:spacing w:before="0" w:after="0"/>
        <w:ind w:left="926"/>
        <w:jc w:val="left"/>
        <w:rPr>
          <w:rFonts w:ascii="Times New Roman" w:eastAsia="Times New Roman" w:hAnsi="Times New Roman" w:cs="Times New Roman"/>
          <w:b w:val="0"/>
          <w:bCs w:val="0"/>
          <w:i w:val="0"/>
          <w:iCs w:val="0"/>
        </w:rPr>
      </w:pPr>
      <w:r>
        <w:rPr>
          <w:rFonts w:ascii="Times New Roman" w:eastAsia="Times New Roman" w:hAnsi="Times New Roman" w:cs="Times New Roman"/>
          <w:b w:val="0"/>
          <w:bCs w:val="0"/>
          <w:i w:val="0"/>
          <w:iCs w:val="0"/>
        </w:rPr>
        <w:t>);</w:t>
      </w:r>
    </w:p>
    <w:p>
      <w:pPr>
        <w:spacing w:before="7" w:after="0"/>
        <w:jc w:val="left"/>
        <w:rPr>
          <w:rStyle w:val="text452"/>
          <w:rFonts w:ascii="Times New Roman" w:eastAsia="Times New Roman" w:hAnsi="Times New Roman" w:cs="Times New Roman"/>
          <w:b w:val="0"/>
          <w:bCs w:val="0"/>
          <w:i w:val="0"/>
          <w:iCs w:val="0"/>
          <w:sz w:val="25"/>
          <w:szCs w:val="25"/>
        </w:rPr>
      </w:pPr>
    </w:p>
    <w:p>
      <w:pPr>
        <w:pStyle w:val="Normalpara187"/>
        <w:spacing w:before="1" w:after="0" w:line="496" w:lineRule="auto"/>
        <w:ind w:left="815" w:right="8445" w:hanging="10"/>
        <w:jc w:val="left"/>
        <w:rPr>
          <w:rFonts w:ascii="Times New Roman" w:eastAsia="Times New Roman" w:hAnsi="Times New Roman" w:cs="Times New Roman"/>
          <w:b w:val="0"/>
          <w:bCs w:val="0"/>
          <w:i w:val="0"/>
          <w:iCs w:val="0"/>
        </w:rPr>
      </w:pPr>
      <w:r>
        <w:rPr>
          <w:rFonts w:ascii="Times New Roman" w:eastAsia="Times New Roman" w:hAnsi="Times New Roman" w:cs="Times New Roman"/>
          <w:b w:val="0"/>
          <w:bCs w:val="0"/>
          <w:i w:val="0"/>
          <w:iCs w:val="0"/>
        </w:rPr>
        <w:t>} export default PredictionPage;</w:t>
      </w:r>
    </w:p>
    <w:p>
      <w:pPr>
        <w:spacing w:before="0" w:after="0"/>
        <w:jc w:val="left"/>
        <w:rPr>
          <w:rStyle w:val="text453"/>
          <w:rFonts w:ascii="Times New Roman" w:eastAsia="Times New Roman" w:hAnsi="Times New Roman" w:cs="Times New Roman"/>
          <w:b w:val="0"/>
          <w:bCs w:val="0"/>
          <w:i w:val="0"/>
          <w:iCs w:val="0"/>
          <w:sz w:val="26"/>
          <w:szCs w:val="26"/>
        </w:rPr>
      </w:pPr>
    </w:p>
    <w:p>
      <w:pPr>
        <w:spacing w:before="1" w:after="0"/>
        <w:jc w:val="left"/>
        <w:rPr>
          <w:rStyle w:val="text454"/>
          <w:rFonts w:ascii="Times New Roman" w:eastAsia="Times New Roman" w:hAnsi="Times New Roman" w:cs="Times New Roman"/>
          <w:b w:val="0"/>
          <w:bCs w:val="0"/>
          <w:i w:val="0"/>
          <w:iCs w:val="0"/>
          <w:sz w:val="26"/>
          <w:szCs w:val="26"/>
        </w:rPr>
      </w:pPr>
    </w:p>
    <w:p>
      <w:pPr>
        <w:spacing w:before="0" w:after="0"/>
        <w:ind w:left="2030" w:right="0" w:firstLine="0"/>
        <w:jc w:val="left"/>
        <w:rPr>
          <w:rFonts w:ascii="Times New Roman" w:eastAsia="Times New Roman" w:hAnsi="Times New Roman" w:cs="Times New Roman"/>
          <w:b/>
          <w:bCs/>
          <w:i w:val="0"/>
          <w:iCs w:val="0"/>
          <w:sz w:val="28"/>
          <w:szCs w:val="28"/>
        </w:rPr>
      </w:pPr>
      <w:r>
        <w:rPr>
          <w:rFonts w:ascii="Times New Roman" w:eastAsia="Times New Roman" w:hAnsi="Times New Roman" w:cs="Times New Roman"/>
          <w:b/>
          <w:bCs/>
          <w:i w:val="0"/>
          <w:iCs w:val="0"/>
          <w:sz w:val="28"/>
          <w:szCs w:val="28"/>
        </w:rPr>
        <w:t>FEATURE 2</w:t>
      </w:r>
    </w:p>
    <w:p>
      <w:pPr>
        <w:spacing w:before="6" w:after="0"/>
        <w:jc w:val="left"/>
        <w:rPr>
          <w:rStyle w:val="text455"/>
          <w:rFonts w:ascii="Times New Roman" w:eastAsia="Times New Roman" w:hAnsi="Times New Roman" w:cs="Times New Roman"/>
          <w:b/>
          <w:bCs/>
          <w:i w:val="0"/>
          <w:iCs w:val="0"/>
          <w:sz w:val="27"/>
          <w:szCs w:val="27"/>
        </w:rPr>
      </w:pPr>
    </w:p>
    <w:p>
      <w:pPr>
        <w:spacing w:before="0" w:after="0" w:line="360" w:lineRule="auto"/>
        <w:ind w:left="815" w:right="933" w:hanging="10"/>
        <w:jc w:val="both"/>
        <w:rPr>
          <w:rFonts w:ascii="Times New Roman" w:eastAsia="Times New Roman" w:hAnsi="Times New Roman" w:cs="Times New Roman"/>
          <w:b w:val="0"/>
          <w:bCs w:val="0"/>
          <w:i w:val="0"/>
          <w:iCs w:val="0"/>
          <w:sz w:val="28"/>
          <w:szCs w:val="28"/>
        </w:rPr>
      </w:pPr>
      <w:r>
        <w:rPr>
          <w:rFonts w:ascii="Times New Roman" w:eastAsia="Times New Roman" w:hAnsi="Times New Roman" w:cs="Times New Roman"/>
          <w:b w:val="0"/>
          <w:bCs w:val="0"/>
          <w:i w:val="0"/>
          <w:iCs w:val="0"/>
          <w:sz w:val="28"/>
          <w:szCs w:val="28"/>
        </w:rPr>
        <w:t>Dashboard: Our application helps the user in finding out if they have heart disease or not. They can find out by entering details such as their heart rate, cholesterol, blood pressure etc. A dashboard is also attached along with the results for better understanding where they can compare their blood pressure and similar metrics with other users.</w:t>
      </w:r>
    </w:p>
    <w:p>
      <w:pPr>
        <w:spacing w:before="163" w:after="0"/>
        <w:ind w:left="806"/>
        <w:jc w:val="left"/>
        <w:rPr>
          <w:rFonts w:ascii="Times New Roman" w:eastAsia="Times New Roman" w:hAnsi="Times New Roman" w:cs="Times New Roman"/>
          <w:b w:val="0"/>
          <w:bCs w:val="0"/>
          <w:i w:val="0"/>
          <w:iCs w:val="0"/>
          <w:sz w:val="28"/>
          <w:szCs w:val="28"/>
        </w:rPr>
      </w:pPr>
      <w:r>
        <w:rPr>
          <w:rFonts w:ascii="Times New Roman" w:eastAsia="Times New Roman" w:hAnsi="Times New Roman" w:cs="Times New Roman"/>
          <w:b w:val="0"/>
          <w:bCs w:val="0"/>
          <w:i w:val="0"/>
          <w:iCs w:val="0"/>
          <w:sz w:val="28"/>
          <w:szCs w:val="28"/>
        </w:rPr>
        <w:t>Code:</w:t>
      </w:r>
    </w:p>
    <w:p>
      <w:pPr>
        <w:spacing w:before="6" w:after="0"/>
        <w:jc w:val="left"/>
        <w:rPr>
          <w:rStyle w:val="text456"/>
          <w:rFonts w:ascii="Times New Roman" w:eastAsia="Times New Roman" w:hAnsi="Times New Roman" w:cs="Times New Roman"/>
          <w:b w:val="0"/>
          <w:bCs w:val="0"/>
          <w:i w:val="0"/>
          <w:iCs w:val="0"/>
        </w:rPr>
      </w:pPr>
    </w:p>
    <w:p>
      <w:pPr>
        <w:pStyle w:val="Normalpara188"/>
        <w:spacing w:before="0" w:after="0" w:line="494" w:lineRule="auto"/>
        <w:ind w:left="815" w:right="4685" w:hanging="10"/>
        <w:jc w:val="left"/>
        <w:rPr>
          <w:rFonts w:ascii="Times New Roman" w:eastAsia="Times New Roman" w:hAnsi="Times New Roman" w:cs="Times New Roman"/>
          <w:b w:val="0"/>
          <w:bCs w:val="0"/>
          <w:i w:val="0"/>
          <w:iCs w:val="0"/>
        </w:rPr>
      </w:pPr>
      <w:r>
        <w:rPr>
          <w:rFonts w:ascii="Times New Roman" w:eastAsia="Times New Roman" w:hAnsi="Times New Roman" w:cs="Times New Roman"/>
          <w:b w:val="0"/>
          <w:bCs w:val="0"/>
          <w:i w:val="0"/>
          <w:iCs w:val="0"/>
        </w:rPr>
        <w:t>import Sidebar from "../../components/sidebar/Sidebar" import "./home.scss" import "./Cards.css" const DashboardHome = () =&gt; {</w:t>
      </w:r>
    </w:p>
    <w:p>
      <w:pPr>
        <w:pStyle w:val="Normalpara189"/>
        <w:spacing w:before="3" w:after="0"/>
        <w:ind w:left="926"/>
        <w:jc w:val="left"/>
        <w:rPr>
          <w:rFonts w:ascii="Times New Roman" w:eastAsia="Times New Roman" w:hAnsi="Times New Roman" w:cs="Times New Roman"/>
          <w:b w:val="0"/>
          <w:bCs w:val="0"/>
          <w:i w:val="0"/>
          <w:iCs w:val="0"/>
        </w:rPr>
      </w:pPr>
      <w:r>
        <w:rPr>
          <w:rFonts w:ascii="Times New Roman" w:eastAsia="Times New Roman" w:hAnsi="Times New Roman" w:cs="Times New Roman"/>
          <w:b w:val="0"/>
          <w:bCs w:val="0"/>
          <w:i w:val="0"/>
          <w:iCs w:val="0"/>
        </w:rPr>
        <w:t>return (</w:t>
      </w:r>
    </w:p>
    <w:p>
      <w:pPr>
        <w:spacing w:before="5" w:after="0"/>
        <w:jc w:val="left"/>
        <w:rPr>
          <w:rStyle w:val="text457"/>
          <w:rFonts w:ascii="Times New Roman" w:eastAsia="Times New Roman" w:hAnsi="Times New Roman" w:cs="Times New Roman"/>
          <w:b w:val="0"/>
          <w:bCs w:val="0"/>
          <w:i w:val="0"/>
          <w:iCs w:val="0"/>
          <w:sz w:val="25"/>
          <w:szCs w:val="25"/>
        </w:rPr>
      </w:pPr>
    </w:p>
    <w:p>
      <w:pPr>
        <w:pStyle w:val="Normalpara190"/>
        <w:spacing w:before="0" w:after="0"/>
        <w:ind w:left="1046"/>
        <w:jc w:val="left"/>
        <w:rPr>
          <w:rFonts w:ascii="Times New Roman" w:eastAsia="Times New Roman" w:hAnsi="Times New Roman" w:cs="Times New Roman"/>
          <w:b w:val="0"/>
          <w:bCs w:val="0"/>
          <w:i w:val="0"/>
          <w:iCs w:val="0"/>
        </w:rPr>
      </w:pPr>
      <w:r>
        <w:rPr>
          <w:rFonts w:ascii="Times New Roman" w:eastAsia="Times New Roman" w:hAnsi="Times New Roman" w:cs="Times New Roman"/>
          <w:b w:val="0"/>
          <w:bCs w:val="0"/>
          <w:i w:val="0"/>
          <w:iCs w:val="0"/>
        </w:rPr>
        <w:t>&lt;div className="home"&gt;</w:t>
      </w:r>
    </w:p>
    <w:p>
      <w:pPr>
        <w:spacing w:before="9" w:after="0"/>
        <w:jc w:val="left"/>
        <w:rPr>
          <w:rStyle w:val="text458"/>
          <w:rFonts w:ascii="Times New Roman" w:eastAsia="Times New Roman" w:hAnsi="Times New Roman" w:cs="Times New Roman"/>
          <w:b w:val="0"/>
          <w:bCs w:val="0"/>
          <w:i w:val="0"/>
          <w:iCs w:val="0"/>
          <w:sz w:val="25"/>
          <w:szCs w:val="25"/>
        </w:rPr>
      </w:pPr>
    </w:p>
    <w:p>
      <w:pPr>
        <w:pStyle w:val="Normalpara191"/>
        <w:spacing w:before="0" w:after="0"/>
        <w:ind w:left="1166"/>
        <w:jc w:val="left"/>
        <w:rPr>
          <w:rFonts w:ascii="Times New Roman" w:eastAsia="Times New Roman" w:hAnsi="Times New Roman" w:cs="Times New Roman"/>
          <w:b w:val="0"/>
          <w:bCs w:val="0"/>
          <w:i w:val="0"/>
          <w:iCs w:val="0"/>
        </w:rPr>
      </w:pPr>
      <w:r>
        <w:rPr>
          <w:rFonts w:ascii="Times New Roman" w:eastAsia="Times New Roman" w:hAnsi="Times New Roman" w:cs="Times New Roman"/>
          <w:b w:val="0"/>
          <w:bCs w:val="0"/>
          <w:i w:val="0"/>
          <w:iCs w:val="0"/>
        </w:rPr>
        <w:t>&lt;Sidebar /&gt;</w:t>
      </w:r>
    </w:p>
    <w:p>
      <w:pPr>
        <w:spacing w:before="7" w:after="0"/>
        <w:jc w:val="left"/>
        <w:rPr>
          <w:rStyle w:val="text459"/>
          <w:rFonts w:ascii="Times New Roman" w:eastAsia="Times New Roman" w:hAnsi="Times New Roman" w:cs="Times New Roman"/>
          <w:b w:val="0"/>
          <w:bCs w:val="0"/>
          <w:i w:val="0"/>
          <w:iCs w:val="0"/>
          <w:sz w:val="25"/>
          <w:szCs w:val="25"/>
        </w:rPr>
      </w:pPr>
    </w:p>
    <w:p>
      <w:pPr>
        <w:pStyle w:val="Normalpara192"/>
        <w:spacing w:before="1" w:after="0"/>
        <w:ind w:left="1166"/>
        <w:jc w:val="left"/>
        <w:rPr>
          <w:rFonts w:ascii="Times New Roman" w:eastAsia="Times New Roman" w:hAnsi="Times New Roman" w:cs="Times New Roman"/>
          <w:b w:val="0"/>
          <w:bCs w:val="0"/>
          <w:i w:val="0"/>
          <w:iCs w:val="0"/>
        </w:rPr>
      </w:pPr>
      <w:r>
        <w:rPr>
          <w:rFonts w:ascii="Times New Roman" w:eastAsia="Times New Roman" w:hAnsi="Times New Roman" w:cs="Times New Roman"/>
          <w:b w:val="0"/>
          <w:bCs w:val="0"/>
          <w:i w:val="0"/>
          <w:iCs w:val="0"/>
        </w:rPr>
        <w:t>&lt;div className="homeContainer"&gt;</w:t>
      </w:r>
    </w:p>
    <w:p>
      <w:pPr>
        <w:spacing w:before="7" w:after="0"/>
        <w:jc w:val="left"/>
        <w:rPr>
          <w:rStyle w:val="text460"/>
          <w:rFonts w:ascii="Times New Roman" w:eastAsia="Times New Roman" w:hAnsi="Times New Roman" w:cs="Times New Roman"/>
          <w:b w:val="0"/>
          <w:bCs w:val="0"/>
          <w:i w:val="0"/>
          <w:iCs w:val="0"/>
          <w:sz w:val="25"/>
          <w:szCs w:val="25"/>
        </w:rPr>
      </w:pPr>
    </w:p>
    <w:p>
      <w:pPr>
        <w:pStyle w:val="Normalpara193"/>
        <w:spacing w:before="0" w:after="0"/>
        <w:ind w:left="1286"/>
        <w:jc w:val="left"/>
        <w:rPr>
          <w:rFonts w:ascii="Times New Roman" w:eastAsia="Times New Roman" w:hAnsi="Times New Roman" w:cs="Times New Roman"/>
          <w:b w:val="0"/>
          <w:bCs w:val="0"/>
          <w:i w:val="0"/>
          <w:iCs w:val="0"/>
        </w:rPr>
      </w:pPr>
      <w:r>
        <w:rPr>
          <w:rFonts w:ascii="Times New Roman" w:eastAsia="Times New Roman" w:hAnsi="Times New Roman" w:cs="Times New Roman"/>
          <w:b w:val="0"/>
          <w:bCs w:val="0"/>
          <w:i w:val="0"/>
          <w:iCs w:val="0"/>
        </w:rPr>
        <w:t>&lt;h1&gt;Welcome to your Dashboard!&lt;/h1&gt;</w:t>
      </w:r>
    </w:p>
    <w:p>
      <w:pPr>
        <w:spacing w:before="8" w:after="0"/>
        <w:jc w:val="left"/>
        <w:rPr>
          <w:rStyle w:val="text461"/>
          <w:rFonts w:ascii="Times New Roman" w:eastAsia="Times New Roman" w:hAnsi="Times New Roman" w:cs="Times New Roman"/>
          <w:b w:val="0"/>
          <w:bCs w:val="0"/>
          <w:i w:val="0"/>
          <w:iCs w:val="0"/>
          <w:sz w:val="25"/>
          <w:szCs w:val="25"/>
        </w:rPr>
      </w:pPr>
    </w:p>
    <w:p>
      <w:pPr>
        <w:pStyle w:val="Normalpara194"/>
        <w:spacing w:before="0" w:after="0"/>
        <w:ind w:left="1286"/>
        <w:jc w:val="left"/>
        <w:rPr>
          <w:rFonts w:ascii="Times New Roman" w:eastAsia="Times New Roman" w:hAnsi="Times New Roman" w:cs="Times New Roman"/>
          <w:b w:val="0"/>
          <w:bCs w:val="0"/>
          <w:i w:val="0"/>
          <w:iCs w:val="0"/>
        </w:rPr>
      </w:pPr>
      <w:r>
        <w:rPr>
          <w:rFonts w:ascii="Times New Roman" w:eastAsia="Times New Roman" w:hAnsi="Times New Roman" w:cs="Times New Roman"/>
          <w:b w:val="0"/>
          <w:bCs w:val="0"/>
          <w:i w:val="0"/>
          <w:iCs w:val="0"/>
        </w:rPr>
        <w:t>&lt;br /&gt;</w:t>
      </w:r>
    </w:p>
    <w:p>
      <w:pPr>
        <w:spacing w:before="8" w:after="0"/>
        <w:jc w:val="left"/>
        <w:rPr>
          <w:rStyle w:val="text462"/>
          <w:rFonts w:ascii="Times New Roman" w:eastAsia="Times New Roman" w:hAnsi="Times New Roman" w:cs="Times New Roman"/>
          <w:b w:val="0"/>
          <w:bCs w:val="0"/>
          <w:i w:val="0"/>
          <w:iCs w:val="0"/>
          <w:sz w:val="25"/>
          <w:szCs w:val="25"/>
        </w:rPr>
      </w:pPr>
    </w:p>
    <w:p>
      <w:pPr>
        <w:pStyle w:val="Normalpara195"/>
        <w:spacing w:before="0" w:after="0"/>
        <w:ind w:left="1286"/>
        <w:jc w:val="left"/>
        <w:rPr>
          <w:rFonts w:ascii="Times New Roman" w:eastAsia="Times New Roman" w:hAnsi="Times New Roman" w:cs="Times New Roman"/>
          <w:b w:val="0"/>
          <w:bCs w:val="0"/>
          <w:i w:val="0"/>
          <w:iCs w:val="0"/>
        </w:rPr>
      </w:pPr>
      <w:r>
        <w:rPr>
          <w:rFonts w:ascii="Times New Roman" w:eastAsia="Times New Roman" w:hAnsi="Times New Roman" w:cs="Times New Roman"/>
          <w:b w:val="0"/>
          <w:bCs w:val="0"/>
          <w:i w:val="0"/>
          <w:iCs w:val="0"/>
        </w:rPr>
        <w:t>&lt;br /&gt;</w:t>
      </w:r>
    </w:p>
    <w:p>
      <w:pPr>
        <w:spacing w:before="7" w:after="0"/>
        <w:jc w:val="left"/>
        <w:rPr>
          <w:rStyle w:val="text463"/>
          <w:rFonts w:ascii="Times New Roman" w:eastAsia="Times New Roman" w:hAnsi="Times New Roman" w:cs="Times New Roman"/>
          <w:b w:val="0"/>
          <w:bCs w:val="0"/>
          <w:i w:val="0"/>
          <w:iCs w:val="0"/>
          <w:sz w:val="25"/>
          <w:szCs w:val="25"/>
        </w:rPr>
      </w:pPr>
    </w:p>
    <w:p>
      <w:pPr>
        <w:pStyle w:val="Normalpara196"/>
        <w:spacing w:before="0" w:after="0"/>
        <w:ind w:left="1286"/>
        <w:jc w:val="left"/>
        <w:rPr>
          <w:rFonts w:ascii="Times New Roman" w:eastAsia="Times New Roman" w:hAnsi="Times New Roman" w:cs="Times New Roman"/>
          <w:b w:val="0"/>
          <w:bCs w:val="0"/>
          <w:i w:val="0"/>
          <w:iCs w:val="0"/>
        </w:rPr>
      </w:pPr>
      <w:r>
        <w:rPr>
          <w:rFonts w:ascii="Times New Roman" w:eastAsia="Times New Roman" w:hAnsi="Times New Roman" w:cs="Times New Roman"/>
          <w:b w:val="0"/>
          <w:bCs w:val="0"/>
          <w:i w:val="0"/>
          <w:iCs w:val="0"/>
        </w:rPr>
        <w:t>&lt;br /&gt;</w:t>
      </w:r>
    </w:p>
    <w:p>
      <w:pPr>
        <w:spacing w:before="6" w:after="0"/>
        <w:jc w:val="left"/>
        <w:rPr>
          <w:rStyle w:val="text464"/>
          <w:rFonts w:ascii="Times New Roman" w:eastAsia="Times New Roman" w:hAnsi="Times New Roman" w:cs="Times New Roman"/>
          <w:b w:val="0"/>
          <w:bCs w:val="0"/>
          <w:i w:val="0"/>
          <w:iCs w:val="0"/>
          <w:sz w:val="25"/>
          <w:szCs w:val="25"/>
        </w:rPr>
      </w:pPr>
    </w:p>
    <w:p>
      <w:pPr>
        <w:pStyle w:val="Normalpara197"/>
        <w:spacing w:before="0" w:after="0"/>
        <w:ind w:left="1286"/>
        <w:jc w:val="left"/>
        <w:rPr>
          <w:rFonts w:ascii="Times New Roman" w:eastAsia="Times New Roman" w:hAnsi="Times New Roman" w:cs="Times New Roman"/>
          <w:b w:val="0"/>
          <w:bCs w:val="0"/>
          <w:i w:val="0"/>
          <w:iCs w:val="0"/>
        </w:rPr>
      </w:pPr>
      <w:r>
        <w:rPr>
          <w:rFonts w:ascii="Times New Roman" w:eastAsia="Times New Roman" w:hAnsi="Times New Roman" w:cs="Times New Roman"/>
          <w:b w:val="0"/>
          <w:bCs w:val="0"/>
          <w:i w:val="0"/>
          <w:iCs w:val="0"/>
        </w:rPr>
        <w:t>&lt;h3&gt;Check out your email. Your results have been sent there.&lt;/h3&gt;</w:t>
      </w:r>
    </w:p>
    <w:p>
      <w:pPr>
        <w:pStyle w:val="Normalpara198"/>
        <w:spacing w:before="0" w:after="0"/>
        <w:jc w:val="left"/>
        <w:rPr>
          <w:rStyle w:val="text465"/>
          <w:rFonts w:ascii="Times New Roman" w:eastAsia="Times New Roman" w:hAnsi="Times New Roman" w:cs="Times New Roman"/>
          <w:b w:val="0"/>
          <w:bCs w:val="0"/>
          <w:i w:val="0"/>
          <w:iCs w:val="0"/>
          <w:sz w:val="24"/>
          <w:szCs w:val="24"/>
        </w:rPr>
        <w:sectPr>
          <w:pgSz w:w="11906" w:h="16838"/>
          <w:pgMar w:top="1360" w:right="480" w:bottom="940" w:left="620" w:header="0" w:footer="670"/>
          <w:cols w:space="708"/>
        </w:sectPr>
      </w:pPr>
    </w:p>
    <w:p>
      <w:pPr>
        <w:spacing w:after="0"/>
        <w:ind w:left="1286"/>
        <w:jc w:val="left"/>
        <w:rPr>
          <w:rFonts w:ascii="Times New Roman" w:eastAsia="Times New Roman" w:hAnsi="Times New Roman" w:cs="Times New Roman"/>
          <w:b w:val="0"/>
          <w:bCs w:val="0"/>
          <w:i w:val="0"/>
          <w:iCs w:val="0"/>
        </w:rPr>
      </w:pPr>
      <w:r>
        <w:pict>
          <v:shape id="_x0000_s1052" type="#_x0000_t75" style="width:547.5pt;height:794.25pt;margin-top:24pt;margin-left:24pt;mso-position-horizontal-relative:page;mso-position-vertical-relative:page;position:absolute;z-index:-251622400">
            <v:imagedata r:id="rId42"/>
          </v:shape>
        </w:pict>
      </w:r>
      <w:r>
        <w:rPr>
          <w:rFonts w:ascii="Times New Roman" w:eastAsia="Times New Roman" w:hAnsi="Times New Roman" w:cs="Times New Roman"/>
          <w:b w:val="0"/>
          <w:bCs w:val="0"/>
          <w:i w:val="0"/>
          <w:iCs w:val="0"/>
        </w:rPr>
        <w:t>&lt;br /&gt;</w:t>
      </w:r>
    </w:p>
    <w:p>
      <w:pPr>
        <w:spacing w:before="8" w:after="0"/>
        <w:jc w:val="left"/>
        <w:rPr>
          <w:rStyle w:val="text468"/>
          <w:rFonts w:ascii="Times New Roman" w:eastAsia="Times New Roman" w:hAnsi="Times New Roman" w:cs="Times New Roman"/>
          <w:b w:val="0"/>
          <w:bCs w:val="0"/>
          <w:i w:val="0"/>
          <w:iCs w:val="0"/>
          <w:sz w:val="25"/>
          <w:szCs w:val="25"/>
        </w:rPr>
      </w:pPr>
    </w:p>
    <w:p>
      <w:pPr>
        <w:pStyle w:val="Normalpara200"/>
        <w:spacing w:before="0" w:after="0"/>
        <w:ind w:left="1286"/>
        <w:jc w:val="left"/>
        <w:rPr>
          <w:rFonts w:ascii="Times New Roman" w:eastAsia="Times New Roman" w:hAnsi="Times New Roman" w:cs="Times New Roman"/>
          <w:b w:val="0"/>
          <w:bCs w:val="0"/>
          <w:i w:val="0"/>
          <w:iCs w:val="0"/>
        </w:rPr>
      </w:pPr>
      <w:r>
        <w:rPr>
          <w:rFonts w:ascii="Times New Roman" w:eastAsia="Times New Roman" w:hAnsi="Times New Roman" w:cs="Times New Roman"/>
          <w:b w:val="0"/>
          <w:bCs w:val="0"/>
          <w:i w:val="0"/>
          <w:iCs w:val="0"/>
        </w:rPr>
        <w:t>&lt;br /&gt;</w:t>
      </w:r>
    </w:p>
    <w:p>
      <w:pPr>
        <w:spacing w:before="8" w:after="0"/>
        <w:jc w:val="left"/>
        <w:rPr>
          <w:rStyle w:val="text469"/>
          <w:rFonts w:ascii="Times New Roman" w:eastAsia="Times New Roman" w:hAnsi="Times New Roman" w:cs="Times New Roman"/>
          <w:b w:val="0"/>
          <w:bCs w:val="0"/>
          <w:i w:val="0"/>
          <w:iCs w:val="0"/>
          <w:sz w:val="25"/>
          <w:szCs w:val="25"/>
        </w:rPr>
      </w:pPr>
    </w:p>
    <w:p>
      <w:pPr>
        <w:pStyle w:val="Normalpara201"/>
        <w:spacing w:before="0" w:after="0" w:line="355" w:lineRule="auto"/>
        <w:ind w:left="815" w:right="1133" w:firstLine="470"/>
        <w:jc w:val="left"/>
        <w:rPr>
          <w:rFonts w:ascii="Times New Roman" w:eastAsia="Times New Roman" w:hAnsi="Times New Roman" w:cs="Times New Roman"/>
          <w:b w:val="0"/>
          <w:bCs w:val="0"/>
          <w:i w:val="0"/>
          <w:iCs w:val="0"/>
        </w:rPr>
      </w:pPr>
      <w:r>
        <w:rPr>
          <w:rFonts w:ascii="Times New Roman" w:eastAsia="Times New Roman" w:hAnsi="Times New Roman" w:cs="Times New Roman"/>
          <w:b w:val="0"/>
          <w:bCs w:val="0"/>
          <w:i w:val="0"/>
          <w:iCs w:val="0"/>
        </w:rPr>
        <w:t>&lt;h3&gt;Here you can check out different kind of visualizations to get a general idea about the factors increasing causes of getting a cardiac arrest.&lt;/h3&gt;</w:t>
      </w:r>
    </w:p>
    <w:p>
      <w:pPr>
        <w:pStyle w:val="Normalpara202"/>
        <w:spacing w:before="165" w:after="0"/>
        <w:ind w:left="1286"/>
        <w:jc w:val="left"/>
        <w:rPr>
          <w:rFonts w:ascii="Times New Roman" w:eastAsia="Times New Roman" w:hAnsi="Times New Roman" w:cs="Times New Roman"/>
          <w:b w:val="0"/>
          <w:bCs w:val="0"/>
          <w:i w:val="0"/>
          <w:iCs w:val="0"/>
        </w:rPr>
      </w:pPr>
      <w:r>
        <w:rPr>
          <w:rFonts w:ascii="Times New Roman" w:eastAsia="Times New Roman" w:hAnsi="Times New Roman" w:cs="Times New Roman"/>
          <w:b w:val="0"/>
          <w:bCs w:val="0"/>
          <w:i w:val="0"/>
          <w:iCs w:val="0"/>
        </w:rPr>
        <w:t>&lt;br /&gt;</w:t>
      </w:r>
    </w:p>
    <w:p>
      <w:pPr>
        <w:spacing w:before="7" w:after="0"/>
        <w:jc w:val="left"/>
        <w:rPr>
          <w:rStyle w:val="text470"/>
          <w:rFonts w:ascii="Times New Roman" w:eastAsia="Times New Roman" w:hAnsi="Times New Roman" w:cs="Times New Roman"/>
          <w:b w:val="0"/>
          <w:bCs w:val="0"/>
          <w:i w:val="0"/>
          <w:iCs w:val="0"/>
          <w:sz w:val="25"/>
          <w:szCs w:val="25"/>
        </w:rPr>
      </w:pPr>
    </w:p>
    <w:p>
      <w:pPr>
        <w:pStyle w:val="Normalpara203"/>
        <w:spacing w:before="0" w:after="0"/>
        <w:ind w:left="1286"/>
        <w:jc w:val="left"/>
        <w:rPr>
          <w:rFonts w:ascii="Times New Roman" w:eastAsia="Times New Roman" w:hAnsi="Times New Roman" w:cs="Times New Roman"/>
          <w:b w:val="0"/>
          <w:bCs w:val="0"/>
          <w:i w:val="0"/>
          <w:iCs w:val="0"/>
        </w:rPr>
      </w:pPr>
      <w:r>
        <w:rPr>
          <w:rFonts w:ascii="Times New Roman" w:eastAsia="Times New Roman" w:hAnsi="Times New Roman" w:cs="Times New Roman"/>
          <w:b w:val="0"/>
          <w:bCs w:val="0"/>
          <w:i w:val="0"/>
          <w:iCs w:val="0"/>
        </w:rPr>
        <w:t>&lt;div class="row"&gt;</w:t>
      </w:r>
    </w:p>
    <w:p>
      <w:pPr>
        <w:spacing w:before="6" w:after="0"/>
        <w:jc w:val="left"/>
        <w:rPr>
          <w:rStyle w:val="text471"/>
          <w:rFonts w:ascii="Times New Roman" w:eastAsia="Times New Roman" w:hAnsi="Times New Roman" w:cs="Times New Roman"/>
          <w:b w:val="0"/>
          <w:bCs w:val="0"/>
          <w:i w:val="0"/>
          <w:iCs w:val="0"/>
          <w:sz w:val="25"/>
          <w:szCs w:val="25"/>
        </w:rPr>
      </w:pPr>
    </w:p>
    <w:p>
      <w:pPr>
        <w:pStyle w:val="Normalpara204"/>
        <w:spacing w:before="0" w:after="0"/>
        <w:ind w:left="1406"/>
        <w:jc w:val="left"/>
        <w:rPr>
          <w:rFonts w:ascii="Times New Roman" w:eastAsia="Times New Roman" w:hAnsi="Times New Roman" w:cs="Times New Roman"/>
          <w:b w:val="0"/>
          <w:bCs w:val="0"/>
          <w:i w:val="0"/>
          <w:iCs w:val="0"/>
        </w:rPr>
      </w:pPr>
      <w:r>
        <w:rPr>
          <w:rFonts w:ascii="Times New Roman" w:eastAsia="Times New Roman" w:hAnsi="Times New Roman" w:cs="Times New Roman"/>
          <w:b w:val="0"/>
          <w:bCs w:val="0"/>
          <w:i w:val="0"/>
          <w:iCs w:val="0"/>
        </w:rPr>
        <w:t>&lt;div class="col-md-4 col-xl-3"&gt;</w:t>
      </w:r>
    </w:p>
    <w:p>
      <w:pPr>
        <w:spacing w:before="8" w:after="0"/>
        <w:jc w:val="left"/>
        <w:rPr>
          <w:rStyle w:val="text472"/>
          <w:rFonts w:ascii="Times New Roman" w:eastAsia="Times New Roman" w:hAnsi="Times New Roman" w:cs="Times New Roman"/>
          <w:b w:val="0"/>
          <w:bCs w:val="0"/>
          <w:i w:val="0"/>
          <w:iCs w:val="0"/>
          <w:sz w:val="25"/>
          <w:szCs w:val="25"/>
        </w:rPr>
      </w:pPr>
    </w:p>
    <w:p>
      <w:pPr>
        <w:pStyle w:val="Normalpara205"/>
        <w:spacing w:before="0" w:after="0"/>
        <w:ind w:left="1526"/>
        <w:jc w:val="left"/>
        <w:rPr>
          <w:rFonts w:ascii="Times New Roman" w:eastAsia="Times New Roman" w:hAnsi="Times New Roman" w:cs="Times New Roman"/>
          <w:b w:val="0"/>
          <w:bCs w:val="0"/>
          <w:i w:val="0"/>
          <w:iCs w:val="0"/>
        </w:rPr>
      </w:pPr>
      <w:r>
        <w:rPr>
          <w:rFonts w:ascii="Times New Roman" w:eastAsia="Times New Roman" w:hAnsi="Times New Roman" w:cs="Times New Roman"/>
          <w:b w:val="0"/>
          <w:bCs w:val="0"/>
          <w:i w:val="0"/>
          <w:iCs w:val="0"/>
        </w:rPr>
        <w:t>&lt;div class="card bg-c-blue order-card"&gt;</w:t>
      </w:r>
    </w:p>
    <w:p>
      <w:pPr>
        <w:spacing w:before="8" w:after="0"/>
        <w:jc w:val="left"/>
        <w:rPr>
          <w:rStyle w:val="text473"/>
          <w:rFonts w:ascii="Times New Roman" w:eastAsia="Times New Roman" w:hAnsi="Times New Roman" w:cs="Times New Roman"/>
          <w:b w:val="0"/>
          <w:bCs w:val="0"/>
          <w:i w:val="0"/>
          <w:iCs w:val="0"/>
          <w:sz w:val="25"/>
          <w:szCs w:val="25"/>
        </w:rPr>
      </w:pPr>
    </w:p>
    <w:p>
      <w:pPr>
        <w:pStyle w:val="Normalpara206"/>
        <w:spacing w:before="0" w:after="0"/>
        <w:ind w:left="1646"/>
        <w:jc w:val="left"/>
        <w:rPr>
          <w:rFonts w:ascii="Times New Roman" w:eastAsia="Times New Roman" w:hAnsi="Times New Roman" w:cs="Times New Roman"/>
          <w:b w:val="0"/>
          <w:bCs w:val="0"/>
          <w:i w:val="0"/>
          <w:iCs w:val="0"/>
        </w:rPr>
      </w:pPr>
      <w:r>
        <w:rPr>
          <w:rFonts w:ascii="Times New Roman" w:eastAsia="Times New Roman" w:hAnsi="Times New Roman" w:cs="Times New Roman"/>
          <w:b w:val="0"/>
          <w:bCs w:val="0"/>
          <w:i w:val="0"/>
          <w:iCs w:val="0"/>
        </w:rPr>
        <w:t>&lt;div class="card-block"&gt;</w:t>
      </w:r>
    </w:p>
    <w:p>
      <w:pPr>
        <w:spacing w:before="7" w:after="0"/>
        <w:jc w:val="left"/>
        <w:rPr>
          <w:rStyle w:val="text474"/>
          <w:rFonts w:ascii="Times New Roman" w:eastAsia="Times New Roman" w:hAnsi="Times New Roman" w:cs="Times New Roman"/>
          <w:b w:val="0"/>
          <w:bCs w:val="0"/>
          <w:i w:val="0"/>
          <w:iCs w:val="0"/>
          <w:sz w:val="25"/>
          <w:szCs w:val="25"/>
        </w:rPr>
      </w:pPr>
    </w:p>
    <w:p>
      <w:pPr>
        <w:pStyle w:val="Normalpara207"/>
        <w:spacing w:before="1" w:after="0" w:line="364" w:lineRule="auto"/>
        <w:ind w:left="820" w:right="3832" w:firstLine="945"/>
        <w:jc w:val="left"/>
        <w:rPr>
          <w:rFonts w:ascii="Times New Roman" w:eastAsia="Times New Roman" w:hAnsi="Times New Roman" w:cs="Times New Roman"/>
          <w:b w:val="0"/>
          <w:bCs w:val="0"/>
          <w:i w:val="0"/>
          <w:iCs w:val="0"/>
        </w:rPr>
      </w:pPr>
      <w:r>
        <w:rPr>
          <w:rFonts w:ascii="Times New Roman" w:eastAsia="Times New Roman" w:hAnsi="Times New Roman" w:cs="Times New Roman"/>
          <w:b w:val="0"/>
          <w:bCs w:val="0"/>
          <w:i w:val="0"/>
          <w:iCs w:val="0"/>
        </w:rPr>
        <w:t xml:space="preserve">&lt;h2 class="text-right"&gt;&lt;i class="fa </w:t>
      </w:r>
      <w:r>
        <w:rPr>
          <w:rStyle w:val="text475"/>
          <w:rFonts w:ascii="Times New Roman" w:eastAsia="Times New Roman" w:hAnsi="Times New Roman" w:cs="Times New Roman"/>
          <w:b w:val="0"/>
          <w:bCs w:val="0"/>
          <w:i w:val="0"/>
          <w:iCs w:val="0"/>
          <w:spacing w:val="-1"/>
        </w:rPr>
        <w:t xml:space="preserve">fa-cart-plus </w:t>
      </w:r>
      <w:r>
        <w:rPr>
          <w:rFonts w:ascii="Times New Roman" w:eastAsia="Times New Roman" w:hAnsi="Times New Roman" w:cs="Times New Roman"/>
          <w:b w:val="0"/>
          <w:bCs w:val="0"/>
          <w:i w:val="0"/>
          <w:iCs w:val="0"/>
        </w:rPr>
        <w:t>fleft"&gt;&lt;/i&gt;&lt;span&gt;87%&lt;/span&gt;&lt;/h2&gt;</w:t>
      </w:r>
    </w:p>
    <w:p>
      <w:pPr>
        <w:pStyle w:val="Normalpara208"/>
        <w:spacing w:before="149" w:after="0"/>
        <w:ind w:left="1766"/>
        <w:jc w:val="left"/>
        <w:rPr>
          <w:rFonts w:ascii="Times New Roman" w:eastAsia="Times New Roman" w:hAnsi="Times New Roman" w:cs="Times New Roman"/>
          <w:b w:val="0"/>
          <w:bCs w:val="0"/>
          <w:i w:val="0"/>
          <w:iCs w:val="0"/>
        </w:rPr>
      </w:pPr>
      <w:r>
        <w:rPr>
          <w:rFonts w:ascii="Times New Roman" w:eastAsia="Times New Roman" w:hAnsi="Times New Roman" w:cs="Times New Roman"/>
          <w:b w:val="0"/>
          <w:bCs w:val="0"/>
          <w:i w:val="0"/>
          <w:iCs w:val="0"/>
        </w:rPr>
        <w:t>&lt;p class="m-b-0"&gt;Accuracy&lt;/p&gt;</w:t>
      </w:r>
    </w:p>
    <w:p>
      <w:pPr>
        <w:spacing w:before="8" w:after="0"/>
        <w:jc w:val="left"/>
        <w:rPr>
          <w:rStyle w:val="text476"/>
          <w:rFonts w:ascii="Times New Roman" w:eastAsia="Times New Roman" w:hAnsi="Times New Roman" w:cs="Times New Roman"/>
          <w:b w:val="0"/>
          <w:bCs w:val="0"/>
          <w:i w:val="0"/>
          <w:iCs w:val="0"/>
          <w:sz w:val="25"/>
          <w:szCs w:val="25"/>
        </w:rPr>
      </w:pPr>
    </w:p>
    <w:p>
      <w:pPr>
        <w:pStyle w:val="Normalpara209"/>
        <w:spacing w:before="0" w:after="0"/>
        <w:ind w:left="1646"/>
        <w:jc w:val="left"/>
        <w:rPr>
          <w:rFonts w:ascii="Times New Roman" w:eastAsia="Times New Roman" w:hAnsi="Times New Roman" w:cs="Times New Roman"/>
          <w:b w:val="0"/>
          <w:bCs w:val="0"/>
          <w:i w:val="0"/>
          <w:iCs w:val="0"/>
        </w:rPr>
      </w:pPr>
      <w:r>
        <w:rPr>
          <w:rFonts w:ascii="Times New Roman" w:eastAsia="Times New Roman" w:hAnsi="Times New Roman" w:cs="Times New Roman"/>
          <w:b w:val="0"/>
          <w:bCs w:val="0"/>
          <w:i w:val="0"/>
          <w:iCs w:val="0"/>
        </w:rPr>
        <w:t>&lt;/div&gt;</w:t>
      </w:r>
    </w:p>
    <w:p>
      <w:pPr>
        <w:spacing w:before="8" w:after="0"/>
        <w:jc w:val="left"/>
        <w:rPr>
          <w:rStyle w:val="text477"/>
          <w:rFonts w:ascii="Times New Roman" w:eastAsia="Times New Roman" w:hAnsi="Times New Roman" w:cs="Times New Roman"/>
          <w:b w:val="0"/>
          <w:bCs w:val="0"/>
          <w:i w:val="0"/>
          <w:iCs w:val="0"/>
          <w:sz w:val="25"/>
          <w:szCs w:val="25"/>
        </w:rPr>
      </w:pPr>
    </w:p>
    <w:p>
      <w:pPr>
        <w:pStyle w:val="Normalpara210"/>
        <w:spacing w:before="0" w:after="0"/>
        <w:ind w:left="1526"/>
        <w:jc w:val="left"/>
        <w:rPr>
          <w:rFonts w:ascii="Times New Roman" w:eastAsia="Times New Roman" w:hAnsi="Times New Roman" w:cs="Times New Roman"/>
          <w:b w:val="0"/>
          <w:bCs w:val="0"/>
          <w:i w:val="0"/>
          <w:iCs w:val="0"/>
        </w:rPr>
      </w:pPr>
      <w:r>
        <w:rPr>
          <w:rFonts w:ascii="Times New Roman" w:eastAsia="Times New Roman" w:hAnsi="Times New Roman" w:cs="Times New Roman"/>
          <w:b w:val="0"/>
          <w:bCs w:val="0"/>
          <w:i w:val="0"/>
          <w:iCs w:val="0"/>
        </w:rPr>
        <w:t>&lt;/div&gt;</w:t>
      </w:r>
    </w:p>
    <w:p>
      <w:pPr>
        <w:spacing w:before="5" w:after="0"/>
        <w:jc w:val="left"/>
        <w:rPr>
          <w:rStyle w:val="text478"/>
          <w:rFonts w:ascii="Times New Roman" w:eastAsia="Times New Roman" w:hAnsi="Times New Roman" w:cs="Times New Roman"/>
          <w:b w:val="0"/>
          <w:bCs w:val="0"/>
          <w:i w:val="0"/>
          <w:iCs w:val="0"/>
          <w:sz w:val="25"/>
          <w:szCs w:val="25"/>
        </w:rPr>
      </w:pPr>
    </w:p>
    <w:p>
      <w:pPr>
        <w:pStyle w:val="Normalpara211"/>
        <w:spacing w:before="1" w:after="0"/>
        <w:ind w:left="1406"/>
        <w:jc w:val="left"/>
        <w:rPr>
          <w:rFonts w:ascii="Times New Roman" w:eastAsia="Times New Roman" w:hAnsi="Times New Roman" w:cs="Times New Roman"/>
          <w:b w:val="0"/>
          <w:bCs w:val="0"/>
          <w:i w:val="0"/>
          <w:iCs w:val="0"/>
        </w:rPr>
      </w:pPr>
      <w:r>
        <w:rPr>
          <w:rFonts w:ascii="Times New Roman" w:eastAsia="Times New Roman" w:hAnsi="Times New Roman" w:cs="Times New Roman"/>
          <w:b w:val="0"/>
          <w:bCs w:val="0"/>
          <w:i w:val="0"/>
          <w:iCs w:val="0"/>
        </w:rPr>
        <w:t>&lt;/div&gt;</w:t>
      </w:r>
    </w:p>
    <w:p>
      <w:pPr>
        <w:spacing w:before="7" w:after="0"/>
        <w:jc w:val="left"/>
        <w:rPr>
          <w:rStyle w:val="text479"/>
          <w:rFonts w:ascii="Times New Roman" w:eastAsia="Times New Roman" w:hAnsi="Times New Roman" w:cs="Times New Roman"/>
          <w:b w:val="0"/>
          <w:bCs w:val="0"/>
          <w:i w:val="0"/>
          <w:iCs w:val="0"/>
          <w:sz w:val="25"/>
          <w:szCs w:val="25"/>
        </w:rPr>
      </w:pPr>
    </w:p>
    <w:p>
      <w:pPr>
        <w:pStyle w:val="Normalpara212"/>
        <w:spacing w:before="0" w:after="0"/>
        <w:ind w:left="1406"/>
        <w:jc w:val="left"/>
        <w:rPr>
          <w:rFonts w:ascii="Times New Roman" w:eastAsia="Times New Roman" w:hAnsi="Times New Roman" w:cs="Times New Roman"/>
          <w:b w:val="0"/>
          <w:bCs w:val="0"/>
          <w:i w:val="0"/>
          <w:iCs w:val="0"/>
        </w:rPr>
      </w:pPr>
      <w:r>
        <w:rPr>
          <w:rFonts w:ascii="Times New Roman" w:eastAsia="Times New Roman" w:hAnsi="Times New Roman" w:cs="Times New Roman"/>
          <w:b w:val="0"/>
          <w:bCs w:val="0"/>
          <w:i w:val="0"/>
          <w:iCs w:val="0"/>
        </w:rPr>
        <w:t>&lt;div class="col-md-4 col-xl-3"&gt;</w:t>
      </w:r>
    </w:p>
    <w:p>
      <w:pPr>
        <w:spacing w:before="8" w:after="0"/>
        <w:jc w:val="left"/>
        <w:rPr>
          <w:rStyle w:val="text480"/>
          <w:rFonts w:ascii="Times New Roman" w:eastAsia="Times New Roman" w:hAnsi="Times New Roman" w:cs="Times New Roman"/>
          <w:b w:val="0"/>
          <w:bCs w:val="0"/>
          <w:i w:val="0"/>
          <w:iCs w:val="0"/>
          <w:sz w:val="25"/>
          <w:szCs w:val="25"/>
        </w:rPr>
      </w:pPr>
    </w:p>
    <w:p>
      <w:pPr>
        <w:pStyle w:val="Normalpara213"/>
        <w:spacing w:before="0" w:after="0"/>
        <w:ind w:left="1526"/>
        <w:jc w:val="left"/>
        <w:rPr>
          <w:rFonts w:ascii="Times New Roman" w:eastAsia="Times New Roman" w:hAnsi="Times New Roman" w:cs="Times New Roman"/>
          <w:b w:val="0"/>
          <w:bCs w:val="0"/>
          <w:i w:val="0"/>
          <w:iCs w:val="0"/>
        </w:rPr>
      </w:pPr>
      <w:r>
        <w:rPr>
          <w:rFonts w:ascii="Times New Roman" w:eastAsia="Times New Roman" w:hAnsi="Times New Roman" w:cs="Times New Roman"/>
          <w:b w:val="0"/>
          <w:bCs w:val="0"/>
          <w:i w:val="0"/>
          <w:iCs w:val="0"/>
        </w:rPr>
        <w:t>&lt;div class="card bg-c-green order-card"&gt;</w:t>
      </w:r>
    </w:p>
    <w:p>
      <w:pPr>
        <w:spacing w:before="8" w:after="0"/>
        <w:jc w:val="left"/>
        <w:rPr>
          <w:rStyle w:val="text481"/>
          <w:rFonts w:ascii="Times New Roman" w:eastAsia="Times New Roman" w:hAnsi="Times New Roman" w:cs="Times New Roman"/>
          <w:b w:val="0"/>
          <w:bCs w:val="0"/>
          <w:i w:val="0"/>
          <w:iCs w:val="0"/>
          <w:sz w:val="25"/>
          <w:szCs w:val="25"/>
        </w:rPr>
      </w:pPr>
    </w:p>
    <w:p>
      <w:pPr>
        <w:pStyle w:val="Normalpara214"/>
        <w:spacing w:before="0" w:after="0"/>
        <w:ind w:left="1646"/>
        <w:jc w:val="left"/>
        <w:rPr>
          <w:rFonts w:ascii="Times New Roman" w:eastAsia="Times New Roman" w:hAnsi="Times New Roman" w:cs="Times New Roman"/>
          <w:b w:val="0"/>
          <w:bCs w:val="0"/>
          <w:i w:val="0"/>
          <w:iCs w:val="0"/>
        </w:rPr>
      </w:pPr>
      <w:r>
        <w:rPr>
          <w:rFonts w:ascii="Times New Roman" w:eastAsia="Times New Roman" w:hAnsi="Times New Roman" w:cs="Times New Roman"/>
          <w:b w:val="0"/>
          <w:bCs w:val="0"/>
          <w:i w:val="0"/>
          <w:iCs w:val="0"/>
        </w:rPr>
        <w:t>&lt;div class="card-block"&gt;</w:t>
      </w:r>
    </w:p>
    <w:p>
      <w:pPr>
        <w:spacing w:before="7" w:after="0"/>
        <w:jc w:val="left"/>
        <w:rPr>
          <w:rStyle w:val="text482"/>
          <w:rFonts w:ascii="Times New Roman" w:eastAsia="Times New Roman" w:hAnsi="Times New Roman" w:cs="Times New Roman"/>
          <w:b w:val="0"/>
          <w:bCs w:val="0"/>
          <w:i w:val="0"/>
          <w:iCs w:val="0"/>
          <w:sz w:val="25"/>
          <w:szCs w:val="25"/>
        </w:rPr>
      </w:pPr>
    </w:p>
    <w:p>
      <w:pPr>
        <w:pStyle w:val="Normalpara215"/>
        <w:spacing w:before="1" w:after="0"/>
        <w:ind w:left="1766"/>
        <w:jc w:val="left"/>
        <w:rPr>
          <w:rFonts w:ascii="Times New Roman" w:eastAsia="Times New Roman" w:hAnsi="Times New Roman" w:cs="Times New Roman"/>
          <w:b w:val="0"/>
          <w:bCs w:val="0"/>
          <w:i w:val="0"/>
          <w:iCs w:val="0"/>
        </w:rPr>
      </w:pPr>
      <w:r>
        <w:rPr>
          <w:rFonts w:ascii="Times New Roman" w:eastAsia="Times New Roman" w:hAnsi="Times New Roman" w:cs="Times New Roman"/>
          <w:b w:val="0"/>
          <w:bCs w:val="0"/>
          <w:i w:val="0"/>
          <w:iCs w:val="0"/>
        </w:rPr>
        <w:t>&lt;h2 class="text-right"&gt;&lt;i class="fa fa-cart-plus f-left"&gt;&lt;/i&gt;&lt;span&gt;5&lt;/span&gt;&lt;/h2&gt;</w:t>
      </w:r>
    </w:p>
    <w:p>
      <w:pPr>
        <w:spacing w:before="8" w:after="0"/>
        <w:jc w:val="left"/>
        <w:rPr>
          <w:rStyle w:val="text483"/>
          <w:rFonts w:ascii="Times New Roman" w:eastAsia="Times New Roman" w:hAnsi="Times New Roman" w:cs="Times New Roman"/>
          <w:b w:val="0"/>
          <w:bCs w:val="0"/>
          <w:i w:val="0"/>
          <w:iCs w:val="0"/>
          <w:sz w:val="25"/>
          <w:szCs w:val="25"/>
        </w:rPr>
      </w:pPr>
    </w:p>
    <w:p>
      <w:pPr>
        <w:pStyle w:val="Normalpara216"/>
        <w:spacing w:before="0" w:after="0"/>
        <w:ind w:left="1766"/>
        <w:jc w:val="left"/>
        <w:rPr>
          <w:rFonts w:ascii="Times New Roman" w:eastAsia="Times New Roman" w:hAnsi="Times New Roman" w:cs="Times New Roman"/>
          <w:b w:val="0"/>
          <w:bCs w:val="0"/>
          <w:i w:val="0"/>
          <w:iCs w:val="0"/>
        </w:rPr>
      </w:pPr>
      <w:r>
        <w:rPr>
          <w:rFonts w:ascii="Times New Roman" w:eastAsia="Times New Roman" w:hAnsi="Times New Roman" w:cs="Times New Roman"/>
          <w:b w:val="0"/>
          <w:bCs w:val="0"/>
          <w:i w:val="0"/>
          <w:iCs w:val="0"/>
        </w:rPr>
        <w:t>&lt;p class="m-b-0"&gt;Visualization Types&lt;/p&gt;</w:t>
      </w:r>
    </w:p>
    <w:p>
      <w:pPr>
        <w:spacing w:before="8" w:after="0"/>
        <w:jc w:val="left"/>
        <w:rPr>
          <w:rStyle w:val="text484"/>
          <w:rFonts w:ascii="Times New Roman" w:eastAsia="Times New Roman" w:hAnsi="Times New Roman" w:cs="Times New Roman"/>
          <w:b w:val="0"/>
          <w:bCs w:val="0"/>
          <w:i w:val="0"/>
          <w:iCs w:val="0"/>
          <w:sz w:val="25"/>
          <w:szCs w:val="25"/>
        </w:rPr>
      </w:pPr>
    </w:p>
    <w:p>
      <w:pPr>
        <w:pStyle w:val="Normalpara217"/>
        <w:spacing w:before="0" w:after="0"/>
        <w:ind w:left="1646"/>
        <w:jc w:val="left"/>
        <w:rPr>
          <w:rFonts w:ascii="Times New Roman" w:eastAsia="Times New Roman" w:hAnsi="Times New Roman" w:cs="Times New Roman"/>
          <w:b w:val="0"/>
          <w:bCs w:val="0"/>
          <w:i w:val="0"/>
          <w:iCs w:val="0"/>
        </w:rPr>
      </w:pPr>
      <w:r>
        <w:rPr>
          <w:rFonts w:ascii="Times New Roman" w:eastAsia="Times New Roman" w:hAnsi="Times New Roman" w:cs="Times New Roman"/>
          <w:b w:val="0"/>
          <w:bCs w:val="0"/>
          <w:i w:val="0"/>
          <w:iCs w:val="0"/>
        </w:rPr>
        <w:t>&lt;/div&gt;</w:t>
      </w:r>
    </w:p>
    <w:p>
      <w:pPr>
        <w:spacing w:before="5" w:after="0"/>
        <w:jc w:val="left"/>
        <w:rPr>
          <w:rStyle w:val="text485"/>
          <w:rFonts w:ascii="Times New Roman" w:eastAsia="Times New Roman" w:hAnsi="Times New Roman" w:cs="Times New Roman"/>
          <w:b w:val="0"/>
          <w:bCs w:val="0"/>
          <w:i w:val="0"/>
          <w:iCs w:val="0"/>
          <w:sz w:val="25"/>
          <w:szCs w:val="25"/>
        </w:rPr>
      </w:pPr>
    </w:p>
    <w:p>
      <w:pPr>
        <w:pStyle w:val="Normalpara218"/>
        <w:spacing w:before="0" w:after="0"/>
        <w:ind w:left="1526"/>
        <w:jc w:val="left"/>
        <w:rPr>
          <w:rFonts w:ascii="Times New Roman" w:eastAsia="Times New Roman" w:hAnsi="Times New Roman" w:cs="Times New Roman"/>
          <w:b w:val="0"/>
          <w:bCs w:val="0"/>
          <w:i w:val="0"/>
          <w:iCs w:val="0"/>
        </w:rPr>
      </w:pPr>
      <w:r>
        <w:rPr>
          <w:rFonts w:ascii="Times New Roman" w:eastAsia="Times New Roman" w:hAnsi="Times New Roman" w:cs="Times New Roman"/>
          <w:b w:val="0"/>
          <w:bCs w:val="0"/>
          <w:i w:val="0"/>
          <w:iCs w:val="0"/>
        </w:rPr>
        <w:t>&lt;/div&gt;</w:t>
      </w:r>
    </w:p>
    <w:p>
      <w:pPr>
        <w:spacing w:before="8" w:after="0"/>
        <w:jc w:val="left"/>
        <w:rPr>
          <w:rStyle w:val="text486"/>
          <w:rFonts w:ascii="Times New Roman" w:eastAsia="Times New Roman" w:hAnsi="Times New Roman" w:cs="Times New Roman"/>
          <w:b w:val="0"/>
          <w:bCs w:val="0"/>
          <w:i w:val="0"/>
          <w:iCs w:val="0"/>
          <w:sz w:val="25"/>
          <w:szCs w:val="25"/>
        </w:rPr>
      </w:pPr>
    </w:p>
    <w:p>
      <w:pPr>
        <w:pStyle w:val="Normalpara219"/>
        <w:spacing w:before="0" w:after="0"/>
        <w:ind w:left="1406"/>
        <w:jc w:val="left"/>
        <w:rPr>
          <w:rFonts w:ascii="Times New Roman" w:eastAsia="Times New Roman" w:hAnsi="Times New Roman" w:cs="Times New Roman"/>
          <w:b w:val="0"/>
          <w:bCs w:val="0"/>
          <w:i w:val="0"/>
          <w:iCs w:val="0"/>
        </w:rPr>
      </w:pPr>
      <w:r>
        <w:rPr>
          <w:rFonts w:ascii="Times New Roman" w:eastAsia="Times New Roman" w:hAnsi="Times New Roman" w:cs="Times New Roman"/>
          <w:b w:val="0"/>
          <w:bCs w:val="0"/>
          <w:i w:val="0"/>
          <w:iCs w:val="0"/>
        </w:rPr>
        <w:t>&lt;/div&gt;</w:t>
      </w:r>
    </w:p>
    <w:p>
      <w:pPr>
        <w:spacing w:before="7" w:after="0"/>
        <w:jc w:val="left"/>
        <w:rPr>
          <w:rStyle w:val="text487"/>
          <w:rFonts w:ascii="Times New Roman" w:eastAsia="Times New Roman" w:hAnsi="Times New Roman" w:cs="Times New Roman"/>
          <w:b w:val="0"/>
          <w:bCs w:val="0"/>
          <w:i w:val="0"/>
          <w:iCs w:val="0"/>
          <w:sz w:val="25"/>
          <w:szCs w:val="25"/>
        </w:rPr>
      </w:pPr>
    </w:p>
    <w:p>
      <w:pPr>
        <w:pStyle w:val="Normalpara220"/>
        <w:spacing w:before="1" w:after="0"/>
        <w:ind w:left="1406"/>
        <w:jc w:val="left"/>
        <w:rPr>
          <w:rFonts w:ascii="Times New Roman" w:eastAsia="Times New Roman" w:hAnsi="Times New Roman" w:cs="Times New Roman"/>
          <w:b w:val="0"/>
          <w:bCs w:val="0"/>
          <w:i w:val="0"/>
          <w:iCs w:val="0"/>
        </w:rPr>
      </w:pPr>
      <w:r>
        <w:rPr>
          <w:rFonts w:ascii="Times New Roman" w:eastAsia="Times New Roman" w:hAnsi="Times New Roman" w:cs="Times New Roman"/>
          <w:b w:val="0"/>
          <w:bCs w:val="0"/>
          <w:i w:val="0"/>
          <w:iCs w:val="0"/>
        </w:rPr>
        <w:t>&lt;div class="col-md-4 col-xl-3"&gt;</w:t>
      </w:r>
    </w:p>
    <w:p>
      <w:pPr>
        <w:spacing w:before="8" w:after="0"/>
        <w:jc w:val="left"/>
        <w:rPr>
          <w:rStyle w:val="text488"/>
          <w:rFonts w:ascii="Times New Roman" w:eastAsia="Times New Roman" w:hAnsi="Times New Roman" w:cs="Times New Roman"/>
          <w:b w:val="0"/>
          <w:bCs w:val="0"/>
          <w:i w:val="0"/>
          <w:iCs w:val="0"/>
          <w:sz w:val="25"/>
          <w:szCs w:val="25"/>
        </w:rPr>
      </w:pPr>
    </w:p>
    <w:p>
      <w:pPr>
        <w:pStyle w:val="Normalpara221"/>
        <w:spacing w:before="0" w:after="0"/>
        <w:ind w:left="1526"/>
        <w:jc w:val="left"/>
        <w:rPr>
          <w:rFonts w:ascii="Times New Roman" w:eastAsia="Times New Roman" w:hAnsi="Times New Roman" w:cs="Times New Roman"/>
          <w:b w:val="0"/>
          <w:bCs w:val="0"/>
          <w:i w:val="0"/>
          <w:iCs w:val="0"/>
        </w:rPr>
      </w:pPr>
      <w:r>
        <w:rPr>
          <w:rFonts w:ascii="Times New Roman" w:eastAsia="Times New Roman" w:hAnsi="Times New Roman" w:cs="Times New Roman"/>
          <w:b w:val="0"/>
          <w:bCs w:val="0"/>
          <w:i w:val="0"/>
          <w:iCs w:val="0"/>
        </w:rPr>
        <w:t>&lt;div class="card bg-c-yellow order-card"&gt;</w:t>
      </w:r>
    </w:p>
    <w:p>
      <w:pPr>
        <w:pStyle w:val="Normalpara222"/>
        <w:spacing w:before="0" w:after="0"/>
        <w:jc w:val="left"/>
        <w:rPr>
          <w:rStyle w:val="text489"/>
          <w:rFonts w:ascii="Times New Roman" w:eastAsia="Times New Roman" w:hAnsi="Times New Roman" w:cs="Times New Roman"/>
          <w:b w:val="0"/>
          <w:bCs w:val="0"/>
          <w:i w:val="0"/>
          <w:iCs w:val="0"/>
          <w:sz w:val="24"/>
          <w:szCs w:val="24"/>
        </w:rPr>
        <w:sectPr>
          <w:pgSz w:w="11906" w:h="16838"/>
          <w:pgMar w:top="1360" w:right="480" w:bottom="940" w:left="620" w:header="0" w:footer="670"/>
          <w:cols w:space="708"/>
        </w:sectPr>
      </w:pPr>
    </w:p>
    <w:p>
      <w:pPr>
        <w:spacing w:after="0"/>
        <w:ind w:left="1646"/>
        <w:jc w:val="left"/>
        <w:rPr>
          <w:rFonts w:ascii="Times New Roman" w:eastAsia="Times New Roman" w:hAnsi="Times New Roman" w:cs="Times New Roman"/>
          <w:b w:val="0"/>
          <w:bCs w:val="0"/>
          <w:i w:val="0"/>
          <w:iCs w:val="0"/>
        </w:rPr>
      </w:pPr>
      <w:r>
        <w:pict>
          <v:shape id="_x0000_s1053" type="#_x0000_t75" style="width:547.5pt;height:794.25pt;margin-top:24pt;margin-left:24pt;mso-position-horizontal-relative:page;mso-position-vertical-relative:page;position:absolute;z-index:-251621376">
            <v:imagedata r:id="rId43"/>
          </v:shape>
        </w:pict>
      </w:r>
      <w:r>
        <w:rPr>
          <w:rFonts w:ascii="Times New Roman" w:eastAsia="Times New Roman" w:hAnsi="Times New Roman" w:cs="Times New Roman"/>
          <w:b w:val="0"/>
          <w:bCs w:val="0"/>
          <w:i w:val="0"/>
          <w:iCs w:val="0"/>
        </w:rPr>
        <w:t>&lt;div class="card-block"&gt;</w:t>
      </w:r>
    </w:p>
    <w:p>
      <w:pPr>
        <w:spacing w:before="8" w:after="0"/>
        <w:jc w:val="left"/>
        <w:rPr>
          <w:rStyle w:val="text492"/>
          <w:rFonts w:ascii="Times New Roman" w:eastAsia="Times New Roman" w:hAnsi="Times New Roman" w:cs="Times New Roman"/>
          <w:b w:val="0"/>
          <w:bCs w:val="0"/>
          <w:i w:val="0"/>
          <w:iCs w:val="0"/>
          <w:sz w:val="25"/>
          <w:szCs w:val="25"/>
        </w:rPr>
      </w:pPr>
    </w:p>
    <w:p>
      <w:pPr>
        <w:pStyle w:val="Normalpara224"/>
        <w:spacing w:before="0" w:after="0" w:line="355" w:lineRule="auto"/>
        <w:ind w:left="815" w:right="1078" w:firstLine="950"/>
        <w:jc w:val="left"/>
        <w:rPr>
          <w:rFonts w:ascii="Times New Roman" w:eastAsia="Times New Roman" w:hAnsi="Times New Roman" w:cs="Times New Roman"/>
          <w:b w:val="0"/>
          <w:bCs w:val="0"/>
          <w:i w:val="0"/>
          <w:iCs w:val="0"/>
        </w:rPr>
      </w:pPr>
      <w:r>
        <w:rPr>
          <w:rFonts w:ascii="Times New Roman" w:eastAsia="Times New Roman" w:hAnsi="Times New Roman" w:cs="Times New Roman"/>
          <w:b w:val="0"/>
          <w:bCs w:val="0"/>
          <w:i w:val="0"/>
          <w:iCs w:val="0"/>
        </w:rPr>
        <w:t>&lt;h2 class="text-right"&gt;&lt;i class="fa fa-cart-plus f-left"&gt;&lt;/i&gt;&lt;span&gt;Random Forest Classifier&lt;/span&gt;&lt;/h2&gt;</w:t>
      </w:r>
    </w:p>
    <w:p>
      <w:pPr>
        <w:pStyle w:val="Normalpara225"/>
        <w:spacing w:before="165" w:after="0"/>
        <w:ind w:left="1766"/>
        <w:jc w:val="left"/>
        <w:rPr>
          <w:rFonts w:ascii="Times New Roman" w:eastAsia="Times New Roman" w:hAnsi="Times New Roman" w:cs="Times New Roman"/>
          <w:b w:val="0"/>
          <w:bCs w:val="0"/>
          <w:i w:val="0"/>
          <w:iCs w:val="0"/>
        </w:rPr>
      </w:pPr>
      <w:r>
        <w:rPr>
          <w:rFonts w:ascii="Times New Roman" w:eastAsia="Times New Roman" w:hAnsi="Times New Roman" w:cs="Times New Roman"/>
          <w:b w:val="0"/>
          <w:bCs w:val="0"/>
          <w:i w:val="0"/>
          <w:iCs w:val="0"/>
        </w:rPr>
        <w:t>&lt;p class="m-b-0"&gt;ML Model&lt;/p&gt;</w:t>
      </w:r>
    </w:p>
    <w:p>
      <w:pPr>
        <w:spacing w:before="7" w:after="0"/>
        <w:jc w:val="left"/>
        <w:rPr>
          <w:rStyle w:val="text493"/>
          <w:rFonts w:ascii="Times New Roman" w:eastAsia="Times New Roman" w:hAnsi="Times New Roman" w:cs="Times New Roman"/>
          <w:b w:val="0"/>
          <w:bCs w:val="0"/>
          <w:i w:val="0"/>
          <w:iCs w:val="0"/>
          <w:sz w:val="25"/>
          <w:szCs w:val="25"/>
        </w:rPr>
      </w:pPr>
    </w:p>
    <w:p>
      <w:pPr>
        <w:pStyle w:val="Normalpara226"/>
        <w:spacing w:before="1" w:after="0"/>
        <w:ind w:left="1646"/>
        <w:jc w:val="left"/>
        <w:rPr>
          <w:rFonts w:ascii="Times New Roman" w:eastAsia="Times New Roman" w:hAnsi="Times New Roman" w:cs="Times New Roman"/>
          <w:b w:val="0"/>
          <w:bCs w:val="0"/>
          <w:i w:val="0"/>
          <w:iCs w:val="0"/>
        </w:rPr>
      </w:pPr>
      <w:r>
        <w:rPr>
          <w:rFonts w:ascii="Times New Roman" w:eastAsia="Times New Roman" w:hAnsi="Times New Roman" w:cs="Times New Roman"/>
          <w:b w:val="0"/>
          <w:bCs w:val="0"/>
          <w:i w:val="0"/>
          <w:iCs w:val="0"/>
        </w:rPr>
        <w:t>&lt;/div&gt;</w:t>
      </w:r>
    </w:p>
    <w:p>
      <w:pPr>
        <w:spacing w:before="7" w:after="0"/>
        <w:jc w:val="left"/>
        <w:rPr>
          <w:rStyle w:val="text494"/>
          <w:rFonts w:ascii="Times New Roman" w:eastAsia="Times New Roman" w:hAnsi="Times New Roman" w:cs="Times New Roman"/>
          <w:b w:val="0"/>
          <w:bCs w:val="0"/>
          <w:i w:val="0"/>
          <w:iCs w:val="0"/>
          <w:sz w:val="25"/>
          <w:szCs w:val="25"/>
        </w:rPr>
      </w:pPr>
    </w:p>
    <w:p>
      <w:pPr>
        <w:pStyle w:val="Normalpara227"/>
        <w:spacing w:before="0" w:after="0"/>
        <w:ind w:left="1526"/>
        <w:jc w:val="left"/>
        <w:rPr>
          <w:rFonts w:ascii="Times New Roman" w:eastAsia="Times New Roman" w:hAnsi="Times New Roman" w:cs="Times New Roman"/>
          <w:b w:val="0"/>
          <w:bCs w:val="0"/>
          <w:i w:val="0"/>
          <w:iCs w:val="0"/>
        </w:rPr>
      </w:pPr>
      <w:r>
        <w:rPr>
          <w:rFonts w:ascii="Times New Roman" w:eastAsia="Times New Roman" w:hAnsi="Times New Roman" w:cs="Times New Roman"/>
          <w:b w:val="0"/>
          <w:bCs w:val="0"/>
          <w:i w:val="0"/>
          <w:iCs w:val="0"/>
        </w:rPr>
        <w:t>&lt;/div&gt;</w:t>
      </w:r>
    </w:p>
    <w:p>
      <w:pPr>
        <w:spacing w:before="6" w:after="0"/>
        <w:jc w:val="left"/>
        <w:rPr>
          <w:rStyle w:val="text495"/>
          <w:rFonts w:ascii="Times New Roman" w:eastAsia="Times New Roman" w:hAnsi="Times New Roman" w:cs="Times New Roman"/>
          <w:b w:val="0"/>
          <w:bCs w:val="0"/>
          <w:i w:val="0"/>
          <w:iCs w:val="0"/>
          <w:sz w:val="25"/>
          <w:szCs w:val="25"/>
        </w:rPr>
      </w:pPr>
    </w:p>
    <w:p>
      <w:pPr>
        <w:pStyle w:val="Normalpara228"/>
        <w:spacing w:before="0" w:after="0"/>
        <w:ind w:left="1406"/>
        <w:jc w:val="left"/>
        <w:rPr>
          <w:rFonts w:ascii="Times New Roman" w:eastAsia="Times New Roman" w:hAnsi="Times New Roman" w:cs="Times New Roman"/>
          <w:b w:val="0"/>
          <w:bCs w:val="0"/>
          <w:i w:val="0"/>
          <w:iCs w:val="0"/>
        </w:rPr>
      </w:pPr>
      <w:r>
        <w:rPr>
          <w:rFonts w:ascii="Times New Roman" w:eastAsia="Times New Roman" w:hAnsi="Times New Roman" w:cs="Times New Roman"/>
          <w:b w:val="0"/>
          <w:bCs w:val="0"/>
          <w:i w:val="0"/>
          <w:iCs w:val="0"/>
        </w:rPr>
        <w:t>&lt;/div&gt;</w:t>
      </w:r>
    </w:p>
    <w:p>
      <w:pPr>
        <w:spacing w:before="8" w:after="0"/>
        <w:jc w:val="left"/>
        <w:rPr>
          <w:rStyle w:val="text496"/>
          <w:rFonts w:ascii="Times New Roman" w:eastAsia="Times New Roman" w:hAnsi="Times New Roman" w:cs="Times New Roman"/>
          <w:b w:val="0"/>
          <w:bCs w:val="0"/>
          <w:i w:val="0"/>
          <w:iCs w:val="0"/>
          <w:sz w:val="25"/>
          <w:szCs w:val="25"/>
        </w:rPr>
      </w:pPr>
    </w:p>
    <w:p>
      <w:pPr>
        <w:pStyle w:val="Normalpara229"/>
        <w:spacing w:before="0" w:after="0"/>
        <w:ind w:left="1286"/>
        <w:jc w:val="left"/>
        <w:rPr>
          <w:rFonts w:ascii="Times New Roman" w:eastAsia="Times New Roman" w:hAnsi="Times New Roman" w:cs="Times New Roman"/>
          <w:b w:val="0"/>
          <w:bCs w:val="0"/>
          <w:i w:val="0"/>
          <w:iCs w:val="0"/>
        </w:rPr>
      </w:pPr>
      <w:r>
        <w:rPr>
          <w:rFonts w:ascii="Times New Roman" w:eastAsia="Times New Roman" w:hAnsi="Times New Roman" w:cs="Times New Roman"/>
          <w:b w:val="0"/>
          <w:bCs w:val="0"/>
          <w:i w:val="0"/>
          <w:iCs w:val="0"/>
        </w:rPr>
        <w:t>&lt;/div&gt;</w:t>
      </w:r>
    </w:p>
    <w:p>
      <w:pPr>
        <w:spacing w:before="8" w:after="0"/>
        <w:jc w:val="left"/>
        <w:rPr>
          <w:rStyle w:val="text497"/>
          <w:rFonts w:ascii="Times New Roman" w:eastAsia="Times New Roman" w:hAnsi="Times New Roman" w:cs="Times New Roman"/>
          <w:b w:val="0"/>
          <w:bCs w:val="0"/>
          <w:i w:val="0"/>
          <w:iCs w:val="0"/>
          <w:sz w:val="25"/>
          <w:szCs w:val="25"/>
        </w:rPr>
      </w:pPr>
    </w:p>
    <w:p>
      <w:pPr>
        <w:pStyle w:val="Normalpara230"/>
        <w:spacing w:before="0" w:after="0"/>
        <w:ind w:left="1166"/>
        <w:jc w:val="left"/>
        <w:rPr>
          <w:rFonts w:ascii="Times New Roman" w:eastAsia="Times New Roman" w:hAnsi="Times New Roman" w:cs="Times New Roman"/>
          <w:b w:val="0"/>
          <w:bCs w:val="0"/>
          <w:i w:val="0"/>
          <w:iCs w:val="0"/>
        </w:rPr>
      </w:pPr>
      <w:r>
        <w:rPr>
          <w:rFonts w:ascii="Times New Roman" w:eastAsia="Times New Roman" w:hAnsi="Times New Roman" w:cs="Times New Roman"/>
          <w:b w:val="0"/>
          <w:bCs w:val="0"/>
          <w:i w:val="0"/>
          <w:iCs w:val="0"/>
        </w:rPr>
        <w:t>&lt;/div&gt;</w:t>
      </w:r>
    </w:p>
    <w:p>
      <w:pPr>
        <w:spacing w:before="7" w:after="0"/>
        <w:jc w:val="left"/>
        <w:rPr>
          <w:rStyle w:val="text498"/>
          <w:rFonts w:ascii="Times New Roman" w:eastAsia="Times New Roman" w:hAnsi="Times New Roman" w:cs="Times New Roman"/>
          <w:b w:val="0"/>
          <w:bCs w:val="0"/>
          <w:i w:val="0"/>
          <w:iCs w:val="0"/>
          <w:sz w:val="25"/>
          <w:szCs w:val="25"/>
        </w:rPr>
      </w:pPr>
    </w:p>
    <w:p>
      <w:pPr>
        <w:pStyle w:val="Normalpara231"/>
        <w:spacing w:before="1" w:after="0"/>
        <w:ind w:left="1046"/>
        <w:jc w:val="left"/>
        <w:rPr>
          <w:rFonts w:ascii="Times New Roman" w:eastAsia="Times New Roman" w:hAnsi="Times New Roman" w:cs="Times New Roman"/>
          <w:b w:val="0"/>
          <w:bCs w:val="0"/>
          <w:i w:val="0"/>
          <w:iCs w:val="0"/>
        </w:rPr>
      </w:pPr>
      <w:r>
        <w:rPr>
          <w:rFonts w:ascii="Times New Roman" w:eastAsia="Times New Roman" w:hAnsi="Times New Roman" w:cs="Times New Roman"/>
          <w:b w:val="0"/>
          <w:bCs w:val="0"/>
          <w:i w:val="0"/>
          <w:iCs w:val="0"/>
        </w:rPr>
        <w:t>&lt;/div&gt;</w:t>
      </w:r>
    </w:p>
    <w:p>
      <w:pPr>
        <w:spacing w:before="7" w:after="0"/>
        <w:jc w:val="left"/>
        <w:rPr>
          <w:rStyle w:val="text499"/>
          <w:rFonts w:ascii="Times New Roman" w:eastAsia="Times New Roman" w:hAnsi="Times New Roman" w:cs="Times New Roman"/>
          <w:b w:val="0"/>
          <w:bCs w:val="0"/>
          <w:i w:val="0"/>
          <w:iCs w:val="0"/>
          <w:sz w:val="25"/>
          <w:szCs w:val="25"/>
        </w:rPr>
      </w:pPr>
    </w:p>
    <w:p>
      <w:pPr>
        <w:pStyle w:val="Normalpara232"/>
        <w:spacing w:before="0" w:after="0"/>
        <w:ind w:left="926"/>
        <w:jc w:val="left"/>
        <w:rPr>
          <w:rFonts w:ascii="Times New Roman" w:eastAsia="Times New Roman" w:hAnsi="Times New Roman" w:cs="Times New Roman"/>
          <w:b w:val="0"/>
          <w:bCs w:val="0"/>
          <w:i w:val="0"/>
          <w:iCs w:val="0"/>
        </w:rPr>
      </w:pPr>
      <w:r>
        <w:rPr>
          <w:rFonts w:ascii="Times New Roman" w:eastAsia="Times New Roman" w:hAnsi="Times New Roman" w:cs="Times New Roman"/>
          <w:b w:val="0"/>
          <w:bCs w:val="0"/>
          <w:i w:val="0"/>
          <w:iCs w:val="0"/>
        </w:rPr>
        <w:t>)</w:t>
      </w:r>
    </w:p>
    <w:p>
      <w:pPr>
        <w:spacing w:before="8" w:after="0"/>
        <w:jc w:val="left"/>
        <w:rPr>
          <w:rStyle w:val="text500"/>
          <w:rFonts w:ascii="Times New Roman" w:eastAsia="Times New Roman" w:hAnsi="Times New Roman" w:cs="Times New Roman"/>
          <w:b w:val="0"/>
          <w:bCs w:val="0"/>
          <w:i w:val="0"/>
          <w:iCs w:val="0"/>
          <w:sz w:val="25"/>
          <w:szCs w:val="25"/>
        </w:rPr>
      </w:pPr>
    </w:p>
    <w:p>
      <w:pPr>
        <w:pStyle w:val="Normalpara233"/>
        <w:spacing w:before="0" w:after="0" w:line="491" w:lineRule="auto"/>
        <w:ind w:left="815" w:right="8338" w:hanging="10"/>
        <w:jc w:val="left"/>
        <w:rPr>
          <w:rFonts w:ascii="Times New Roman" w:eastAsia="Times New Roman" w:hAnsi="Times New Roman" w:cs="Times New Roman"/>
          <w:b w:val="0"/>
          <w:bCs w:val="0"/>
          <w:i w:val="0"/>
          <w:iCs w:val="0"/>
        </w:rPr>
      </w:pPr>
      <w:r>
        <w:rPr>
          <w:rFonts w:ascii="Times New Roman" w:eastAsia="Times New Roman" w:hAnsi="Times New Roman" w:cs="Times New Roman"/>
          <w:b w:val="0"/>
          <w:bCs w:val="0"/>
          <w:i w:val="0"/>
          <w:iCs w:val="0"/>
        </w:rPr>
        <w:t>} export default DashboardHome</w:t>
      </w:r>
    </w:p>
    <w:p>
      <w:pPr>
        <w:spacing w:before="0" w:after="0"/>
        <w:jc w:val="left"/>
        <w:rPr>
          <w:rStyle w:val="text501"/>
          <w:rFonts w:ascii="Times New Roman" w:eastAsia="Times New Roman" w:hAnsi="Times New Roman" w:cs="Times New Roman"/>
          <w:b w:val="0"/>
          <w:bCs w:val="0"/>
          <w:i w:val="0"/>
          <w:iCs w:val="0"/>
          <w:sz w:val="26"/>
          <w:szCs w:val="26"/>
        </w:rPr>
      </w:pPr>
    </w:p>
    <w:p>
      <w:pPr>
        <w:spacing w:before="0" w:after="0"/>
        <w:jc w:val="left"/>
        <w:rPr>
          <w:rStyle w:val="text502"/>
          <w:rFonts w:ascii="Times New Roman" w:eastAsia="Times New Roman" w:hAnsi="Times New Roman" w:cs="Times New Roman"/>
          <w:b w:val="0"/>
          <w:bCs w:val="0"/>
          <w:i w:val="0"/>
          <w:iCs w:val="0"/>
          <w:sz w:val="27"/>
          <w:szCs w:val="27"/>
        </w:rPr>
      </w:pPr>
    </w:p>
    <w:p>
      <w:pPr>
        <w:tabs>
          <w:tab w:val="left" w:pos="1546"/>
        </w:tabs>
        <w:spacing w:before="0" w:after="0" w:line="475" w:lineRule="auto"/>
        <w:ind w:left="1907" w:right="8024" w:hanging="361"/>
        <w:jc w:val="left"/>
        <w:rPr>
          <w:rFonts w:ascii="Times New Roman" w:eastAsia="Times New Roman" w:hAnsi="Times New Roman" w:cs="Times New Roman"/>
          <w:b w:val="0"/>
          <w:bCs w:val="0"/>
          <w:i w:val="0"/>
          <w:iCs w:val="0"/>
          <w:sz w:val="28"/>
          <w:szCs w:val="28"/>
        </w:rPr>
      </w:pPr>
      <w:r>
        <w:rPr>
          <w:rStyle w:val="text503"/>
          <w:rFonts w:ascii="Times New Roman" w:eastAsia="Times New Roman" w:hAnsi="Times New Roman" w:cs="Times New Roman"/>
          <w:b/>
          <w:bCs/>
          <w:i w:val="0"/>
          <w:iCs w:val="0"/>
          <w:sz w:val="28"/>
          <w:szCs w:val="28"/>
        </w:rPr>
        <w:t xml:space="preserve">FEATURE 3 </w:t>
      </w:r>
      <w:r>
        <w:rPr>
          <w:rFonts w:ascii="Times New Roman" w:eastAsia="Times New Roman" w:hAnsi="Times New Roman" w:cs="Times New Roman"/>
          <w:b w:val="0"/>
          <w:bCs w:val="0"/>
          <w:i w:val="0"/>
          <w:iCs w:val="0"/>
          <w:sz w:val="28"/>
          <w:szCs w:val="28"/>
        </w:rPr>
        <w:t>Login Algorithm:</w:t>
      </w:r>
    </w:p>
    <w:p>
      <w:pPr>
        <w:numPr>
          <w:ilvl w:val="0"/>
          <w:numId w:val="2"/>
        </w:numPr>
        <w:pBdr>
          <w:left w:val="none" w:sz="0" w:space="0" w:color="auto"/>
        </w:pBdr>
        <w:spacing w:before="0" w:after="0"/>
        <w:ind w:left="2203" w:right="0" w:hanging="310"/>
        <w:jc w:val="left"/>
        <w:rPr>
          <w:rFonts w:ascii="Times New Roman" w:eastAsia="Times New Roman" w:hAnsi="Times New Roman" w:cs="Times New Roman"/>
          <w:b w:val="0"/>
          <w:bCs w:val="0"/>
          <w:i w:val="0"/>
          <w:iCs w:val="0"/>
          <w:sz w:val="28"/>
          <w:szCs w:val="28"/>
        </w:rPr>
      </w:pPr>
      <w:r>
        <w:rPr>
          <w:rFonts w:ascii="Times New Roman" w:eastAsia="Times New Roman" w:hAnsi="Times New Roman" w:cs="Times New Roman"/>
          <w:b w:val="0"/>
          <w:bCs w:val="0"/>
          <w:i w:val="0"/>
          <w:iCs w:val="0"/>
          <w:sz w:val="28"/>
          <w:szCs w:val="28"/>
        </w:rPr>
        <w:t>Input the credentials (email and password).</w:t>
      </w:r>
    </w:p>
    <w:p>
      <w:pPr>
        <w:spacing w:before="6" w:after="0"/>
        <w:jc w:val="left"/>
        <w:rPr>
          <w:rStyle w:val="text504"/>
          <w:rFonts w:ascii="Times New Roman" w:eastAsia="Times New Roman" w:hAnsi="Times New Roman" w:cs="Times New Roman"/>
          <w:b w:val="0"/>
          <w:bCs w:val="0"/>
          <w:i w:val="0"/>
          <w:iCs w:val="0"/>
          <w:sz w:val="27"/>
          <w:szCs w:val="27"/>
        </w:rPr>
      </w:pPr>
    </w:p>
    <w:p>
      <w:pPr>
        <w:numPr>
          <w:ilvl w:val="0"/>
          <w:numId w:val="3"/>
        </w:numPr>
        <w:pBdr>
          <w:left w:val="none" w:sz="0" w:space="0" w:color="auto"/>
        </w:pBdr>
        <w:spacing w:before="0" w:after="0"/>
        <w:ind w:left="2203" w:right="0" w:hanging="310"/>
        <w:jc w:val="left"/>
        <w:rPr>
          <w:rFonts w:ascii="Times New Roman" w:eastAsia="Times New Roman" w:hAnsi="Times New Roman" w:cs="Times New Roman"/>
          <w:b w:val="0"/>
          <w:bCs w:val="0"/>
          <w:i w:val="0"/>
          <w:iCs w:val="0"/>
          <w:sz w:val="28"/>
          <w:szCs w:val="28"/>
        </w:rPr>
      </w:pPr>
      <w:r>
        <w:rPr>
          <w:rFonts w:ascii="Times New Roman" w:eastAsia="Times New Roman" w:hAnsi="Times New Roman" w:cs="Times New Roman"/>
          <w:b w:val="0"/>
          <w:bCs w:val="0"/>
          <w:i w:val="0"/>
          <w:iCs w:val="0"/>
          <w:sz w:val="28"/>
          <w:szCs w:val="28"/>
        </w:rPr>
        <w:t>If already logged in user is taken to home page</w:t>
      </w:r>
    </w:p>
    <w:p>
      <w:pPr>
        <w:spacing w:before="8" w:after="0"/>
        <w:jc w:val="left"/>
        <w:rPr>
          <w:rStyle w:val="text505"/>
          <w:rFonts w:ascii="Times New Roman" w:eastAsia="Times New Roman" w:hAnsi="Times New Roman" w:cs="Times New Roman"/>
          <w:b w:val="0"/>
          <w:bCs w:val="0"/>
          <w:i w:val="0"/>
          <w:iCs w:val="0"/>
          <w:sz w:val="27"/>
          <w:szCs w:val="27"/>
        </w:rPr>
      </w:pPr>
    </w:p>
    <w:p>
      <w:pPr>
        <w:numPr>
          <w:ilvl w:val="0"/>
          <w:numId w:val="4"/>
        </w:numPr>
        <w:pBdr>
          <w:left w:val="none" w:sz="0" w:space="0" w:color="auto"/>
        </w:pBdr>
        <w:spacing w:before="0" w:after="0"/>
        <w:ind w:left="2203" w:right="0" w:hanging="310"/>
        <w:jc w:val="left"/>
        <w:rPr>
          <w:rFonts w:ascii="Times New Roman" w:eastAsia="Times New Roman" w:hAnsi="Times New Roman" w:cs="Times New Roman"/>
          <w:b w:val="0"/>
          <w:bCs w:val="0"/>
          <w:i w:val="0"/>
          <w:iCs w:val="0"/>
          <w:sz w:val="28"/>
          <w:szCs w:val="28"/>
        </w:rPr>
      </w:pPr>
      <w:r>
        <w:rPr>
          <w:rFonts w:ascii="Times New Roman" w:eastAsia="Times New Roman" w:hAnsi="Times New Roman" w:cs="Times New Roman"/>
          <w:b w:val="0"/>
          <w:bCs w:val="0"/>
          <w:i w:val="0"/>
          <w:iCs w:val="0"/>
          <w:sz w:val="28"/>
          <w:szCs w:val="28"/>
        </w:rPr>
        <w:t>Else, check for validity of credentials</w:t>
      </w:r>
    </w:p>
    <w:p>
      <w:pPr>
        <w:spacing w:before="5" w:after="0"/>
        <w:jc w:val="left"/>
        <w:rPr>
          <w:rStyle w:val="text506"/>
          <w:rFonts w:ascii="Times New Roman" w:eastAsia="Times New Roman" w:hAnsi="Times New Roman" w:cs="Times New Roman"/>
          <w:b w:val="0"/>
          <w:bCs w:val="0"/>
          <w:i w:val="0"/>
          <w:iCs w:val="0"/>
          <w:sz w:val="27"/>
          <w:szCs w:val="27"/>
        </w:rPr>
      </w:pPr>
    </w:p>
    <w:p>
      <w:pPr>
        <w:numPr>
          <w:ilvl w:val="0"/>
          <w:numId w:val="5"/>
        </w:numPr>
        <w:pBdr>
          <w:left w:val="none" w:sz="0" w:space="0" w:color="auto"/>
        </w:pBdr>
        <w:spacing w:before="0" w:after="0" w:line="362" w:lineRule="auto"/>
        <w:ind w:left="2203" w:right="938" w:hanging="310"/>
        <w:jc w:val="left"/>
        <w:rPr>
          <w:rFonts w:ascii="Times New Roman" w:eastAsia="Times New Roman" w:hAnsi="Times New Roman" w:cs="Times New Roman"/>
          <w:b w:val="0"/>
          <w:bCs w:val="0"/>
          <w:i w:val="0"/>
          <w:iCs w:val="0"/>
          <w:sz w:val="28"/>
          <w:szCs w:val="28"/>
        </w:rPr>
      </w:pPr>
      <w:r>
        <w:rPr>
          <w:rFonts w:ascii="Times New Roman" w:eastAsia="Times New Roman" w:hAnsi="Times New Roman" w:cs="Times New Roman"/>
          <w:b w:val="0"/>
          <w:bCs w:val="0"/>
          <w:i w:val="0"/>
          <w:iCs w:val="0"/>
          <w:sz w:val="28"/>
          <w:szCs w:val="28"/>
        </w:rPr>
        <w:t>If wrong credentials entered , notification is displayed to user and user stays in login page.</w:t>
      </w:r>
    </w:p>
    <w:p>
      <w:pPr>
        <w:numPr>
          <w:ilvl w:val="0"/>
          <w:numId w:val="5"/>
        </w:numPr>
        <w:pBdr>
          <w:left w:val="none" w:sz="0" w:space="0" w:color="auto"/>
        </w:pBdr>
        <w:spacing w:after="0" w:line="362" w:lineRule="auto"/>
        <w:ind w:left="2203" w:right="938" w:hanging="310"/>
        <w:jc w:val="left"/>
        <w:rPr>
          <w:rFonts w:ascii="Times New Roman" w:eastAsia="Times New Roman" w:hAnsi="Times New Roman" w:cs="Times New Roman"/>
          <w:b w:val="0"/>
          <w:bCs w:val="0"/>
          <w:i w:val="0"/>
          <w:iCs w:val="0"/>
          <w:sz w:val="28"/>
          <w:szCs w:val="28"/>
        </w:rPr>
      </w:pPr>
      <w:r>
        <w:rPr>
          <w:rFonts w:ascii="Times New Roman" w:eastAsia="Times New Roman" w:hAnsi="Times New Roman" w:cs="Times New Roman"/>
          <w:b w:val="0"/>
          <w:bCs w:val="0"/>
          <w:i w:val="0"/>
          <w:iCs w:val="0"/>
          <w:sz w:val="28"/>
          <w:szCs w:val="28"/>
        </w:rPr>
        <w:t>On correct credentials, user is taken to home page</w:t>
      </w:r>
      <w:r>
        <w:rPr>
          <w:rStyle w:val="text507"/>
          <w:rFonts w:ascii="Times New Roman" w:eastAsia="Times New Roman" w:hAnsi="Times New Roman" w:cs="Times New Roman"/>
          <w:b/>
          <w:bCs/>
          <w:i w:val="0"/>
          <w:iCs w:val="0"/>
          <w:sz w:val="28"/>
          <w:szCs w:val="28"/>
        </w:rPr>
        <w:t>.</w:t>
      </w:r>
    </w:p>
    <w:p>
      <w:pPr>
        <w:spacing w:before="9" w:after="0"/>
        <w:jc w:val="left"/>
        <w:rPr>
          <w:rStyle w:val="text508"/>
          <w:rFonts w:ascii="Times New Roman" w:eastAsia="Times New Roman" w:hAnsi="Times New Roman" w:cs="Times New Roman"/>
          <w:b/>
          <w:bCs/>
          <w:i w:val="0"/>
          <w:iCs w:val="0"/>
          <w:sz w:val="27"/>
          <w:szCs w:val="27"/>
        </w:rPr>
      </w:pPr>
    </w:p>
    <w:p>
      <w:pPr>
        <w:spacing w:before="0" w:after="0"/>
        <w:ind w:left="806"/>
        <w:jc w:val="left"/>
        <w:rPr>
          <w:rFonts w:ascii="Times New Roman" w:eastAsia="Times New Roman" w:hAnsi="Times New Roman" w:cs="Times New Roman"/>
          <w:b/>
          <w:bCs/>
          <w:i w:val="0"/>
          <w:iCs w:val="0"/>
          <w:sz w:val="28"/>
          <w:szCs w:val="28"/>
        </w:rPr>
      </w:pPr>
      <w:r>
        <w:rPr>
          <w:rStyle w:val="text509"/>
          <w:rFonts w:ascii="Times New Roman" w:eastAsia="Times New Roman" w:hAnsi="Times New Roman" w:cs="Times New Roman"/>
          <w:b w:val="0"/>
          <w:bCs w:val="0"/>
          <w:i w:val="0"/>
          <w:iCs w:val="0"/>
          <w:sz w:val="28"/>
          <w:szCs w:val="28"/>
        </w:rPr>
        <w:t>Code</w:t>
      </w:r>
      <w:r>
        <w:rPr>
          <w:rFonts w:ascii="Times New Roman" w:eastAsia="Times New Roman" w:hAnsi="Times New Roman" w:cs="Times New Roman"/>
          <w:b/>
          <w:bCs/>
          <w:i w:val="0"/>
          <w:iCs w:val="0"/>
          <w:sz w:val="28"/>
          <w:szCs w:val="28"/>
        </w:rPr>
        <w:t>:</w:t>
      </w:r>
    </w:p>
    <w:p>
      <w:pPr>
        <w:spacing w:before="0" w:after="0"/>
        <w:jc w:val="left"/>
        <w:rPr>
          <w:rStyle w:val="text510"/>
          <w:rFonts w:ascii="Times New Roman" w:eastAsia="Times New Roman" w:hAnsi="Times New Roman" w:cs="Times New Roman"/>
          <w:b w:val="0"/>
          <w:bCs w:val="0"/>
          <w:i w:val="0"/>
          <w:iCs w:val="0"/>
          <w:sz w:val="22"/>
          <w:szCs w:val="22"/>
        </w:rPr>
        <w:sectPr>
          <w:pgSz w:w="11906" w:h="16838"/>
          <w:pgMar w:top="1360" w:right="480" w:bottom="940" w:left="620" w:header="0" w:footer="670"/>
          <w:cols w:space="708"/>
        </w:sectPr>
      </w:pPr>
    </w:p>
    <w:p>
      <w:pPr>
        <w:spacing w:after="0" w:line="494" w:lineRule="auto"/>
        <w:ind w:left="815" w:right="5421" w:hanging="10"/>
        <w:jc w:val="left"/>
        <w:rPr>
          <w:rFonts w:ascii="Times New Roman" w:eastAsia="Times New Roman" w:hAnsi="Times New Roman" w:cs="Times New Roman"/>
          <w:b w:val="0"/>
          <w:bCs w:val="0"/>
          <w:i w:val="0"/>
          <w:iCs w:val="0"/>
        </w:rPr>
      </w:pPr>
      <w:r>
        <w:pict>
          <v:shape id="_x0000_s1054" type="#_x0000_t75" style="width:547.5pt;height:794.25pt;margin-top:24pt;margin-left:24pt;mso-position-horizontal-relative:page;mso-position-vertical-relative:page;position:absolute;z-index:-251620352">
            <v:imagedata r:id="rId44"/>
          </v:shape>
        </w:pict>
      </w:r>
      <w:r>
        <w:rPr>
          <w:rFonts w:ascii="Times New Roman" w:eastAsia="Times New Roman" w:hAnsi="Times New Roman" w:cs="Times New Roman"/>
          <w:b w:val="0"/>
          <w:bCs w:val="0"/>
          <w:i w:val="0"/>
          <w:iCs w:val="0"/>
        </w:rPr>
        <w:t>import axios from 'axios'; import React, { useState } from 'react'; import './FormPageCommons.css'; import { useNavigate } from 'react-router-dom'; const Login = () =&gt; { const [email, setEmail] = useState(''); const [password, setPassword] = useState(''); const navigate = useNavigate(); function loginUser(event) { event.preventDefault(); const userDetails = { email, password,</w:t>
      </w:r>
    </w:p>
    <w:p>
      <w:pPr>
        <w:pStyle w:val="Normalpara235"/>
        <w:spacing w:before="11" w:after="0"/>
        <w:ind w:left="1046"/>
        <w:jc w:val="left"/>
        <w:rPr>
          <w:rFonts w:ascii="Times New Roman" w:eastAsia="Times New Roman" w:hAnsi="Times New Roman" w:cs="Times New Roman"/>
          <w:b w:val="0"/>
          <w:bCs w:val="0"/>
          <w:i w:val="0"/>
          <w:iCs w:val="0"/>
        </w:rPr>
      </w:pPr>
      <w:r>
        <w:rPr>
          <w:rFonts w:ascii="Times New Roman" w:eastAsia="Times New Roman" w:hAnsi="Times New Roman" w:cs="Times New Roman"/>
          <w:b w:val="0"/>
          <w:bCs w:val="0"/>
          <w:i w:val="0"/>
          <w:iCs w:val="0"/>
        </w:rPr>
        <w:t>};</w:t>
      </w:r>
    </w:p>
    <w:p>
      <w:pPr>
        <w:spacing w:before="5" w:after="0"/>
        <w:jc w:val="left"/>
        <w:rPr>
          <w:rStyle w:val="text513"/>
          <w:rFonts w:ascii="Times New Roman" w:eastAsia="Times New Roman" w:hAnsi="Times New Roman" w:cs="Times New Roman"/>
          <w:b w:val="0"/>
          <w:bCs w:val="0"/>
          <w:i w:val="0"/>
          <w:iCs w:val="0"/>
          <w:sz w:val="25"/>
          <w:szCs w:val="25"/>
        </w:rPr>
      </w:pPr>
    </w:p>
    <w:p>
      <w:pPr>
        <w:pStyle w:val="Normalpara236"/>
        <w:spacing w:before="0" w:after="0" w:line="496" w:lineRule="auto"/>
        <w:ind w:left="815" w:right="3620" w:firstLine="230"/>
        <w:jc w:val="left"/>
        <w:rPr>
          <w:rFonts w:ascii="Times New Roman" w:eastAsia="Times New Roman" w:hAnsi="Times New Roman" w:cs="Times New Roman"/>
          <w:b w:val="0"/>
          <w:bCs w:val="0"/>
          <w:i w:val="0"/>
          <w:iCs w:val="0"/>
        </w:rPr>
      </w:pPr>
      <w:r>
        <w:rPr>
          <w:rFonts w:ascii="Times New Roman" w:eastAsia="Times New Roman" w:hAnsi="Times New Roman" w:cs="Times New Roman"/>
          <w:b w:val="0"/>
          <w:bCs w:val="0"/>
          <w:i w:val="0"/>
          <w:iCs w:val="0"/>
        </w:rPr>
        <w:t xml:space="preserve">// console.log(userDetails); // eslint-disable-line no-console </w:t>
      </w:r>
      <w:r>
        <w:rPr>
          <w:rStyle w:val="text514"/>
          <w:rFonts w:ascii="Times New Roman" w:eastAsia="Times New Roman" w:hAnsi="Times New Roman" w:cs="Times New Roman"/>
          <w:b w:val="0"/>
          <w:bCs w:val="0"/>
          <w:i w:val="0"/>
          <w:iCs w:val="0"/>
          <w:spacing w:val="-2"/>
        </w:rPr>
        <w:t xml:space="preserve">if </w:t>
      </w:r>
      <w:r>
        <w:rPr>
          <w:rFonts w:ascii="Times New Roman" w:eastAsia="Times New Roman" w:hAnsi="Times New Roman" w:cs="Times New Roman"/>
          <w:b w:val="0"/>
          <w:bCs w:val="0"/>
          <w:i w:val="0"/>
          <w:iCs w:val="0"/>
        </w:rPr>
        <w:t>(userDetails &amp;&amp; userDetails.email &amp;&amp; userDetails.password) { axios.post('http://127.0.0.1:8000/login', userDetails)</w:t>
      </w:r>
    </w:p>
    <w:p>
      <w:pPr>
        <w:pStyle w:val="Normalpara237"/>
        <w:spacing w:before="3" w:after="0" w:line="494" w:lineRule="auto"/>
        <w:ind w:left="815" w:right="4913" w:firstLine="470"/>
        <w:jc w:val="left"/>
        <w:rPr>
          <w:rFonts w:ascii="Times New Roman" w:eastAsia="Times New Roman" w:hAnsi="Times New Roman" w:cs="Times New Roman"/>
          <w:b w:val="0"/>
          <w:bCs w:val="0"/>
          <w:i w:val="0"/>
          <w:iCs w:val="0"/>
        </w:rPr>
      </w:pPr>
      <w:r>
        <w:rPr>
          <w:rFonts w:ascii="Times New Roman" w:eastAsia="Times New Roman" w:hAnsi="Times New Roman" w:cs="Times New Roman"/>
          <w:b w:val="0"/>
          <w:bCs w:val="0"/>
          <w:i w:val="0"/>
          <w:iCs w:val="0"/>
        </w:rPr>
        <w:t>.then((response) =&gt; { sessionStorage.setItem('token', response.data.token); navigate('/predict');</w:t>
      </w:r>
    </w:p>
    <w:p>
      <w:pPr>
        <w:pStyle w:val="Normalpara238"/>
        <w:spacing w:before="3" w:after="0"/>
        <w:ind w:left="1286"/>
        <w:jc w:val="left"/>
        <w:rPr>
          <w:rFonts w:ascii="Times New Roman" w:eastAsia="Times New Roman" w:hAnsi="Times New Roman" w:cs="Times New Roman"/>
          <w:b w:val="0"/>
          <w:bCs w:val="0"/>
          <w:i w:val="0"/>
          <w:iCs w:val="0"/>
        </w:rPr>
      </w:pPr>
      <w:r>
        <w:rPr>
          <w:rFonts w:ascii="Times New Roman" w:eastAsia="Times New Roman" w:hAnsi="Times New Roman" w:cs="Times New Roman"/>
          <w:b w:val="0"/>
          <w:bCs w:val="0"/>
          <w:i w:val="0"/>
          <w:iCs w:val="0"/>
        </w:rPr>
        <w:t>})</w:t>
      </w:r>
    </w:p>
    <w:p>
      <w:pPr>
        <w:spacing w:before="8" w:after="0"/>
        <w:jc w:val="left"/>
        <w:rPr>
          <w:rStyle w:val="text515"/>
          <w:rFonts w:ascii="Times New Roman" w:eastAsia="Times New Roman" w:hAnsi="Times New Roman" w:cs="Times New Roman"/>
          <w:b w:val="0"/>
          <w:bCs w:val="0"/>
          <w:i w:val="0"/>
          <w:iCs w:val="0"/>
          <w:sz w:val="25"/>
          <w:szCs w:val="25"/>
        </w:rPr>
      </w:pPr>
    </w:p>
    <w:p>
      <w:pPr>
        <w:pStyle w:val="Normalpara239"/>
        <w:spacing w:before="1" w:after="0"/>
        <w:ind w:left="1286"/>
        <w:jc w:val="left"/>
        <w:rPr>
          <w:rFonts w:ascii="Times New Roman" w:eastAsia="Times New Roman" w:hAnsi="Times New Roman" w:cs="Times New Roman"/>
          <w:b w:val="0"/>
          <w:bCs w:val="0"/>
          <w:i w:val="0"/>
          <w:iCs w:val="0"/>
        </w:rPr>
      </w:pPr>
      <w:r>
        <w:rPr>
          <w:rFonts w:ascii="Times New Roman" w:eastAsia="Times New Roman" w:hAnsi="Times New Roman" w:cs="Times New Roman"/>
          <w:b w:val="0"/>
          <w:bCs w:val="0"/>
          <w:i w:val="0"/>
          <w:iCs w:val="0"/>
        </w:rPr>
        <w:t>.catch((ex) =&gt; {</w:t>
      </w:r>
    </w:p>
    <w:p>
      <w:pPr>
        <w:spacing w:before="7" w:after="0"/>
        <w:jc w:val="left"/>
        <w:rPr>
          <w:rStyle w:val="text516"/>
          <w:rFonts w:ascii="Times New Roman" w:eastAsia="Times New Roman" w:hAnsi="Times New Roman" w:cs="Times New Roman"/>
          <w:b w:val="0"/>
          <w:bCs w:val="0"/>
          <w:i w:val="0"/>
          <w:iCs w:val="0"/>
          <w:sz w:val="25"/>
          <w:szCs w:val="25"/>
        </w:rPr>
      </w:pPr>
    </w:p>
    <w:p>
      <w:pPr>
        <w:pStyle w:val="Normalpara240"/>
        <w:spacing w:before="0" w:after="0"/>
        <w:ind w:left="1406"/>
        <w:jc w:val="left"/>
        <w:rPr>
          <w:rFonts w:ascii="Times New Roman" w:eastAsia="Times New Roman" w:hAnsi="Times New Roman" w:cs="Times New Roman"/>
          <w:b w:val="0"/>
          <w:bCs w:val="0"/>
          <w:i w:val="0"/>
          <w:iCs w:val="0"/>
        </w:rPr>
      </w:pPr>
      <w:r>
        <w:rPr>
          <w:rFonts w:ascii="Times New Roman" w:eastAsia="Times New Roman" w:hAnsi="Times New Roman" w:cs="Times New Roman"/>
          <w:b w:val="0"/>
          <w:bCs w:val="0"/>
          <w:i w:val="0"/>
          <w:iCs w:val="0"/>
        </w:rPr>
        <w:t>// console.log(ex); // eslint-disable-line no-console</w:t>
      </w:r>
    </w:p>
    <w:p>
      <w:pPr>
        <w:spacing w:before="8" w:after="0"/>
        <w:jc w:val="left"/>
        <w:rPr>
          <w:rStyle w:val="text517"/>
          <w:rFonts w:ascii="Times New Roman" w:eastAsia="Times New Roman" w:hAnsi="Times New Roman" w:cs="Times New Roman"/>
          <w:b w:val="0"/>
          <w:bCs w:val="0"/>
          <w:i w:val="0"/>
          <w:iCs w:val="0"/>
          <w:sz w:val="25"/>
          <w:szCs w:val="25"/>
        </w:rPr>
      </w:pPr>
    </w:p>
    <w:p>
      <w:pPr>
        <w:pStyle w:val="Normalpara241"/>
        <w:spacing w:before="0" w:after="0"/>
        <w:ind w:left="1406"/>
        <w:jc w:val="left"/>
        <w:rPr>
          <w:rFonts w:ascii="Times New Roman" w:eastAsia="Times New Roman" w:hAnsi="Times New Roman" w:cs="Times New Roman"/>
          <w:b w:val="0"/>
          <w:bCs w:val="0"/>
          <w:i w:val="0"/>
          <w:iCs w:val="0"/>
        </w:rPr>
      </w:pPr>
      <w:r>
        <w:rPr>
          <w:rFonts w:ascii="Times New Roman" w:eastAsia="Times New Roman" w:hAnsi="Times New Roman" w:cs="Times New Roman"/>
          <w:b w:val="0"/>
          <w:bCs w:val="0"/>
          <w:i w:val="0"/>
          <w:iCs w:val="0"/>
        </w:rPr>
        <w:t>// const error = JSON.parse(ex);</w:t>
      </w:r>
    </w:p>
    <w:p>
      <w:pPr>
        <w:spacing w:before="5" w:after="0"/>
        <w:jc w:val="left"/>
        <w:rPr>
          <w:rStyle w:val="text518"/>
          <w:rFonts w:ascii="Times New Roman" w:eastAsia="Times New Roman" w:hAnsi="Times New Roman" w:cs="Times New Roman"/>
          <w:b w:val="0"/>
          <w:bCs w:val="0"/>
          <w:i w:val="0"/>
          <w:iCs w:val="0"/>
          <w:sz w:val="25"/>
          <w:szCs w:val="25"/>
        </w:rPr>
      </w:pPr>
    </w:p>
    <w:p>
      <w:pPr>
        <w:pStyle w:val="Normalpara242"/>
        <w:spacing w:before="1" w:after="0" w:line="499" w:lineRule="auto"/>
        <w:ind w:left="815" w:right="2368" w:firstLine="590"/>
        <w:jc w:val="left"/>
        <w:rPr>
          <w:rFonts w:ascii="Times New Roman" w:eastAsia="Times New Roman" w:hAnsi="Times New Roman" w:cs="Times New Roman"/>
          <w:b w:val="0"/>
          <w:bCs w:val="0"/>
          <w:i w:val="0"/>
          <w:iCs w:val="0"/>
        </w:rPr>
      </w:pPr>
      <w:r>
        <w:rPr>
          <w:rFonts w:ascii="Times New Roman" w:eastAsia="Times New Roman" w:hAnsi="Times New Roman" w:cs="Times New Roman"/>
          <w:b w:val="0"/>
          <w:bCs w:val="0"/>
          <w:i w:val="0"/>
          <w:iCs w:val="0"/>
        </w:rPr>
        <w:t>if (ex.response &amp;&amp; ex.response.status &amp;&amp; ex.response.status === 404) { alert('User not found'); // eslint-disable-line no-alert</w:t>
      </w:r>
    </w:p>
    <w:p>
      <w:pPr>
        <w:pStyle w:val="Normalpara243"/>
        <w:spacing w:before="0" w:after="0" w:line="499" w:lineRule="auto"/>
        <w:jc w:val="left"/>
        <w:rPr>
          <w:rStyle w:val="text519"/>
          <w:rFonts w:ascii="Times New Roman" w:eastAsia="Times New Roman" w:hAnsi="Times New Roman" w:cs="Times New Roman"/>
          <w:b w:val="0"/>
          <w:bCs w:val="0"/>
          <w:i w:val="0"/>
          <w:iCs w:val="0"/>
          <w:sz w:val="24"/>
          <w:szCs w:val="24"/>
        </w:rPr>
        <w:sectPr>
          <w:pgSz w:w="11906" w:h="16838"/>
          <w:pgMar w:top="1360" w:right="480" w:bottom="940" w:left="620" w:header="0" w:footer="670"/>
          <w:cols w:space="708"/>
        </w:sectPr>
      </w:pPr>
    </w:p>
    <w:p>
      <w:pPr>
        <w:spacing w:after="0" w:line="496" w:lineRule="auto"/>
        <w:ind w:left="815" w:right="4721" w:firstLine="590"/>
        <w:jc w:val="left"/>
        <w:rPr>
          <w:rFonts w:ascii="Times New Roman" w:eastAsia="Times New Roman" w:hAnsi="Times New Roman" w:cs="Times New Roman"/>
          <w:b w:val="0"/>
          <w:bCs w:val="0"/>
          <w:i w:val="0"/>
          <w:iCs w:val="0"/>
        </w:rPr>
      </w:pPr>
      <w:r>
        <w:pict>
          <v:shape id="_x0000_s1055" type="#_x0000_t75" style="width:547.5pt;height:794.25pt;margin-top:24pt;margin-left:24pt;mso-position-horizontal-relative:page;mso-position-vertical-relative:page;position:absolute;z-index:-251619328">
            <v:imagedata r:id="rId45"/>
          </v:shape>
        </w:pict>
      </w:r>
      <w:r>
        <w:rPr>
          <w:rFonts w:ascii="Times New Roman" w:eastAsia="Times New Roman" w:hAnsi="Times New Roman" w:cs="Times New Roman"/>
          <w:b w:val="0"/>
          <w:bCs w:val="0"/>
          <w:i w:val="0"/>
          <w:iCs w:val="0"/>
        </w:rPr>
        <w:t>} else { console.log(ex); // eslint-disable- line no-console</w:t>
      </w:r>
    </w:p>
    <w:p>
      <w:pPr>
        <w:pStyle w:val="Normalpara245"/>
        <w:spacing w:before="0" w:after="0"/>
        <w:ind w:left="1406"/>
        <w:jc w:val="left"/>
        <w:rPr>
          <w:rFonts w:ascii="Times New Roman" w:eastAsia="Times New Roman" w:hAnsi="Times New Roman" w:cs="Times New Roman"/>
          <w:b w:val="0"/>
          <w:bCs w:val="0"/>
          <w:i w:val="0"/>
          <w:iCs w:val="0"/>
        </w:rPr>
      </w:pPr>
      <w:r>
        <w:rPr>
          <w:rFonts w:ascii="Times New Roman" w:eastAsia="Times New Roman" w:hAnsi="Times New Roman" w:cs="Times New Roman"/>
          <w:b w:val="0"/>
          <w:bCs w:val="0"/>
          <w:i w:val="0"/>
          <w:iCs w:val="0"/>
        </w:rPr>
        <w:t>}</w:t>
      </w:r>
    </w:p>
    <w:p>
      <w:pPr>
        <w:spacing w:before="8" w:after="0"/>
        <w:jc w:val="left"/>
        <w:rPr>
          <w:rStyle w:val="text522"/>
          <w:rFonts w:ascii="Times New Roman" w:eastAsia="Times New Roman" w:hAnsi="Times New Roman" w:cs="Times New Roman"/>
          <w:b w:val="0"/>
          <w:bCs w:val="0"/>
          <w:i w:val="0"/>
          <w:iCs w:val="0"/>
          <w:sz w:val="25"/>
          <w:szCs w:val="25"/>
        </w:rPr>
      </w:pPr>
    </w:p>
    <w:p>
      <w:pPr>
        <w:pStyle w:val="Normalpara246"/>
        <w:spacing w:before="0" w:after="0"/>
        <w:ind w:left="1286"/>
        <w:jc w:val="left"/>
        <w:rPr>
          <w:rFonts w:ascii="Times New Roman" w:eastAsia="Times New Roman" w:hAnsi="Times New Roman" w:cs="Times New Roman"/>
          <w:b w:val="0"/>
          <w:bCs w:val="0"/>
          <w:i w:val="0"/>
          <w:iCs w:val="0"/>
        </w:rPr>
      </w:pPr>
      <w:r>
        <w:rPr>
          <w:rFonts w:ascii="Times New Roman" w:eastAsia="Times New Roman" w:hAnsi="Times New Roman" w:cs="Times New Roman"/>
          <w:b w:val="0"/>
          <w:bCs w:val="0"/>
          <w:i w:val="0"/>
          <w:iCs w:val="0"/>
        </w:rPr>
        <w:t>});</w:t>
      </w:r>
    </w:p>
    <w:p>
      <w:pPr>
        <w:spacing w:before="8" w:after="0"/>
        <w:jc w:val="left"/>
        <w:rPr>
          <w:rStyle w:val="text523"/>
          <w:rFonts w:ascii="Times New Roman" w:eastAsia="Times New Roman" w:hAnsi="Times New Roman" w:cs="Times New Roman"/>
          <w:b w:val="0"/>
          <w:bCs w:val="0"/>
          <w:i w:val="0"/>
          <w:iCs w:val="0"/>
          <w:sz w:val="25"/>
          <w:szCs w:val="25"/>
        </w:rPr>
      </w:pPr>
    </w:p>
    <w:p>
      <w:pPr>
        <w:pStyle w:val="Normalpara247"/>
        <w:spacing w:before="0" w:after="0" w:line="496" w:lineRule="auto"/>
        <w:ind w:left="815" w:right="3459" w:firstLine="230"/>
        <w:jc w:val="left"/>
        <w:rPr>
          <w:rFonts w:ascii="Times New Roman" w:eastAsia="Times New Roman" w:hAnsi="Times New Roman" w:cs="Times New Roman"/>
          <w:b w:val="0"/>
          <w:bCs w:val="0"/>
          <w:i w:val="0"/>
          <w:iCs w:val="0"/>
        </w:rPr>
      </w:pPr>
      <w:r>
        <w:rPr>
          <w:rFonts w:ascii="Times New Roman" w:eastAsia="Times New Roman" w:hAnsi="Times New Roman" w:cs="Times New Roman"/>
          <w:b w:val="0"/>
          <w:bCs w:val="0"/>
          <w:i w:val="0"/>
          <w:iCs w:val="0"/>
        </w:rPr>
        <w:t>} else { alert('Please enter valid credentials'); // eslint-disable- line no-alert } } return (</w:t>
      </w:r>
    </w:p>
    <w:p>
      <w:pPr>
        <w:pStyle w:val="Normalpara248"/>
        <w:spacing w:before="0" w:after="0" w:line="274" w:lineRule="atLeast"/>
        <w:ind w:left="1046"/>
        <w:jc w:val="left"/>
        <w:rPr>
          <w:rFonts w:ascii="Times New Roman" w:eastAsia="Times New Roman" w:hAnsi="Times New Roman" w:cs="Times New Roman"/>
          <w:b w:val="0"/>
          <w:bCs w:val="0"/>
          <w:i w:val="0"/>
          <w:iCs w:val="0"/>
        </w:rPr>
      </w:pPr>
      <w:r>
        <w:rPr>
          <w:rFonts w:ascii="Times New Roman" w:eastAsia="Times New Roman" w:hAnsi="Times New Roman" w:cs="Times New Roman"/>
          <w:b w:val="0"/>
          <w:bCs w:val="0"/>
          <w:i w:val="0"/>
          <w:iCs w:val="0"/>
        </w:rPr>
        <w:t>&lt;div className="main-container"&gt;</w:t>
      </w:r>
    </w:p>
    <w:p>
      <w:pPr>
        <w:spacing w:before="7" w:after="0"/>
        <w:jc w:val="left"/>
        <w:rPr>
          <w:rStyle w:val="text524"/>
          <w:rFonts w:ascii="Times New Roman" w:eastAsia="Times New Roman" w:hAnsi="Times New Roman" w:cs="Times New Roman"/>
          <w:b w:val="0"/>
          <w:bCs w:val="0"/>
          <w:i w:val="0"/>
          <w:iCs w:val="0"/>
          <w:sz w:val="25"/>
          <w:szCs w:val="25"/>
        </w:rPr>
      </w:pPr>
    </w:p>
    <w:p>
      <w:pPr>
        <w:pStyle w:val="Normalpara249"/>
        <w:spacing w:before="1" w:after="0"/>
        <w:ind w:left="1166"/>
        <w:jc w:val="left"/>
        <w:rPr>
          <w:rFonts w:ascii="Times New Roman" w:eastAsia="Times New Roman" w:hAnsi="Times New Roman" w:cs="Times New Roman"/>
          <w:b w:val="0"/>
          <w:bCs w:val="0"/>
          <w:i w:val="0"/>
          <w:iCs w:val="0"/>
        </w:rPr>
      </w:pPr>
      <w:r>
        <w:rPr>
          <w:rFonts w:ascii="Times New Roman" w:eastAsia="Times New Roman" w:hAnsi="Times New Roman" w:cs="Times New Roman"/>
          <w:b w:val="0"/>
          <w:bCs w:val="0"/>
          <w:i w:val="0"/>
          <w:iCs w:val="0"/>
        </w:rPr>
        <w:t>&lt;form className="main-form" onSubmit={loginUser}&gt;</w:t>
      </w:r>
    </w:p>
    <w:p>
      <w:pPr>
        <w:spacing w:before="7" w:after="0"/>
        <w:jc w:val="left"/>
        <w:rPr>
          <w:rStyle w:val="text525"/>
          <w:rFonts w:ascii="Times New Roman" w:eastAsia="Times New Roman" w:hAnsi="Times New Roman" w:cs="Times New Roman"/>
          <w:b w:val="0"/>
          <w:bCs w:val="0"/>
          <w:i w:val="0"/>
          <w:iCs w:val="0"/>
          <w:sz w:val="25"/>
          <w:szCs w:val="25"/>
        </w:rPr>
      </w:pPr>
    </w:p>
    <w:p>
      <w:pPr>
        <w:pStyle w:val="Normalpara250"/>
        <w:spacing w:before="0" w:after="0"/>
        <w:ind w:left="1286"/>
        <w:jc w:val="left"/>
        <w:rPr>
          <w:rFonts w:ascii="Times New Roman" w:eastAsia="Times New Roman" w:hAnsi="Times New Roman" w:cs="Times New Roman"/>
          <w:b w:val="0"/>
          <w:bCs w:val="0"/>
          <w:i w:val="0"/>
          <w:iCs w:val="0"/>
        </w:rPr>
      </w:pPr>
      <w:r>
        <w:rPr>
          <w:rFonts w:ascii="Times New Roman" w:eastAsia="Times New Roman" w:hAnsi="Times New Roman" w:cs="Times New Roman"/>
          <w:b w:val="0"/>
          <w:bCs w:val="0"/>
          <w:i w:val="0"/>
          <w:iCs w:val="0"/>
        </w:rPr>
        <w:t>&lt;div className="form-input"&gt;</w:t>
      </w:r>
    </w:p>
    <w:p>
      <w:pPr>
        <w:spacing w:before="8" w:after="0"/>
        <w:jc w:val="left"/>
        <w:rPr>
          <w:rStyle w:val="text526"/>
          <w:rFonts w:ascii="Times New Roman" w:eastAsia="Times New Roman" w:hAnsi="Times New Roman" w:cs="Times New Roman"/>
          <w:b w:val="0"/>
          <w:bCs w:val="0"/>
          <w:i w:val="0"/>
          <w:iCs w:val="0"/>
          <w:sz w:val="25"/>
          <w:szCs w:val="25"/>
        </w:rPr>
      </w:pPr>
    </w:p>
    <w:p>
      <w:pPr>
        <w:pStyle w:val="Normalpara251"/>
        <w:spacing w:before="0" w:after="0"/>
        <w:ind w:left="1406"/>
        <w:jc w:val="left"/>
        <w:rPr>
          <w:rFonts w:ascii="Times New Roman" w:eastAsia="Times New Roman" w:hAnsi="Times New Roman" w:cs="Times New Roman"/>
          <w:b w:val="0"/>
          <w:bCs w:val="0"/>
          <w:i w:val="0"/>
          <w:iCs w:val="0"/>
        </w:rPr>
      </w:pPr>
      <w:r>
        <w:rPr>
          <w:rFonts w:ascii="Times New Roman" w:eastAsia="Times New Roman" w:hAnsi="Times New Roman" w:cs="Times New Roman"/>
          <w:b w:val="0"/>
          <w:bCs w:val="0"/>
          <w:i w:val="0"/>
          <w:iCs w:val="0"/>
        </w:rPr>
        <w:t>&lt;p&gt;e-mail&lt;/p&gt;</w:t>
      </w:r>
    </w:p>
    <w:p>
      <w:pPr>
        <w:spacing w:before="8" w:after="0"/>
        <w:jc w:val="left"/>
        <w:rPr>
          <w:rStyle w:val="text527"/>
          <w:rFonts w:ascii="Times New Roman" w:eastAsia="Times New Roman" w:hAnsi="Times New Roman" w:cs="Times New Roman"/>
          <w:b w:val="0"/>
          <w:bCs w:val="0"/>
          <w:i w:val="0"/>
          <w:iCs w:val="0"/>
          <w:sz w:val="25"/>
          <w:szCs w:val="25"/>
        </w:rPr>
      </w:pPr>
    </w:p>
    <w:p>
      <w:pPr>
        <w:pStyle w:val="Normalpara252"/>
        <w:spacing w:before="0" w:after="0" w:line="355" w:lineRule="auto"/>
        <w:ind w:left="815" w:right="1494" w:firstLine="590"/>
        <w:jc w:val="left"/>
        <w:rPr>
          <w:rFonts w:ascii="Times New Roman" w:eastAsia="Times New Roman" w:hAnsi="Times New Roman" w:cs="Times New Roman"/>
          <w:b w:val="0"/>
          <w:bCs w:val="0"/>
          <w:i w:val="0"/>
          <w:iCs w:val="0"/>
        </w:rPr>
      </w:pPr>
      <w:r>
        <w:rPr>
          <w:rFonts w:ascii="Times New Roman" w:eastAsia="Times New Roman" w:hAnsi="Times New Roman" w:cs="Times New Roman"/>
          <w:b w:val="0"/>
          <w:bCs w:val="0"/>
          <w:i w:val="0"/>
          <w:iCs w:val="0"/>
        </w:rPr>
        <w:t>&lt;input type="email" name="email" id="email" value={email} onChange={(e) =&gt; setEmail(e.target.value)} /&gt;</w:t>
      </w:r>
    </w:p>
    <w:p>
      <w:pPr>
        <w:pStyle w:val="Normalpara253"/>
        <w:spacing w:before="160" w:after="0"/>
        <w:ind w:left="1286"/>
        <w:jc w:val="left"/>
        <w:rPr>
          <w:rFonts w:ascii="Times New Roman" w:eastAsia="Times New Roman" w:hAnsi="Times New Roman" w:cs="Times New Roman"/>
          <w:b w:val="0"/>
          <w:bCs w:val="0"/>
          <w:i w:val="0"/>
          <w:iCs w:val="0"/>
        </w:rPr>
      </w:pPr>
      <w:r>
        <w:rPr>
          <w:rFonts w:ascii="Times New Roman" w:eastAsia="Times New Roman" w:hAnsi="Times New Roman" w:cs="Times New Roman"/>
          <w:b w:val="0"/>
          <w:bCs w:val="0"/>
          <w:i w:val="0"/>
          <w:iCs w:val="0"/>
        </w:rPr>
        <w:t>&lt;/div&gt;</w:t>
      </w:r>
    </w:p>
    <w:p>
      <w:pPr>
        <w:spacing w:before="5" w:after="0"/>
        <w:jc w:val="left"/>
        <w:rPr>
          <w:rStyle w:val="text528"/>
          <w:rFonts w:ascii="Times New Roman" w:eastAsia="Times New Roman" w:hAnsi="Times New Roman" w:cs="Times New Roman"/>
          <w:b w:val="0"/>
          <w:bCs w:val="0"/>
          <w:i w:val="0"/>
          <w:iCs w:val="0"/>
          <w:sz w:val="25"/>
          <w:szCs w:val="25"/>
        </w:rPr>
      </w:pPr>
    </w:p>
    <w:p>
      <w:pPr>
        <w:pStyle w:val="Normalpara254"/>
        <w:spacing w:before="0" w:after="0"/>
        <w:ind w:left="1286"/>
        <w:jc w:val="left"/>
        <w:rPr>
          <w:rFonts w:ascii="Times New Roman" w:eastAsia="Times New Roman" w:hAnsi="Times New Roman" w:cs="Times New Roman"/>
          <w:b w:val="0"/>
          <w:bCs w:val="0"/>
          <w:i w:val="0"/>
          <w:iCs w:val="0"/>
        </w:rPr>
      </w:pPr>
      <w:r>
        <w:rPr>
          <w:rFonts w:ascii="Times New Roman" w:eastAsia="Times New Roman" w:hAnsi="Times New Roman" w:cs="Times New Roman"/>
          <w:b w:val="0"/>
          <w:bCs w:val="0"/>
          <w:i w:val="0"/>
          <w:iCs w:val="0"/>
        </w:rPr>
        <w:t>&lt;div className="form-input"&gt;</w:t>
      </w:r>
    </w:p>
    <w:p>
      <w:pPr>
        <w:spacing w:before="8" w:after="0"/>
        <w:jc w:val="left"/>
        <w:rPr>
          <w:rStyle w:val="text529"/>
          <w:rFonts w:ascii="Times New Roman" w:eastAsia="Times New Roman" w:hAnsi="Times New Roman" w:cs="Times New Roman"/>
          <w:b w:val="0"/>
          <w:bCs w:val="0"/>
          <w:i w:val="0"/>
          <w:iCs w:val="0"/>
          <w:sz w:val="25"/>
          <w:szCs w:val="25"/>
        </w:rPr>
      </w:pPr>
    </w:p>
    <w:p>
      <w:pPr>
        <w:pStyle w:val="Normalpara255"/>
        <w:spacing w:before="0" w:after="0"/>
        <w:ind w:left="1406"/>
        <w:jc w:val="left"/>
        <w:rPr>
          <w:rFonts w:ascii="Times New Roman" w:eastAsia="Times New Roman" w:hAnsi="Times New Roman" w:cs="Times New Roman"/>
          <w:b w:val="0"/>
          <w:bCs w:val="0"/>
          <w:i w:val="0"/>
          <w:iCs w:val="0"/>
        </w:rPr>
      </w:pPr>
      <w:r>
        <w:rPr>
          <w:rFonts w:ascii="Times New Roman" w:eastAsia="Times New Roman" w:hAnsi="Times New Roman" w:cs="Times New Roman"/>
          <w:b w:val="0"/>
          <w:bCs w:val="0"/>
          <w:i w:val="0"/>
          <w:iCs w:val="0"/>
        </w:rPr>
        <w:t>&lt;p&gt;Password&lt;/p&gt;</w:t>
      </w:r>
    </w:p>
    <w:p>
      <w:pPr>
        <w:spacing w:before="8" w:after="0"/>
        <w:jc w:val="left"/>
        <w:rPr>
          <w:rStyle w:val="text530"/>
          <w:rFonts w:ascii="Times New Roman" w:eastAsia="Times New Roman" w:hAnsi="Times New Roman" w:cs="Times New Roman"/>
          <w:b w:val="0"/>
          <w:bCs w:val="0"/>
          <w:i w:val="0"/>
          <w:iCs w:val="0"/>
          <w:sz w:val="25"/>
          <w:szCs w:val="25"/>
        </w:rPr>
      </w:pPr>
    </w:p>
    <w:p>
      <w:pPr>
        <w:pStyle w:val="Normalpara256"/>
        <w:spacing w:before="0" w:after="0" w:line="357" w:lineRule="auto"/>
        <w:ind w:left="815" w:right="1881" w:firstLine="590"/>
        <w:jc w:val="left"/>
        <w:rPr>
          <w:rFonts w:ascii="Times New Roman" w:eastAsia="Times New Roman" w:hAnsi="Times New Roman" w:cs="Times New Roman"/>
          <w:b w:val="0"/>
          <w:bCs w:val="0"/>
          <w:i w:val="0"/>
          <w:iCs w:val="0"/>
        </w:rPr>
      </w:pPr>
      <w:r>
        <w:rPr>
          <w:rFonts w:ascii="Times New Roman" w:eastAsia="Times New Roman" w:hAnsi="Times New Roman" w:cs="Times New Roman"/>
          <w:b w:val="0"/>
          <w:bCs w:val="0"/>
          <w:i w:val="0"/>
          <w:iCs w:val="0"/>
        </w:rPr>
        <w:t>&lt;input type="password" name="password" id="password" value={password} onChange={(e) =&gt; setPassword(e.target.value)} /&gt;</w:t>
      </w:r>
    </w:p>
    <w:p>
      <w:pPr>
        <w:pStyle w:val="Normalpara257"/>
        <w:spacing w:before="159" w:after="0"/>
        <w:ind w:left="1286"/>
        <w:jc w:val="left"/>
        <w:rPr>
          <w:rFonts w:ascii="Times New Roman" w:eastAsia="Times New Roman" w:hAnsi="Times New Roman" w:cs="Times New Roman"/>
          <w:b w:val="0"/>
          <w:bCs w:val="0"/>
          <w:i w:val="0"/>
          <w:iCs w:val="0"/>
        </w:rPr>
      </w:pPr>
      <w:r>
        <w:rPr>
          <w:rFonts w:ascii="Times New Roman" w:eastAsia="Times New Roman" w:hAnsi="Times New Roman" w:cs="Times New Roman"/>
          <w:b w:val="0"/>
          <w:bCs w:val="0"/>
          <w:i w:val="0"/>
          <w:iCs w:val="0"/>
        </w:rPr>
        <w:t>&lt;/div&gt;</w:t>
      </w:r>
    </w:p>
    <w:p>
      <w:pPr>
        <w:spacing w:before="8" w:after="0"/>
        <w:jc w:val="left"/>
        <w:rPr>
          <w:rStyle w:val="text531"/>
          <w:rFonts w:ascii="Times New Roman" w:eastAsia="Times New Roman" w:hAnsi="Times New Roman" w:cs="Times New Roman"/>
          <w:b w:val="0"/>
          <w:bCs w:val="0"/>
          <w:i w:val="0"/>
          <w:iCs w:val="0"/>
          <w:sz w:val="25"/>
          <w:szCs w:val="25"/>
        </w:rPr>
      </w:pPr>
    </w:p>
    <w:p>
      <w:pPr>
        <w:pStyle w:val="Normalpara258"/>
        <w:spacing w:before="0" w:after="0"/>
        <w:ind w:left="1286"/>
        <w:jc w:val="left"/>
        <w:rPr>
          <w:rFonts w:ascii="Times New Roman" w:eastAsia="Times New Roman" w:hAnsi="Times New Roman" w:cs="Times New Roman"/>
          <w:b w:val="0"/>
          <w:bCs w:val="0"/>
          <w:i w:val="0"/>
          <w:iCs w:val="0"/>
        </w:rPr>
      </w:pPr>
      <w:r>
        <w:rPr>
          <w:rFonts w:ascii="Times New Roman" w:eastAsia="Times New Roman" w:hAnsi="Times New Roman" w:cs="Times New Roman"/>
          <w:b w:val="0"/>
          <w:bCs w:val="0"/>
          <w:i w:val="0"/>
          <w:iCs w:val="0"/>
        </w:rPr>
        <w:t>&lt;div className="button-container"&gt;</w:t>
      </w:r>
    </w:p>
    <w:p>
      <w:pPr>
        <w:spacing w:before="8" w:after="0"/>
        <w:jc w:val="left"/>
        <w:rPr>
          <w:rStyle w:val="text532"/>
          <w:rFonts w:ascii="Times New Roman" w:eastAsia="Times New Roman" w:hAnsi="Times New Roman" w:cs="Times New Roman"/>
          <w:b w:val="0"/>
          <w:bCs w:val="0"/>
          <w:i w:val="0"/>
          <w:iCs w:val="0"/>
          <w:sz w:val="25"/>
          <w:szCs w:val="25"/>
        </w:rPr>
      </w:pPr>
    </w:p>
    <w:p>
      <w:pPr>
        <w:pStyle w:val="Normalpara259"/>
        <w:spacing w:before="0" w:after="0"/>
        <w:ind w:left="1406"/>
        <w:jc w:val="left"/>
        <w:rPr>
          <w:rFonts w:ascii="Times New Roman" w:eastAsia="Times New Roman" w:hAnsi="Times New Roman" w:cs="Times New Roman"/>
          <w:b w:val="0"/>
          <w:bCs w:val="0"/>
          <w:i w:val="0"/>
          <w:iCs w:val="0"/>
        </w:rPr>
      </w:pPr>
      <w:r>
        <w:rPr>
          <w:rFonts w:ascii="Times New Roman" w:eastAsia="Times New Roman" w:hAnsi="Times New Roman" w:cs="Times New Roman"/>
          <w:b w:val="0"/>
          <w:bCs w:val="0"/>
          <w:i w:val="0"/>
          <w:iCs w:val="0"/>
        </w:rPr>
        <w:t>&lt;input type="submit" /&gt;</w:t>
      </w:r>
    </w:p>
    <w:p>
      <w:pPr>
        <w:spacing w:before="8" w:after="0"/>
        <w:jc w:val="left"/>
        <w:rPr>
          <w:rStyle w:val="text533"/>
          <w:rFonts w:ascii="Times New Roman" w:eastAsia="Times New Roman" w:hAnsi="Times New Roman" w:cs="Times New Roman"/>
          <w:b w:val="0"/>
          <w:bCs w:val="0"/>
          <w:i w:val="0"/>
          <w:iCs w:val="0"/>
          <w:sz w:val="25"/>
          <w:szCs w:val="25"/>
        </w:rPr>
      </w:pPr>
    </w:p>
    <w:p>
      <w:pPr>
        <w:pStyle w:val="Normalpara260"/>
        <w:spacing w:before="0" w:after="0"/>
        <w:ind w:left="1286"/>
        <w:jc w:val="left"/>
        <w:rPr>
          <w:rFonts w:ascii="Times New Roman" w:eastAsia="Times New Roman" w:hAnsi="Times New Roman" w:cs="Times New Roman"/>
          <w:b w:val="0"/>
          <w:bCs w:val="0"/>
          <w:i w:val="0"/>
          <w:iCs w:val="0"/>
        </w:rPr>
      </w:pPr>
      <w:r>
        <w:rPr>
          <w:rFonts w:ascii="Times New Roman" w:eastAsia="Times New Roman" w:hAnsi="Times New Roman" w:cs="Times New Roman"/>
          <w:b w:val="0"/>
          <w:bCs w:val="0"/>
          <w:i w:val="0"/>
          <w:iCs w:val="0"/>
        </w:rPr>
        <w:t>&lt;/div&gt;</w:t>
      </w:r>
    </w:p>
    <w:p>
      <w:pPr>
        <w:spacing w:before="8" w:after="0"/>
        <w:jc w:val="left"/>
        <w:rPr>
          <w:rStyle w:val="text534"/>
          <w:rFonts w:ascii="Times New Roman" w:eastAsia="Times New Roman" w:hAnsi="Times New Roman" w:cs="Times New Roman"/>
          <w:b w:val="0"/>
          <w:bCs w:val="0"/>
          <w:i w:val="0"/>
          <w:iCs w:val="0"/>
          <w:sz w:val="25"/>
          <w:szCs w:val="25"/>
        </w:rPr>
      </w:pPr>
    </w:p>
    <w:p>
      <w:pPr>
        <w:pStyle w:val="Normalpara261"/>
        <w:spacing w:before="0" w:after="0"/>
        <w:ind w:left="1166"/>
        <w:jc w:val="left"/>
        <w:rPr>
          <w:rFonts w:ascii="Times New Roman" w:eastAsia="Times New Roman" w:hAnsi="Times New Roman" w:cs="Times New Roman"/>
          <w:b w:val="0"/>
          <w:bCs w:val="0"/>
          <w:i w:val="0"/>
          <w:iCs w:val="0"/>
        </w:rPr>
      </w:pPr>
      <w:r>
        <w:rPr>
          <w:rFonts w:ascii="Times New Roman" w:eastAsia="Times New Roman" w:hAnsi="Times New Roman" w:cs="Times New Roman"/>
          <w:b w:val="0"/>
          <w:bCs w:val="0"/>
          <w:i w:val="0"/>
          <w:iCs w:val="0"/>
        </w:rPr>
        <w:t>&lt;/form&gt;</w:t>
      </w:r>
    </w:p>
    <w:p>
      <w:pPr>
        <w:spacing w:before="5" w:after="0"/>
        <w:jc w:val="left"/>
        <w:rPr>
          <w:rStyle w:val="text535"/>
          <w:rFonts w:ascii="Times New Roman" w:eastAsia="Times New Roman" w:hAnsi="Times New Roman" w:cs="Times New Roman"/>
          <w:b w:val="0"/>
          <w:bCs w:val="0"/>
          <w:i w:val="0"/>
          <w:iCs w:val="0"/>
          <w:sz w:val="25"/>
          <w:szCs w:val="25"/>
        </w:rPr>
      </w:pPr>
    </w:p>
    <w:p>
      <w:pPr>
        <w:pStyle w:val="Normalpara262"/>
        <w:spacing w:before="0" w:after="0"/>
        <w:ind w:left="1046"/>
        <w:jc w:val="left"/>
        <w:rPr>
          <w:rFonts w:ascii="Times New Roman" w:eastAsia="Times New Roman" w:hAnsi="Times New Roman" w:cs="Times New Roman"/>
          <w:b w:val="0"/>
          <w:bCs w:val="0"/>
          <w:i w:val="0"/>
          <w:iCs w:val="0"/>
        </w:rPr>
      </w:pPr>
      <w:r>
        <w:rPr>
          <w:rFonts w:ascii="Times New Roman" w:eastAsia="Times New Roman" w:hAnsi="Times New Roman" w:cs="Times New Roman"/>
          <w:b w:val="0"/>
          <w:bCs w:val="0"/>
          <w:i w:val="0"/>
          <w:iCs w:val="0"/>
        </w:rPr>
        <w:t>&lt;/div&gt;</w:t>
      </w:r>
    </w:p>
    <w:p>
      <w:pPr>
        <w:spacing w:before="8" w:after="0"/>
        <w:jc w:val="left"/>
        <w:rPr>
          <w:rStyle w:val="text536"/>
          <w:rFonts w:ascii="Times New Roman" w:eastAsia="Times New Roman" w:hAnsi="Times New Roman" w:cs="Times New Roman"/>
          <w:b w:val="0"/>
          <w:bCs w:val="0"/>
          <w:i w:val="0"/>
          <w:iCs w:val="0"/>
          <w:sz w:val="25"/>
          <w:szCs w:val="25"/>
        </w:rPr>
      </w:pPr>
    </w:p>
    <w:p>
      <w:pPr>
        <w:pStyle w:val="Normalpara263"/>
        <w:spacing w:before="0" w:after="0" w:line="494" w:lineRule="auto"/>
        <w:ind w:left="815" w:right="8085" w:firstLine="110"/>
        <w:jc w:val="left"/>
        <w:rPr>
          <w:rFonts w:ascii="Times New Roman" w:eastAsia="Times New Roman" w:hAnsi="Times New Roman" w:cs="Times New Roman"/>
          <w:b w:val="0"/>
          <w:bCs w:val="0"/>
          <w:i w:val="0"/>
          <w:iCs w:val="0"/>
        </w:rPr>
      </w:pPr>
      <w:r>
        <w:rPr>
          <w:rFonts w:ascii="Times New Roman" w:eastAsia="Times New Roman" w:hAnsi="Times New Roman" w:cs="Times New Roman"/>
          <w:b w:val="0"/>
          <w:bCs w:val="0"/>
          <w:i w:val="0"/>
          <w:iCs w:val="0"/>
        </w:rPr>
        <w:t>); }; export default Login;</w:t>
      </w:r>
    </w:p>
    <w:p>
      <w:pPr>
        <w:pStyle w:val="Normalpara264"/>
        <w:spacing w:before="0" w:after="0" w:line="494" w:lineRule="auto"/>
        <w:jc w:val="left"/>
        <w:rPr>
          <w:rStyle w:val="text537"/>
          <w:rFonts w:ascii="Times New Roman" w:eastAsia="Times New Roman" w:hAnsi="Times New Roman" w:cs="Times New Roman"/>
          <w:b w:val="0"/>
          <w:bCs w:val="0"/>
          <w:i w:val="0"/>
          <w:iCs w:val="0"/>
          <w:sz w:val="24"/>
          <w:szCs w:val="24"/>
        </w:rPr>
        <w:sectPr>
          <w:pgSz w:w="11906" w:h="16838"/>
          <w:pgMar w:top="1360" w:right="480" w:bottom="940" w:left="620" w:header="0" w:footer="670"/>
          <w:cols w:space="708"/>
        </w:sectPr>
      </w:pPr>
    </w:p>
    <w:p>
      <w:pPr>
        <w:spacing w:after="0"/>
        <w:jc w:val="left"/>
        <w:rPr>
          <w:rStyle w:val="text540"/>
          <w:rFonts w:ascii="Times New Roman" w:eastAsia="Times New Roman" w:hAnsi="Times New Roman" w:cs="Times New Roman"/>
          <w:b w:val="0"/>
          <w:bCs w:val="0"/>
          <w:i w:val="0"/>
          <w:iCs w:val="0"/>
          <w:sz w:val="27"/>
          <w:szCs w:val="27"/>
        </w:rPr>
      </w:pPr>
      <w:r>
        <w:pict>
          <v:shape id="_x0000_s1056" type="#_x0000_t75" style="width:547.5pt;height:794.25pt;margin-top:24pt;margin-left:24pt;mso-position-horizontal-relative:page;mso-position-vertical-relative:page;position:absolute;z-index:-251618304">
            <v:imagedata r:id="rId46"/>
          </v:shape>
        </w:pict>
      </w:r>
    </w:p>
    <w:p>
      <w:pPr>
        <w:spacing w:before="0" w:after="0"/>
        <w:ind w:left="2030" w:right="0" w:firstLine="0"/>
        <w:jc w:val="left"/>
        <w:rPr>
          <w:rFonts w:ascii="Times New Roman" w:eastAsia="Times New Roman" w:hAnsi="Times New Roman" w:cs="Times New Roman"/>
          <w:b/>
          <w:bCs/>
          <w:i w:val="0"/>
          <w:iCs w:val="0"/>
          <w:sz w:val="28"/>
          <w:szCs w:val="28"/>
        </w:rPr>
      </w:pPr>
      <w:r>
        <w:rPr>
          <w:rFonts w:ascii="Times New Roman" w:eastAsia="Times New Roman" w:hAnsi="Times New Roman" w:cs="Times New Roman"/>
          <w:b/>
          <w:bCs/>
          <w:i w:val="0"/>
          <w:iCs w:val="0"/>
          <w:sz w:val="28"/>
          <w:szCs w:val="28"/>
        </w:rPr>
        <w:t>FEATURE 4:</w:t>
      </w:r>
    </w:p>
    <w:p>
      <w:pPr>
        <w:spacing w:before="6" w:after="0"/>
        <w:jc w:val="left"/>
        <w:rPr>
          <w:rStyle w:val="text541"/>
          <w:rFonts w:ascii="Times New Roman" w:eastAsia="Times New Roman" w:hAnsi="Times New Roman" w:cs="Times New Roman"/>
          <w:b/>
          <w:bCs/>
          <w:i w:val="0"/>
          <w:iCs w:val="0"/>
          <w:sz w:val="27"/>
          <w:szCs w:val="27"/>
        </w:rPr>
      </w:pPr>
    </w:p>
    <w:p>
      <w:pPr>
        <w:spacing w:before="0" w:after="0" w:line="477" w:lineRule="auto"/>
        <w:ind w:left="806" w:right="8729"/>
        <w:jc w:val="left"/>
        <w:rPr>
          <w:rFonts w:ascii="Times New Roman" w:eastAsia="Times New Roman" w:hAnsi="Times New Roman" w:cs="Times New Roman"/>
          <w:b w:val="0"/>
          <w:bCs w:val="0"/>
          <w:i w:val="0"/>
          <w:iCs w:val="0"/>
          <w:sz w:val="28"/>
          <w:szCs w:val="28"/>
        </w:rPr>
      </w:pPr>
      <w:r>
        <w:rPr>
          <w:rFonts w:ascii="Times New Roman" w:eastAsia="Times New Roman" w:hAnsi="Times New Roman" w:cs="Times New Roman"/>
          <w:b w:val="0"/>
          <w:bCs w:val="0"/>
          <w:i w:val="0"/>
          <w:iCs w:val="0"/>
          <w:sz w:val="28"/>
          <w:szCs w:val="28"/>
        </w:rPr>
        <w:t>Signup Algorithm:</w:t>
      </w:r>
    </w:p>
    <w:p>
      <w:pPr>
        <w:numPr>
          <w:ilvl w:val="0"/>
          <w:numId w:val="6"/>
        </w:numPr>
        <w:pBdr>
          <w:left w:val="none" w:sz="0" w:space="0" w:color="auto"/>
        </w:pBdr>
        <w:spacing w:before="0" w:after="0" w:line="320" w:lineRule="atLeast"/>
        <w:ind w:left="2203" w:right="0" w:hanging="310"/>
        <w:jc w:val="left"/>
        <w:rPr>
          <w:rFonts w:ascii="Times New Roman" w:eastAsia="Times New Roman" w:hAnsi="Times New Roman" w:cs="Times New Roman"/>
          <w:b w:val="0"/>
          <w:bCs w:val="0"/>
          <w:i w:val="0"/>
          <w:iCs w:val="0"/>
          <w:sz w:val="28"/>
          <w:szCs w:val="28"/>
        </w:rPr>
      </w:pPr>
      <w:r>
        <w:rPr>
          <w:rFonts w:ascii="Times New Roman" w:eastAsia="Times New Roman" w:hAnsi="Times New Roman" w:cs="Times New Roman"/>
          <w:b w:val="0"/>
          <w:bCs w:val="0"/>
          <w:i w:val="0"/>
          <w:iCs w:val="0"/>
          <w:sz w:val="28"/>
          <w:szCs w:val="28"/>
        </w:rPr>
        <w:t>Input the signup form fields (name , email , password , re-enter password).</w:t>
      </w:r>
    </w:p>
    <w:p>
      <w:pPr>
        <w:spacing w:before="6" w:after="0"/>
        <w:jc w:val="left"/>
        <w:rPr>
          <w:rStyle w:val="text542"/>
          <w:rFonts w:ascii="Times New Roman" w:eastAsia="Times New Roman" w:hAnsi="Times New Roman" w:cs="Times New Roman"/>
          <w:b w:val="0"/>
          <w:bCs w:val="0"/>
          <w:i w:val="0"/>
          <w:iCs w:val="0"/>
          <w:sz w:val="27"/>
          <w:szCs w:val="27"/>
        </w:rPr>
      </w:pPr>
    </w:p>
    <w:p>
      <w:pPr>
        <w:numPr>
          <w:ilvl w:val="0"/>
          <w:numId w:val="3"/>
        </w:numPr>
        <w:pBdr>
          <w:left w:val="none" w:sz="0" w:space="0" w:color="auto"/>
        </w:pBdr>
        <w:spacing w:before="0" w:after="0"/>
        <w:ind w:left="2203" w:right="0" w:hanging="310"/>
        <w:jc w:val="left"/>
        <w:rPr>
          <w:rFonts w:ascii="Times New Roman" w:eastAsia="Times New Roman" w:hAnsi="Times New Roman" w:cs="Times New Roman"/>
          <w:b w:val="0"/>
          <w:bCs w:val="0"/>
          <w:i w:val="0"/>
          <w:iCs w:val="0"/>
          <w:sz w:val="28"/>
          <w:szCs w:val="28"/>
        </w:rPr>
      </w:pPr>
      <w:r>
        <w:rPr>
          <w:rFonts w:ascii="Times New Roman" w:eastAsia="Times New Roman" w:hAnsi="Times New Roman" w:cs="Times New Roman"/>
          <w:b w:val="0"/>
          <w:bCs w:val="0"/>
          <w:i w:val="0"/>
          <w:iCs w:val="0"/>
          <w:sz w:val="28"/>
          <w:szCs w:val="28"/>
        </w:rPr>
        <w:t>All credentials are validated.</w:t>
      </w:r>
    </w:p>
    <w:p>
      <w:pPr>
        <w:spacing w:before="8" w:after="0"/>
        <w:jc w:val="left"/>
        <w:rPr>
          <w:rStyle w:val="text543"/>
          <w:rFonts w:ascii="Times New Roman" w:eastAsia="Times New Roman" w:hAnsi="Times New Roman" w:cs="Times New Roman"/>
          <w:b w:val="0"/>
          <w:bCs w:val="0"/>
          <w:i w:val="0"/>
          <w:iCs w:val="0"/>
          <w:sz w:val="27"/>
          <w:szCs w:val="27"/>
        </w:rPr>
      </w:pPr>
    </w:p>
    <w:p>
      <w:pPr>
        <w:numPr>
          <w:ilvl w:val="0"/>
          <w:numId w:val="4"/>
        </w:numPr>
        <w:pBdr>
          <w:left w:val="none" w:sz="0" w:space="0" w:color="auto"/>
        </w:pBdr>
        <w:spacing w:before="0" w:after="0"/>
        <w:ind w:left="2203" w:right="0" w:hanging="310"/>
        <w:jc w:val="left"/>
        <w:rPr>
          <w:rFonts w:ascii="Times New Roman" w:eastAsia="Times New Roman" w:hAnsi="Times New Roman" w:cs="Times New Roman"/>
          <w:b w:val="0"/>
          <w:bCs w:val="0"/>
          <w:i w:val="0"/>
          <w:iCs w:val="0"/>
          <w:sz w:val="28"/>
          <w:szCs w:val="28"/>
        </w:rPr>
      </w:pPr>
      <w:r>
        <w:rPr>
          <w:rFonts w:ascii="Times New Roman" w:eastAsia="Times New Roman" w:hAnsi="Times New Roman" w:cs="Times New Roman"/>
          <w:b w:val="0"/>
          <w:bCs w:val="0"/>
          <w:i w:val="0"/>
          <w:iCs w:val="0"/>
          <w:sz w:val="28"/>
          <w:szCs w:val="28"/>
        </w:rPr>
        <w:t>Website checks whether the given email exists in the database.</w:t>
      </w:r>
    </w:p>
    <w:p>
      <w:pPr>
        <w:spacing w:before="5" w:after="0"/>
        <w:jc w:val="left"/>
        <w:rPr>
          <w:rStyle w:val="text544"/>
          <w:rFonts w:ascii="Times New Roman" w:eastAsia="Times New Roman" w:hAnsi="Times New Roman" w:cs="Times New Roman"/>
          <w:b w:val="0"/>
          <w:bCs w:val="0"/>
          <w:i w:val="0"/>
          <w:iCs w:val="0"/>
          <w:sz w:val="27"/>
          <w:szCs w:val="27"/>
        </w:rPr>
      </w:pPr>
    </w:p>
    <w:p>
      <w:pPr>
        <w:numPr>
          <w:ilvl w:val="0"/>
          <w:numId w:val="5"/>
        </w:numPr>
        <w:pBdr>
          <w:left w:val="none" w:sz="0" w:space="0" w:color="auto"/>
        </w:pBdr>
        <w:spacing w:before="0" w:after="0" w:line="362" w:lineRule="auto"/>
        <w:ind w:left="2203" w:right="933" w:hanging="310"/>
        <w:jc w:val="left"/>
        <w:rPr>
          <w:rFonts w:ascii="Times New Roman" w:eastAsia="Times New Roman" w:hAnsi="Times New Roman" w:cs="Times New Roman"/>
          <w:b w:val="0"/>
          <w:bCs w:val="0"/>
          <w:i w:val="0"/>
          <w:iCs w:val="0"/>
          <w:sz w:val="28"/>
          <w:szCs w:val="28"/>
        </w:rPr>
      </w:pPr>
      <w:r>
        <w:rPr>
          <w:rFonts w:ascii="Times New Roman" w:eastAsia="Times New Roman" w:hAnsi="Times New Roman" w:cs="Times New Roman"/>
          <w:b w:val="0"/>
          <w:bCs w:val="0"/>
          <w:i w:val="0"/>
          <w:iCs w:val="0"/>
          <w:sz w:val="28"/>
          <w:szCs w:val="28"/>
        </w:rPr>
        <w:t>If already registered, notification is displayed. Or else, the user is taken to the login page.</w:t>
      </w:r>
    </w:p>
    <w:p>
      <w:pPr>
        <w:spacing w:before="0" w:after="0"/>
        <w:jc w:val="left"/>
        <w:rPr>
          <w:rStyle w:val="text545"/>
          <w:rFonts w:ascii="Times New Roman" w:eastAsia="Times New Roman" w:hAnsi="Times New Roman" w:cs="Times New Roman"/>
          <w:b w:val="0"/>
          <w:bCs w:val="0"/>
          <w:i w:val="0"/>
          <w:iCs w:val="0"/>
          <w:sz w:val="30"/>
          <w:szCs w:val="30"/>
        </w:rPr>
      </w:pPr>
    </w:p>
    <w:p>
      <w:pPr>
        <w:spacing w:before="11" w:after="0"/>
        <w:jc w:val="left"/>
        <w:rPr>
          <w:rStyle w:val="text546"/>
          <w:rFonts w:ascii="Times New Roman" w:eastAsia="Times New Roman" w:hAnsi="Times New Roman" w:cs="Times New Roman"/>
          <w:b w:val="0"/>
          <w:bCs w:val="0"/>
          <w:i w:val="0"/>
          <w:iCs w:val="0"/>
          <w:sz w:val="32"/>
          <w:szCs w:val="32"/>
        </w:rPr>
      </w:pPr>
    </w:p>
    <w:p>
      <w:pPr>
        <w:spacing w:before="0" w:after="0"/>
        <w:ind w:left="806"/>
        <w:jc w:val="left"/>
        <w:rPr>
          <w:rFonts w:ascii="Times New Roman" w:eastAsia="Times New Roman" w:hAnsi="Times New Roman" w:cs="Times New Roman"/>
          <w:b w:val="0"/>
          <w:bCs w:val="0"/>
          <w:i w:val="0"/>
          <w:iCs w:val="0"/>
          <w:sz w:val="28"/>
          <w:szCs w:val="28"/>
        </w:rPr>
      </w:pPr>
      <w:r>
        <w:rPr>
          <w:rFonts w:ascii="Times New Roman" w:eastAsia="Times New Roman" w:hAnsi="Times New Roman" w:cs="Times New Roman"/>
          <w:b w:val="0"/>
          <w:bCs w:val="0"/>
          <w:i w:val="0"/>
          <w:iCs w:val="0"/>
          <w:sz w:val="28"/>
          <w:szCs w:val="28"/>
        </w:rPr>
        <w:t>Code:</w:t>
      </w:r>
    </w:p>
    <w:p>
      <w:pPr>
        <w:spacing w:before="9" w:after="0"/>
        <w:jc w:val="left"/>
        <w:rPr>
          <w:rStyle w:val="text547"/>
          <w:rFonts w:ascii="Times New Roman" w:eastAsia="Times New Roman" w:hAnsi="Times New Roman" w:cs="Times New Roman"/>
          <w:b w:val="0"/>
          <w:bCs w:val="0"/>
          <w:i w:val="0"/>
          <w:iCs w:val="0"/>
        </w:rPr>
      </w:pPr>
    </w:p>
    <w:p>
      <w:pPr>
        <w:pStyle w:val="Normalpara265"/>
        <w:spacing w:before="0" w:after="0" w:line="494" w:lineRule="auto"/>
        <w:ind w:left="815" w:right="5506" w:hanging="10"/>
        <w:jc w:val="left"/>
        <w:rPr>
          <w:rFonts w:ascii="Times New Roman" w:eastAsia="Times New Roman" w:hAnsi="Times New Roman" w:cs="Times New Roman"/>
          <w:b w:val="0"/>
          <w:bCs w:val="0"/>
          <w:i w:val="0"/>
          <w:iCs w:val="0"/>
        </w:rPr>
      </w:pPr>
      <w:r>
        <w:rPr>
          <w:rFonts w:ascii="Times New Roman" w:eastAsia="Times New Roman" w:hAnsi="Times New Roman" w:cs="Times New Roman"/>
          <w:b w:val="0"/>
          <w:bCs w:val="0"/>
          <w:i w:val="0"/>
          <w:iCs w:val="0"/>
        </w:rPr>
        <w:t>import axios from 'axios'; import React, { useState } from 'react'; import { useNavigate } from 'react-router-dom'; import { Link } from 'react-router-dom'; const Register = () =&gt; { const [name, setName] = useState('');</w:t>
      </w:r>
    </w:p>
    <w:p>
      <w:pPr>
        <w:spacing w:before="1" w:after="0"/>
        <w:jc w:val="left"/>
        <w:rPr>
          <w:rStyle w:val="text548"/>
          <w:rFonts w:ascii="Times New Roman" w:eastAsia="Times New Roman" w:hAnsi="Times New Roman" w:cs="Times New Roman"/>
          <w:b w:val="0"/>
          <w:bCs w:val="0"/>
          <w:i w:val="0"/>
          <w:iCs w:val="0"/>
        </w:rPr>
      </w:pPr>
    </w:p>
    <w:p>
      <w:pPr>
        <w:pStyle w:val="Normalpara266"/>
        <w:spacing w:before="0" w:after="0" w:line="494" w:lineRule="auto"/>
        <w:ind w:left="815" w:right="4636" w:firstLine="110"/>
        <w:jc w:val="left"/>
        <w:rPr>
          <w:rFonts w:ascii="Times New Roman" w:eastAsia="Times New Roman" w:hAnsi="Times New Roman" w:cs="Times New Roman"/>
          <w:b w:val="0"/>
          <w:bCs w:val="0"/>
          <w:i w:val="0"/>
          <w:iCs w:val="0"/>
        </w:rPr>
      </w:pPr>
      <w:r>
        <w:rPr>
          <w:rFonts w:ascii="Times New Roman" w:eastAsia="Times New Roman" w:hAnsi="Times New Roman" w:cs="Times New Roman"/>
          <w:b w:val="0"/>
          <w:bCs w:val="0"/>
          <w:i w:val="0"/>
          <w:iCs w:val="0"/>
        </w:rPr>
        <w:t>const [email, setEmail] = useState(''); const [password, setPassword] = useState(''); const [confPassword, setConfPassword] = useState(''); const navigate = useNavigate();  function registerUser(event) { event.preventDefault();</w:t>
      </w:r>
    </w:p>
    <w:p>
      <w:pPr>
        <w:pStyle w:val="Normalpara267"/>
        <w:spacing w:before="2" w:after="0" w:line="496" w:lineRule="auto"/>
        <w:ind w:left="815" w:right="5281"/>
        <w:jc w:val="left"/>
        <w:rPr>
          <w:rFonts w:ascii="Times New Roman" w:eastAsia="Times New Roman" w:hAnsi="Times New Roman" w:cs="Times New Roman"/>
          <w:b w:val="0"/>
          <w:bCs w:val="0"/>
          <w:i w:val="0"/>
          <w:iCs w:val="0"/>
        </w:rPr>
      </w:pPr>
      <w:r>
        <w:rPr>
          <w:rFonts w:ascii="Times New Roman" w:eastAsia="Times New Roman" w:hAnsi="Times New Roman" w:cs="Times New Roman"/>
          <w:b w:val="0"/>
          <w:bCs w:val="0"/>
          <w:i w:val="0"/>
          <w:iCs w:val="0"/>
        </w:rPr>
        <w:t>const userDetails = { fullName: name, email, password,</w:t>
      </w:r>
    </w:p>
    <w:p>
      <w:pPr>
        <w:pStyle w:val="Normalpara268"/>
        <w:spacing w:before="0" w:after="0" w:line="496" w:lineRule="auto"/>
        <w:jc w:val="left"/>
        <w:rPr>
          <w:rStyle w:val="text549"/>
          <w:rFonts w:ascii="Times New Roman" w:eastAsia="Times New Roman" w:hAnsi="Times New Roman" w:cs="Times New Roman"/>
          <w:b w:val="0"/>
          <w:bCs w:val="0"/>
          <w:i w:val="0"/>
          <w:iCs w:val="0"/>
          <w:sz w:val="24"/>
          <w:szCs w:val="24"/>
        </w:rPr>
        <w:sectPr>
          <w:pgSz w:w="11906" w:h="16838"/>
          <w:pgMar w:top="1600" w:right="480" w:bottom="940" w:left="620" w:header="0" w:footer="670"/>
          <w:cols w:space="708"/>
        </w:sectPr>
      </w:pPr>
    </w:p>
    <w:p>
      <w:pPr>
        <w:spacing w:after="0"/>
        <w:ind w:left="1046"/>
        <w:jc w:val="left"/>
        <w:rPr>
          <w:rFonts w:ascii="Times New Roman" w:eastAsia="Times New Roman" w:hAnsi="Times New Roman" w:cs="Times New Roman"/>
          <w:b w:val="0"/>
          <w:bCs w:val="0"/>
          <w:i w:val="0"/>
          <w:iCs w:val="0"/>
        </w:rPr>
      </w:pPr>
      <w:r>
        <w:pict>
          <v:shape id="_x0000_s1057" type="#_x0000_t75" style="width:547.5pt;height:794.25pt;margin-top:24pt;margin-left:24pt;mso-position-horizontal-relative:page;mso-position-vertical-relative:page;position:absolute;z-index:-251617280">
            <v:imagedata r:id="rId47"/>
          </v:shape>
        </w:pict>
      </w:r>
      <w:r>
        <w:rPr>
          <w:rFonts w:ascii="Times New Roman" w:eastAsia="Times New Roman" w:hAnsi="Times New Roman" w:cs="Times New Roman"/>
          <w:b w:val="0"/>
          <w:bCs w:val="0"/>
          <w:i w:val="0"/>
          <w:iCs w:val="0"/>
        </w:rPr>
        <w:t>};</w:t>
      </w:r>
    </w:p>
    <w:p>
      <w:pPr>
        <w:spacing w:before="10" w:after="0"/>
        <w:jc w:val="left"/>
        <w:rPr>
          <w:rStyle w:val="text552"/>
          <w:rFonts w:ascii="Times New Roman" w:eastAsia="Times New Roman" w:hAnsi="Times New Roman" w:cs="Times New Roman"/>
          <w:b w:val="0"/>
          <w:bCs w:val="0"/>
          <w:i w:val="0"/>
          <w:iCs w:val="0"/>
          <w:sz w:val="17"/>
          <w:szCs w:val="17"/>
        </w:rPr>
      </w:pPr>
    </w:p>
    <w:p>
      <w:pPr>
        <w:pStyle w:val="Normalpara270"/>
        <w:spacing w:before="90" w:after="0"/>
        <w:ind w:left="1046"/>
        <w:jc w:val="left"/>
        <w:rPr>
          <w:rFonts w:ascii="Times New Roman" w:eastAsia="Times New Roman" w:hAnsi="Times New Roman" w:cs="Times New Roman"/>
          <w:b w:val="0"/>
          <w:bCs w:val="0"/>
          <w:i w:val="0"/>
          <w:iCs w:val="0"/>
        </w:rPr>
      </w:pPr>
      <w:r>
        <w:rPr>
          <w:rFonts w:ascii="Times New Roman" w:eastAsia="Times New Roman" w:hAnsi="Times New Roman" w:cs="Times New Roman"/>
          <w:b w:val="0"/>
          <w:bCs w:val="0"/>
          <w:i w:val="0"/>
          <w:iCs w:val="0"/>
        </w:rPr>
        <w:t>if (userDetails &amp;&amp; userDetails.fullName &amp;&amp; userDetails.password &amp;&amp; userDetails.email)</w:t>
      </w:r>
    </w:p>
    <w:p>
      <w:pPr>
        <w:pStyle w:val="Normalpara271"/>
        <w:spacing w:before="132" w:after="0"/>
        <w:ind w:left="815"/>
        <w:jc w:val="left"/>
        <w:rPr>
          <w:rFonts w:ascii="Times New Roman" w:eastAsia="Times New Roman" w:hAnsi="Times New Roman" w:cs="Times New Roman"/>
          <w:b w:val="0"/>
          <w:bCs w:val="0"/>
          <w:i w:val="0"/>
          <w:iCs w:val="0"/>
        </w:rPr>
      </w:pPr>
      <w:r>
        <w:rPr>
          <w:rFonts w:ascii="Times New Roman" w:eastAsia="Times New Roman" w:hAnsi="Times New Roman" w:cs="Times New Roman"/>
          <w:b w:val="0"/>
          <w:bCs w:val="0"/>
          <w:i w:val="0"/>
          <w:iCs w:val="0"/>
        </w:rPr>
        <w:t>{</w:t>
      </w:r>
    </w:p>
    <w:p>
      <w:pPr>
        <w:spacing w:before="1" w:after="0"/>
        <w:jc w:val="left"/>
        <w:rPr>
          <w:rStyle w:val="text553"/>
          <w:rFonts w:ascii="Times New Roman" w:eastAsia="Times New Roman" w:hAnsi="Times New Roman" w:cs="Times New Roman"/>
          <w:b w:val="0"/>
          <w:bCs w:val="0"/>
          <w:i w:val="0"/>
          <w:iCs w:val="0"/>
          <w:sz w:val="18"/>
          <w:szCs w:val="18"/>
        </w:rPr>
      </w:pPr>
    </w:p>
    <w:p>
      <w:pPr>
        <w:pStyle w:val="Normalpara272"/>
        <w:spacing w:before="90" w:after="0" w:line="496" w:lineRule="auto"/>
        <w:ind w:left="815" w:right="4682" w:firstLine="350"/>
        <w:jc w:val="left"/>
        <w:rPr>
          <w:rFonts w:ascii="Times New Roman" w:eastAsia="Times New Roman" w:hAnsi="Times New Roman" w:cs="Times New Roman"/>
          <w:b w:val="0"/>
          <w:bCs w:val="0"/>
          <w:i w:val="0"/>
          <w:iCs w:val="0"/>
        </w:rPr>
      </w:pPr>
      <w:r>
        <w:rPr>
          <w:rFonts w:ascii="Times New Roman" w:eastAsia="Times New Roman" w:hAnsi="Times New Roman" w:cs="Times New Roman"/>
          <w:b w:val="0"/>
          <w:bCs w:val="0"/>
          <w:i w:val="0"/>
          <w:iCs w:val="0"/>
        </w:rPr>
        <w:t>// console.log('Hi'); // eslint-disable-line no-console axios.post('http://127.0.0.1:8000/register', userDetails)</w:t>
      </w:r>
    </w:p>
    <w:p>
      <w:pPr>
        <w:pStyle w:val="Normalpara273"/>
        <w:spacing w:before="0" w:after="0"/>
        <w:ind w:left="1286"/>
        <w:jc w:val="left"/>
        <w:rPr>
          <w:rFonts w:ascii="Times New Roman" w:eastAsia="Times New Roman" w:hAnsi="Times New Roman" w:cs="Times New Roman"/>
          <w:b w:val="0"/>
          <w:bCs w:val="0"/>
          <w:i w:val="0"/>
          <w:iCs w:val="0"/>
        </w:rPr>
      </w:pPr>
      <w:r>
        <w:rPr>
          <w:rFonts w:ascii="Times New Roman" w:eastAsia="Times New Roman" w:hAnsi="Times New Roman" w:cs="Times New Roman"/>
          <w:b w:val="0"/>
          <w:bCs w:val="0"/>
          <w:i w:val="0"/>
          <w:iCs w:val="0"/>
        </w:rPr>
        <w:t>.then(() =&gt; {</w:t>
      </w:r>
    </w:p>
    <w:p>
      <w:pPr>
        <w:spacing w:before="7" w:after="0"/>
        <w:jc w:val="left"/>
        <w:rPr>
          <w:rStyle w:val="text554"/>
          <w:rFonts w:ascii="Times New Roman" w:eastAsia="Times New Roman" w:hAnsi="Times New Roman" w:cs="Times New Roman"/>
          <w:b w:val="0"/>
          <w:bCs w:val="0"/>
          <w:i w:val="0"/>
          <w:iCs w:val="0"/>
          <w:sz w:val="25"/>
          <w:szCs w:val="25"/>
        </w:rPr>
      </w:pPr>
    </w:p>
    <w:p>
      <w:pPr>
        <w:pStyle w:val="Normalpara274"/>
        <w:spacing w:before="0" w:after="0" w:line="491" w:lineRule="auto"/>
        <w:ind w:left="815" w:right="3469" w:firstLine="590"/>
        <w:jc w:val="left"/>
        <w:rPr>
          <w:rFonts w:ascii="Times New Roman" w:eastAsia="Times New Roman" w:hAnsi="Times New Roman" w:cs="Times New Roman"/>
          <w:b w:val="0"/>
          <w:bCs w:val="0"/>
          <w:i w:val="0"/>
          <w:iCs w:val="0"/>
        </w:rPr>
      </w:pPr>
      <w:r>
        <w:rPr>
          <w:rFonts w:ascii="Times New Roman" w:eastAsia="Times New Roman" w:hAnsi="Times New Roman" w:cs="Times New Roman"/>
          <w:b w:val="0"/>
          <w:bCs w:val="0"/>
          <w:i w:val="0"/>
          <w:iCs w:val="0"/>
        </w:rPr>
        <w:t>// console.log(response.json); // eslint-disable-line no-console navigate('/login');</w:t>
      </w:r>
    </w:p>
    <w:p>
      <w:pPr>
        <w:pStyle w:val="Normalpara275"/>
        <w:spacing w:before="7" w:after="0"/>
        <w:ind w:left="1286"/>
        <w:jc w:val="left"/>
        <w:rPr>
          <w:rFonts w:ascii="Times New Roman" w:eastAsia="Times New Roman" w:hAnsi="Times New Roman" w:cs="Times New Roman"/>
          <w:b w:val="0"/>
          <w:bCs w:val="0"/>
          <w:i w:val="0"/>
          <w:iCs w:val="0"/>
        </w:rPr>
      </w:pPr>
      <w:r>
        <w:rPr>
          <w:rFonts w:ascii="Times New Roman" w:eastAsia="Times New Roman" w:hAnsi="Times New Roman" w:cs="Times New Roman"/>
          <w:b w:val="0"/>
          <w:bCs w:val="0"/>
          <w:i w:val="0"/>
          <w:iCs w:val="0"/>
        </w:rPr>
        <w:t>})</w:t>
      </w:r>
    </w:p>
    <w:p>
      <w:pPr>
        <w:spacing w:before="8" w:after="0"/>
        <w:jc w:val="left"/>
        <w:rPr>
          <w:rStyle w:val="text555"/>
          <w:rFonts w:ascii="Times New Roman" w:eastAsia="Times New Roman" w:hAnsi="Times New Roman" w:cs="Times New Roman"/>
          <w:b w:val="0"/>
          <w:bCs w:val="0"/>
          <w:i w:val="0"/>
          <w:iCs w:val="0"/>
          <w:sz w:val="25"/>
          <w:szCs w:val="25"/>
        </w:rPr>
      </w:pPr>
    </w:p>
    <w:p>
      <w:pPr>
        <w:pStyle w:val="Normalpara276"/>
        <w:spacing w:before="0" w:after="0"/>
        <w:ind w:left="1286"/>
        <w:jc w:val="left"/>
        <w:rPr>
          <w:rFonts w:ascii="Times New Roman" w:eastAsia="Times New Roman" w:hAnsi="Times New Roman" w:cs="Times New Roman"/>
          <w:b w:val="0"/>
          <w:bCs w:val="0"/>
          <w:i w:val="0"/>
          <w:iCs w:val="0"/>
        </w:rPr>
      </w:pPr>
      <w:r>
        <w:rPr>
          <w:rFonts w:ascii="Times New Roman" w:eastAsia="Times New Roman" w:hAnsi="Times New Roman" w:cs="Times New Roman"/>
          <w:b w:val="0"/>
          <w:bCs w:val="0"/>
          <w:i w:val="0"/>
          <w:iCs w:val="0"/>
        </w:rPr>
        <w:t>.catch((ex) =&gt; console.log(ex)); // eslint-disable-line no-console</w:t>
      </w:r>
    </w:p>
    <w:p>
      <w:pPr>
        <w:spacing w:before="7" w:after="0"/>
        <w:jc w:val="left"/>
        <w:rPr>
          <w:rStyle w:val="text556"/>
          <w:rFonts w:ascii="Times New Roman" w:eastAsia="Times New Roman" w:hAnsi="Times New Roman" w:cs="Times New Roman"/>
          <w:b w:val="0"/>
          <w:bCs w:val="0"/>
          <w:i w:val="0"/>
          <w:iCs w:val="0"/>
          <w:sz w:val="25"/>
          <w:szCs w:val="25"/>
        </w:rPr>
      </w:pPr>
    </w:p>
    <w:p>
      <w:pPr>
        <w:pStyle w:val="Normalpara277"/>
        <w:spacing w:before="1" w:after="0"/>
        <w:ind w:right="9340"/>
        <w:jc w:val="right"/>
        <w:rPr>
          <w:rFonts w:ascii="Times New Roman" w:eastAsia="Times New Roman" w:hAnsi="Times New Roman" w:cs="Times New Roman"/>
          <w:b w:val="0"/>
          <w:bCs w:val="0"/>
          <w:i w:val="0"/>
          <w:iCs w:val="0"/>
        </w:rPr>
      </w:pPr>
      <w:r>
        <w:rPr>
          <w:rFonts w:ascii="Times New Roman" w:eastAsia="Times New Roman" w:hAnsi="Times New Roman" w:cs="Times New Roman"/>
          <w:b w:val="0"/>
          <w:bCs w:val="0"/>
          <w:i w:val="0"/>
          <w:iCs w:val="0"/>
        </w:rPr>
        <w:t>}   }</w:t>
      </w:r>
    </w:p>
    <w:p>
      <w:pPr>
        <w:spacing w:before="5" w:after="0"/>
        <w:jc w:val="left"/>
        <w:rPr>
          <w:rStyle w:val="text557"/>
          <w:rFonts w:ascii="Times New Roman" w:eastAsia="Times New Roman" w:hAnsi="Times New Roman" w:cs="Times New Roman"/>
          <w:b w:val="0"/>
          <w:bCs w:val="0"/>
          <w:i w:val="0"/>
          <w:iCs w:val="0"/>
          <w:sz w:val="25"/>
          <w:szCs w:val="25"/>
        </w:rPr>
      </w:pPr>
    </w:p>
    <w:p>
      <w:pPr>
        <w:pStyle w:val="Normalpara278"/>
        <w:spacing w:before="0" w:after="0"/>
        <w:ind w:right="9269"/>
        <w:jc w:val="right"/>
        <w:rPr>
          <w:rFonts w:ascii="Times New Roman" w:eastAsia="Times New Roman" w:hAnsi="Times New Roman" w:cs="Times New Roman"/>
          <w:b w:val="0"/>
          <w:bCs w:val="0"/>
          <w:i w:val="0"/>
          <w:iCs w:val="0"/>
        </w:rPr>
      </w:pPr>
      <w:r>
        <w:rPr>
          <w:rFonts w:ascii="Times New Roman" w:eastAsia="Times New Roman" w:hAnsi="Times New Roman" w:cs="Times New Roman"/>
          <w:b w:val="0"/>
          <w:bCs w:val="0"/>
          <w:i w:val="0"/>
          <w:iCs w:val="0"/>
        </w:rPr>
        <w:t>return (</w:t>
      </w:r>
    </w:p>
    <w:p>
      <w:pPr>
        <w:spacing w:before="8" w:after="0"/>
        <w:jc w:val="left"/>
        <w:rPr>
          <w:rStyle w:val="text558"/>
          <w:rFonts w:ascii="Times New Roman" w:eastAsia="Times New Roman" w:hAnsi="Times New Roman" w:cs="Times New Roman"/>
          <w:b w:val="0"/>
          <w:bCs w:val="0"/>
          <w:i w:val="0"/>
          <w:iCs w:val="0"/>
          <w:sz w:val="25"/>
          <w:szCs w:val="25"/>
        </w:rPr>
      </w:pPr>
    </w:p>
    <w:p>
      <w:pPr>
        <w:pStyle w:val="Normalpara279"/>
        <w:spacing w:before="0" w:after="0"/>
        <w:ind w:left="1046"/>
        <w:jc w:val="left"/>
        <w:rPr>
          <w:rFonts w:ascii="Times New Roman" w:eastAsia="Times New Roman" w:hAnsi="Times New Roman" w:cs="Times New Roman"/>
          <w:b w:val="0"/>
          <w:bCs w:val="0"/>
          <w:i w:val="0"/>
          <w:iCs w:val="0"/>
        </w:rPr>
      </w:pPr>
      <w:r>
        <w:rPr>
          <w:rFonts w:ascii="Times New Roman" w:eastAsia="Times New Roman" w:hAnsi="Times New Roman" w:cs="Times New Roman"/>
          <w:b w:val="0"/>
          <w:bCs w:val="0"/>
          <w:i w:val="0"/>
          <w:iCs w:val="0"/>
        </w:rPr>
        <w:t>&lt;div className="main-container"&gt;</w:t>
      </w:r>
    </w:p>
    <w:p>
      <w:pPr>
        <w:spacing w:before="8" w:after="0"/>
        <w:jc w:val="left"/>
        <w:rPr>
          <w:rStyle w:val="text559"/>
          <w:rFonts w:ascii="Times New Roman" w:eastAsia="Times New Roman" w:hAnsi="Times New Roman" w:cs="Times New Roman"/>
          <w:b w:val="0"/>
          <w:bCs w:val="0"/>
          <w:i w:val="0"/>
          <w:iCs w:val="0"/>
          <w:sz w:val="25"/>
          <w:szCs w:val="25"/>
        </w:rPr>
      </w:pPr>
    </w:p>
    <w:p>
      <w:pPr>
        <w:pStyle w:val="Normalpara280"/>
        <w:spacing w:before="0" w:after="0"/>
        <w:ind w:left="1166"/>
        <w:jc w:val="left"/>
        <w:rPr>
          <w:rFonts w:ascii="Times New Roman" w:eastAsia="Times New Roman" w:hAnsi="Times New Roman" w:cs="Times New Roman"/>
          <w:b w:val="0"/>
          <w:bCs w:val="0"/>
          <w:i w:val="0"/>
          <w:iCs w:val="0"/>
        </w:rPr>
      </w:pPr>
      <w:r>
        <w:rPr>
          <w:rFonts w:ascii="Times New Roman" w:eastAsia="Times New Roman" w:hAnsi="Times New Roman" w:cs="Times New Roman"/>
          <w:b w:val="0"/>
          <w:bCs w:val="0"/>
          <w:i w:val="0"/>
          <w:iCs w:val="0"/>
        </w:rPr>
        <w:t>&lt;form className="login-form" onSubmit={registerUser}&gt;</w:t>
      </w:r>
    </w:p>
    <w:p>
      <w:pPr>
        <w:spacing w:before="7" w:after="0"/>
        <w:jc w:val="left"/>
        <w:rPr>
          <w:rStyle w:val="text560"/>
          <w:rFonts w:ascii="Times New Roman" w:eastAsia="Times New Roman" w:hAnsi="Times New Roman" w:cs="Times New Roman"/>
          <w:b w:val="0"/>
          <w:bCs w:val="0"/>
          <w:i w:val="0"/>
          <w:iCs w:val="0"/>
          <w:sz w:val="25"/>
          <w:szCs w:val="25"/>
        </w:rPr>
      </w:pPr>
    </w:p>
    <w:p>
      <w:pPr>
        <w:pStyle w:val="Normalpara281"/>
        <w:spacing w:before="1" w:after="0"/>
        <w:ind w:left="1286"/>
        <w:jc w:val="left"/>
        <w:rPr>
          <w:rFonts w:ascii="Times New Roman" w:eastAsia="Times New Roman" w:hAnsi="Times New Roman" w:cs="Times New Roman"/>
          <w:b w:val="0"/>
          <w:bCs w:val="0"/>
          <w:i w:val="0"/>
          <w:iCs w:val="0"/>
        </w:rPr>
      </w:pPr>
      <w:r>
        <w:rPr>
          <w:rFonts w:ascii="Times New Roman" w:eastAsia="Times New Roman" w:hAnsi="Times New Roman" w:cs="Times New Roman"/>
          <w:b w:val="0"/>
          <w:bCs w:val="0"/>
          <w:i w:val="0"/>
          <w:iCs w:val="0"/>
        </w:rPr>
        <w:t>&lt;div className="form-input"&gt;</w:t>
      </w:r>
    </w:p>
    <w:p>
      <w:pPr>
        <w:spacing w:before="7" w:after="0"/>
        <w:jc w:val="left"/>
        <w:rPr>
          <w:rStyle w:val="text561"/>
          <w:rFonts w:ascii="Times New Roman" w:eastAsia="Times New Roman" w:hAnsi="Times New Roman" w:cs="Times New Roman"/>
          <w:b w:val="0"/>
          <w:bCs w:val="0"/>
          <w:i w:val="0"/>
          <w:iCs w:val="0"/>
          <w:sz w:val="25"/>
          <w:szCs w:val="25"/>
        </w:rPr>
      </w:pPr>
    </w:p>
    <w:p>
      <w:pPr>
        <w:pStyle w:val="Normalpara282"/>
        <w:spacing w:before="0" w:after="0"/>
        <w:ind w:left="1406"/>
        <w:jc w:val="left"/>
        <w:rPr>
          <w:rFonts w:ascii="Times New Roman" w:eastAsia="Times New Roman" w:hAnsi="Times New Roman" w:cs="Times New Roman"/>
          <w:b w:val="0"/>
          <w:bCs w:val="0"/>
          <w:i w:val="0"/>
          <w:iCs w:val="0"/>
        </w:rPr>
      </w:pPr>
      <w:r>
        <w:rPr>
          <w:rFonts w:ascii="Times New Roman" w:eastAsia="Times New Roman" w:hAnsi="Times New Roman" w:cs="Times New Roman"/>
          <w:b w:val="0"/>
          <w:bCs w:val="0"/>
          <w:i w:val="0"/>
          <w:iCs w:val="0"/>
        </w:rPr>
        <w:t>&lt;p&gt;Name&lt;/p&gt;</w:t>
      </w:r>
    </w:p>
    <w:p>
      <w:pPr>
        <w:spacing w:before="8" w:after="0"/>
        <w:jc w:val="left"/>
        <w:rPr>
          <w:rStyle w:val="text562"/>
          <w:rFonts w:ascii="Times New Roman" w:eastAsia="Times New Roman" w:hAnsi="Times New Roman" w:cs="Times New Roman"/>
          <w:b w:val="0"/>
          <w:bCs w:val="0"/>
          <w:i w:val="0"/>
          <w:iCs w:val="0"/>
          <w:sz w:val="25"/>
          <w:szCs w:val="25"/>
        </w:rPr>
      </w:pPr>
    </w:p>
    <w:p>
      <w:pPr>
        <w:pStyle w:val="Normalpara283"/>
        <w:spacing w:before="0" w:after="0" w:line="355" w:lineRule="auto"/>
        <w:ind w:left="815" w:right="2038" w:firstLine="590"/>
        <w:jc w:val="left"/>
        <w:rPr>
          <w:rFonts w:ascii="Times New Roman" w:eastAsia="Times New Roman" w:hAnsi="Times New Roman" w:cs="Times New Roman"/>
          <w:b w:val="0"/>
          <w:bCs w:val="0"/>
          <w:i w:val="0"/>
          <w:iCs w:val="0"/>
        </w:rPr>
      </w:pPr>
      <w:r>
        <w:rPr>
          <w:rFonts w:ascii="Times New Roman" w:eastAsia="Times New Roman" w:hAnsi="Times New Roman" w:cs="Times New Roman"/>
          <w:b w:val="0"/>
          <w:bCs w:val="0"/>
          <w:i w:val="0"/>
          <w:iCs w:val="0"/>
        </w:rPr>
        <w:t>&lt;input type="text" name="text" id="text" value={name} onChange={(e) =&gt; setName(e.target.value)} /&gt;</w:t>
      </w:r>
    </w:p>
    <w:p>
      <w:pPr>
        <w:pStyle w:val="Normalpara284"/>
        <w:spacing w:before="165" w:after="0"/>
        <w:ind w:left="1286"/>
        <w:jc w:val="left"/>
        <w:rPr>
          <w:rFonts w:ascii="Times New Roman" w:eastAsia="Times New Roman" w:hAnsi="Times New Roman" w:cs="Times New Roman"/>
          <w:b w:val="0"/>
          <w:bCs w:val="0"/>
          <w:i w:val="0"/>
          <w:iCs w:val="0"/>
        </w:rPr>
      </w:pPr>
      <w:r>
        <w:rPr>
          <w:rFonts w:ascii="Times New Roman" w:eastAsia="Times New Roman" w:hAnsi="Times New Roman" w:cs="Times New Roman"/>
          <w:b w:val="0"/>
          <w:bCs w:val="0"/>
          <w:i w:val="0"/>
          <w:iCs w:val="0"/>
        </w:rPr>
        <w:t>&lt;/div&gt;</w:t>
      </w:r>
    </w:p>
    <w:p>
      <w:pPr>
        <w:spacing w:before="8" w:after="0"/>
        <w:jc w:val="left"/>
        <w:rPr>
          <w:rStyle w:val="text563"/>
          <w:rFonts w:ascii="Times New Roman" w:eastAsia="Times New Roman" w:hAnsi="Times New Roman" w:cs="Times New Roman"/>
          <w:b w:val="0"/>
          <w:bCs w:val="0"/>
          <w:i w:val="0"/>
          <w:iCs w:val="0"/>
          <w:sz w:val="25"/>
          <w:szCs w:val="25"/>
        </w:rPr>
      </w:pPr>
    </w:p>
    <w:p>
      <w:pPr>
        <w:pStyle w:val="Normalpara285"/>
        <w:spacing w:before="0" w:after="0"/>
        <w:ind w:left="1286"/>
        <w:jc w:val="left"/>
        <w:rPr>
          <w:rFonts w:ascii="Times New Roman" w:eastAsia="Times New Roman" w:hAnsi="Times New Roman" w:cs="Times New Roman"/>
          <w:b w:val="0"/>
          <w:bCs w:val="0"/>
          <w:i w:val="0"/>
          <w:iCs w:val="0"/>
        </w:rPr>
      </w:pPr>
      <w:r>
        <w:rPr>
          <w:rFonts w:ascii="Times New Roman" w:eastAsia="Times New Roman" w:hAnsi="Times New Roman" w:cs="Times New Roman"/>
          <w:b w:val="0"/>
          <w:bCs w:val="0"/>
          <w:i w:val="0"/>
          <w:iCs w:val="0"/>
        </w:rPr>
        <w:t>&lt;div className="form-input"&gt;</w:t>
      </w:r>
    </w:p>
    <w:p>
      <w:pPr>
        <w:spacing w:before="5" w:after="0"/>
        <w:jc w:val="left"/>
        <w:rPr>
          <w:rStyle w:val="text564"/>
          <w:rFonts w:ascii="Times New Roman" w:eastAsia="Times New Roman" w:hAnsi="Times New Roman" w:cs="Times New Roman"/>
          <w:b w:val="0"/>
          <w:bCs w:val="0"/>
          <w:i w:val="0"/>
          <w:iCs w:val="0"/>
          <w:sz w:val="25"/>
          <w:szCs w:val="25"/>
        </w:rPr>
      </w:pPr>
    </w:p>
    <w:p>
      <w:pPr>
        <w:pStyle w:val="Normalpara286"/>
        <w:spacing w:before="1" w:after="0"/>
        <w:ind w:left="1406"/>
        <w:jc w:val="left"/>
        <w:rPr>
          <w:rFonts w:ascii="Times New Roman" w:eastAsia="Times New Roman" w:hAnsi="Times New Roman" w:cs="Times New Roman"/>
          <w:b w:val="0"/>
          <w:bCs w:val="0"/>
          <w:i w:val="0"/>
          <w:iCs w:val="0"/>
        </w:rPr>
      </w:pPr>
      <w:r>
        <w:rPr>
          <w:rFonts w:ascii="Times New Roman" w:eastAsia="Times New Roman" w:hAnsi="Times New Roman" w:cs="Times New Roman"/>
          <w:b w:val="0"/>
          <w:bCs w:val="0"/>
          <w:i w:val="0"/>
          <w:iCs w:val="0"/>
        </w:rPr>
        <w:t>&lt;p&gt;e-mail&lt;/p&gt;</w:t>
      </w:r>
    </w:p>
    <w:p>
      <w:pPr>
        <w:spacing w:before="7" w:after="0"/>
        <w:jc w:val="left"/>
        <w:rPr>
          <w:rStyle w:val="text565"/>
          <w:rFonts w:ascii="Times New Roman" w:eastAsia="Times New Roman" w:hAnsi="Times New Roman" w:cs="Times New Roman"/>
          <w:b w:val="0"/>
          <w:bCs w:val="0"/>
          <w:i w:val="0"/>
          <w:iCs w:val="0"/>
          <w:sz w:val="25"/>
          <w:szCs w:val="25"/>
        </w:rPr>
      </w:pPr>
    </w:p>
    <w:p>
      <w:pPr>
        <w:pStyle w:val="Normalpara287"/>
        <w:spacing w:before="0" w:after="0" w:line="357" w:lineRule="auto"/>
        <w:ind w:left="815" w:right="1494" w:firstLine="590"/>
        <w:jc w:val="left"/>
        <w:rPr>
          <w:rFonts w:ascii="Times New Roman" w:eastAsia="Times New Roman" w:hAnsi="Times New Roman" w:cs="Times New Roman"/>
          <w:b w:val="0"/>
          <w:bCs w:val="0"/>
          <w:i w:val="0"/>
          <w:iCs w:val="0"/>
        </w:rPr>
      </w:pPr>
      <w:r>
        <w:rPr>
          <w:rFonts w:ascii="Times New Roman" w:eastAsia="Times New Roman" w:hAnsi="Times New Roman" w:cs="Times New Roman"/>
          <w:b w:val="0"/>
          <w:bCs w:val="0"/>
          <w:i w:val="0"/>
          <w:iCs w:val="0"/>
        </w:rPr>
        <w:t>&lt;input type="email" name="email" id="email" value={email} onChange={(e) =&gt; setEmail(e.target.value)} /&gt;</w:t>
      </w:r>
    </w:p>
    <w:p>
      <w:pPr>
        <w:pStyle w:val="Normalpara288"/>
        <w:spacing w:before="155" w:after="0"/>
        <w:ind w:left="1286"/>
        <w:jc w:val="left"/>
        <w:rPr>
          <w:rFonts w:ascii="Times New Roman" w:eastAsia="Times New Roman" w:hAnsi="Times New Roman" w:cs="Times New Roman"/>
          <w:b w:val="0"/>
          <w:bCs w:val="0"/>
          <w:i w:val="0"/>
          <w:iCs w:val="0"/>
        </w:rPr>
      </w:pPr>
      <w:r>
        <w:rPr>
          <w:rFonts w:ascii="Times New Roman" w:eastAsia="Times New Roman" w:hAnsi="Times New Roman" w:cs="Times New Roman"/>
          <w:b w:val="0"/>
          <w:bCs w:val="0"/>
          <w:i w:val="0"/>
          <w:iCs w:val="0"/>
        </w:rPr>
        <w:t>&lt;/div&gt;</w:t>
      </w:r>
    </w:p>
    <w:p>
      <w:pPr>
        <w:spacing w:before="7" w:after="0"/>
        <w:jc w:val="left"/>
        <w:rPr>
          <w:rStyle w:val="text566"/>
          <w:rFonts w:ascii="Times New Roman" w:eastAsia="Times New Roman" w:hAnsi="Times New Roman" w:cs="Times New Roman"/>
          <w:b w:val="0"/>
          <w:bCs w:val="0"/>
          <w:i w:val="0"/>
          <w:iCs w:val="0"/>
          <w:sz w:val="25"/>
          <w:szCs w:val="25"/>
        </w:rPr>
      </w:pPr>
    </w:p>
    <w:p>
      <w:pPr>
        <w:pStyle w:val="Normalpara289"/>
        <w:spacing w:before="0" w:after="0"/>
        <w:ind w:left="1286"/>
        <w:jc w:val="left"/>
        <w:rPr>
          <w:rFonts w:ascii="Times New Roman" w:eastAsia="Times New Roman" w:hAnsi="Times New Roman" w:cs="Times New Roman"/>
          <w:b w:val="0"/>
          <w:bCs w:val="0"/>
          <w:i w:val="0"/>
          <w:iCs w:val="0"/>
        </w:rPr>
      </w:pPr>
      <w:r>
        <w:rPr>
          <w:rFonts w:ascii="Times New Roman" w:eastAsia="Times New Roman" w:hAnsi="Times New Roman" w:cs="Times New Roman"/>
          <w:b w:val="0"/>
          <w:bCs w:val="0"/>
          <w:i w:val="0"/>
          <w:iCs w:val="0"/>
        </w:rPr>
        <w:t>&lt;div className="form-input"&gt;</w:t>
      </w:r>
    </w:p>
    <w:p>
      <w:pPr>
        <w:pStyle w:val="Normalpara290"/>
        <w:spacing w:before="0" w:after="0"/>
        <w:jc w:val="left"/>
        <w:rPr>
          <w:rStyle w:val="text567"/>
          <w:rFonts w:ascii="Times New Roman" w:eastAsia="Times New Roman" w:hAnsi="Times New Roman" w:cs="Times New Roman"/>
          <w:b w:val="0"/>
          <w:bCs w:val="0"/>
          <w:i w:val="0"/>
          <w:iCs w:val="0"/>
          <w:sz w:val="24"/>
          <w:szCs w:val="24"/>
        </w:rPr>
        <w:sectPr>
          <w:pgSz w:w="11906" w:h="16838"/>
          <w:pgMar w:top="1360" w:right="480" w:bottom="940" w:left="620" w:header="0" w:footer="670"/>
          <w:cols w:space="708"/>
        </w:sectPr>
      </w:pPr>
    </w:p>
    <w:p>
      <w:pPr>
        <w:spacing w:after="0"/>
        <w:ind w:left="1406"/>
        <w:jc w:val="left"/>
        <w:rPr>
          <w:rFonts w:ascii="Times New Roman" w:eastAsia="Times New Roman" w:hAnsi="Times New Roman" w:cs="Times New Roman"/>
          <w:b w:val="0"/>
          <w:bCs w:val="0"/>
          <w:i w:val="0"/>
          <w:iCs w:val="0"/>
        </w:rPr>
      </w:pPr>
      <w:r>
        <w:pict>
          <v:shape id="_x0000_s1058" type="#_x0000_t75" style="width:547.5pt;height:794.25pt;margin-top:24pt;margin-left:24pt;mso-position-horizontal-relative:page;mso-position-vertical-relative:page;position:absolute;z-index:-251616256">
            <v:imagedata r:id="rId48"/>
          </v:shape>
        </w:pict>
      </w:r>
      <w:r>
        <w:rPr>
          <w:rFonts w:ascii="Times New Roman" w:eastAsia="Times New Roman" w:hAnsi="Times New Roman" w:cs="Times New Roman"/>
          <w:b w:val="0"/>
          <w:bCs w:val="0"/>
          <w:i w:val="0"/>
          <w:iCs w:val="0"/>
        </w:rPr>
        <w:t>&lt;p&gt;Password&lt;/p&gt;</w:t>
      </w:r>
    </w:p>
    <w:p>
      <w:pPr>
        <w:spacing w:before="8" w:after="0"/>
        <w:jc w:val="left"/>
        <w:rPr>
          <w:rStyle w:val="text570"/>
          <w:rFonts w:ascii="Times New Roman" w:eastAsia="Times New Roman" w:hAnsi="Times New Roman" w:cs="Times New Roman"/>
          <w:b w:val="0"/>
          <w:bCs w:val="0"/>
          <w:i w:val="0"/>
          <w:iCs w:val="0"/>
          <w:sz w:val="25"/>
          <w:szCs w:val="25"/>
        </w:rPr>
      </w:pPr>
    </w:p>
    <w:p>
      <w:pPr>
        <w:pStyle w:val="Normalpara292"/>
        <w:spacing w:before="0" w:after="0" w:line="355" w:lineRule="auto"/>
        <w:ind w:left="815" w:right="1881" w:firstLine="590"/>
        <w:jc w:val="left"/>
        <w:rPr>
          <w:rFonts w:ascii="Times New Roman" w:eastAsia="Times New Roman" w:hAnsi="Times New Roman" w:cs="Times New Roman"/>
          <w:b w:val="0"/>
          <w:bCs w:val="0"/>
          <w:i w:val="0"/>
          <w:iCs w:val="0"/>
        </w:rPr>
      </w:pPr>
      <w:r>
        <w:rPr>
          <w:rFonts w:ascii="Times New Roman" w:eastAsia="Times New Roman" w:hAnsi="Times New Roman" w:cs="Times New Roman"/>
          <w:b w:val="0"/>
          <w:bCs w:val="0"/>
          <w:i w:val="0"/>
          <w:iCs w:val="0"/>
        </w:rPr>
        <w:t>&lt;input type="password" name="password" id="password" value={password} onChange={(e) =&gt; setPassword(e.target.value)} /&gt;</w:t>
      </w:r>
    </w:p>
    <w:p>
      <w:pPr>
        <w:pStyle w:val="Normalpara293"/>
        <w:spacing w:before="165" w:after="0"/>
        <w:ind w:left="1286"/>
        <w:jc w:val="left"/>
        <w:rPr>
          <w:rFonts w:ascii="Times New Roman" w:eastAsia="Times New Roman" w:hAnsi="Times New Roman" w:cs="Times New Roman"/>
          <w:b w:val="0"/>
          <w:bCs w:val="0"/>
          <w:i w:val="0"/>
          <w:iCs w:val="0"/>
        </w:rPr>
      </w:pPr>
      <w:r>
        <w:rPr>
          <w:rFonts w:ascii="Times New Roman" w:eastAsia="Times New Roman" w:hAnsi="Times New Roman" w:cs="Times New Roman"/>
          <w:b w:val="0"/>
          <w:bCs w:val="0"/>
          <w:i w:val="0"/>
          <w:iCs w:val="0"/>
        </w:rPr>
        <w:t>&lt;/div&gt;</w:t>
      </w:r>
    </w:p>
    <w:p>
      <w:pPr>
        <w:spacing w:before="7" w:after="0"/>
        <w:jc w:val="left"/>
        <w:rPr>
          <w:rStyle w:val="text571"/>
          <w:rFonts w:ascii="Times New Roman" w:eastAsia="Times New Roman" w:hAnsi="Times New Roman" w:cs="Times New Roman"/>
          <w:b w:val="0"/>
          <w:bCs w:val="0"/>
          <w:i w:val="0"/>
          <w:iCs w:val="0"/>
          <w:sz w:val="25"/>
          <w:szCs w:val="25"/>
        </w:rPr>
      </w:pPr>
    </w:p>
    <w:p>
      <w:pPr>
        <w:pStyle w:val="Normalpara294"/>
        <w:spacing w:before="1" w:after="0"/>
        <w:ind w:left="1286"/>
        <w:jc w:val="left"/>
        <w:rPr>
          <w:rFonts w:ascii="Times New Roman" w:eastAsia="Times New Roman" w:hAnsi="Times New Roman" w:cs="Times New Roman"/>
          <w:b w:val="0"/>
          <w:bCs w:val="0"/>
          <w:i w:val="0"/>
          <w:iCs w:val="0"/>
        </w:rPr>
      </w:pPr>
      <w:r>
        <w:rPr>
          <w:rFonts w:ascii="Times New Roman" w:eastAsia="Times New Roman" w:hAnsi="Times New Roman" w:cs="Times New Roman"/>
          <w:b w:val="0"/>
          <w:bCs w:val="0"/>
          <w:i w:val="0"/>
          <w:iCs w:val="0"/>
        </w:rPr>
        <w:t>&lt;div className="form-input"&gt;</w:t>
      </w:r>
    </w:p>
    <w:p>
      <w:pPr>
        <w:spacing w:before="7" w:after="0"/>
        <w:jc w:val="left"/>
        <w:rPr>
          <w:rStyle w:val="text572"/>
          <w:rFonts w:ascii="Times New Roman" w:eastAsia="Times New Roman" w:hAnsi="Times New Roman" w:cs="Times New Roman"/>
          <w:b w:val="0"/>
          <w:bCs w:val="0"/>
          <w:i w:val="0"/>
          <w:iCs w:val="0"/>
          <w:sz w:val="25"/>
          <w:szCs w:val="25"/>
        </w:rPr>
      </w:pPr>
    </w:p>
    <w:p>
      <w:pPr>
        <w:pStyle w:val="Normalpara295"/>
        <w:spacing w:before="0" w:after="0"/>
        <w:ind w:left="1406"/>
        <w:jc w:val="left"/>
        <w:rPr>
          <w:rFonts w:ascii="Times New Roman" w:eastAsia="Times New Roman" w:hAnsi="Times New Roman" w:cs="Times New Roman"/>
          <w:b w:val="0"/>
          <w:bCs w:val="0"/>
          <w:i w:val="0"/>
          <w:iCs w:val="0"/>
        </w:rPr>
      </w:pPr>
      <w:r>
        <w:rPr>
          <w:rFonts w:ascii="Times New Roman" w:eastAsia="Times New Roman" w:hAnsi="Times New Roman" w:cs="Times New Roman"/>
          <w:b w:val="0"/>
          <w:bCs w:val="0"/>
          <w:i w:val="0"/>
          <w:iCs w:val="0"/>
        </w:rPr>
        <w:t>&lt;p&gt;Confirm Password&lt;/p&gt;</w:t>
      </w:r>
    </w:p>
    <w:p>
      <w:pPr>
        <w:spacing w:before="6" w:after="0"/>
        <w:jc w:val="left"/>
        <w:rPr>
          <w:rStyle w:val="text573"/>
          <w:rFonts w:ascii="Times New Roman" w:eastAsia="Times New Roman" w:hAnsi="Times New Roman" w:cs="Times New Roman"/>
          <w:b w:val="0"/>
          <w:bCs w:val="0"/>
          <w:i w:val="0"/>
          <w:iCs w:val="0"/>
          <w:sz w:val="25"/>
          <w:szCs w:val="25"/>
        </w:rPr>
      </w:pPr>
    </w:p>
    <w:p>
      <w:pPr>
        <w:pStyle w:val="Normalpara296"/>
        <w:spacing w:before="0" w:after="0" w:line="357" w:lineRule="auto"/>
        <w:ind w:left="815" w:right="934" w:firstLine="590"/>
        <w:jc w:val="left"/>
        <w:rPr>
          <w:rFonts w:ascii="Times New Roman" w:eastAsia="Times New Roman" w:hAnsi="Times New Roman" w:cs="Times New Roman"/>
          <w:b w:val="0"/>
          <w:bCs w:val="0"/>
          <w:i w:val="0"/>
          <w:iCs w:val="0"/>
        </w:rPr>
      </w:pPr>
      <w:r>
        <w:rPr>
          <w:rFonts w:ascii="Times New Roman" w:eastAsia="Times New Roman" w:hAnsi="Times New Roman" w:cs="Times New Roman"/>
          <w:b w:val="0"/>
          <w:bCs w:val="0"/>
          <w:i w:val="0"/>
          <w:iCs w:val="0"/>
        </w:rPr>
        <w:t>&lt;input type="password" name="password" id="conf-password" value={confPassword} onChange={(e) =&gt; setConfPassword(e.target.value)} /&gt;</w:t>
      </w:r>
    </w:p>
    <w:p>
      <w:pPr>
        <w:pStyle w:val="Normalpara297"/>
        <w:spacing w:before="155" w:after="0"/>
        <w:ind w:left="1286"/>
        <w:jc w:val="left"/>
        <w:rPr>
          <w:rFonts w:ascii="Times New Roman" w:eastAsia="Times New Roman" w:hAnsi="Times New Roman" w:cs="Times New Roman"/>
          <w:b w:val="0"/>
          <w:bCs w:val="0"/>
          <w:i w:val="0"/>
          <w:iCs w:val="0"/>
        </w:rPr>
      </w:pPr>
      <w:r>
        <w:rPr>
          <w:rFonts w:ascii="Times New Roman" w:eastAsia="Times New Roman" w:hAnsi="Times New Roman" w:cs="Times New Roman"/>
          <w:b w:val="0"/>
          <w:bCs w:val="0"/>
          <w:i w:val="0"/>
          <w:iCs w:val="0"/>
        </w:rPr>
        <w:t>&lt;/div&gt;</w:t>
      </w:r>
    </w:p>
    <w:p>
      <w:pPr>
        <w:spacing w:before="7" w:after="0"/>
        <w:jc w:val="left"/>
        <w:rPr>
          <w:rStyle w:val="text574"/>
          <w:rFonts w:ascii="Times New Roman" w:eastAsia="Times New Roman" w:hAnsi="Times New Roman" w:cs="Times New Roman"/>
          <w:b w:val="0"/>
          <w:bCs w:val="0"/>
          <w:i w:val="0"/>
          <w:iCs w:val="0"/>
          <w:sz w:val="25"/>
          <w:szCs w:val="25"/>
        </w:rPr>
      </w:pPr>
    </w:p>
    <w:p>
      <w:pPr>
        <w:pStyle w:val="Normalpara298"/>
        <w:spacing w:before="0" w:after="0"/>
        <w:ind w:left="1286"/>
        <w:jc w:val="left"/>
        <w:rPr>
          <w:rFonts w:ascii="Times New Roman" w:eastAsia="Times New Roman" w:hAnsi="Times New Roman" w:cs="Times New Roman"/>
          <w:b w:val="0"/>
          <w:bCs w:val="0"/>
          <w:i w:val="0"/>
          <w:iCs w:val="0"/>
        </w:rPr>
      </w:pPr>
      <w:r>
        <w:rPr>
          <w:rFonts w:ascii="Times New Roman" w:eastAsia="Times New Roman" w:hAnsi="Times New Roman" w:cs="Times New Roman"/>
          <w:b w:val="0"/>
          <w:bCs w:val="0"/>
          <w:i w:val="0"/>
          <w:iCs w:val="0"/>
        </w:rPr>
        <w:t>&lt;div className="button-container"&gt;</w:t>
      </w:r>
    </w:p>
    <w:p>
      <w:pPr>
        <w:spacing w:before="8" w:after="0"/>
        <w:jc w:val="left"/>
        <w:rPr>
          <w:rStyle w:val="text575"/>
          <w:rFonts w:ascii="Times New Roman" w:eastAsia="Times New Roman" w:hAnsi="Times New Roman" w:cs="Times New Roman"/>
          <w:b w:val="0"/>
          <w:bCs w:val="0"/>
          <w:i w:val="0"/>
          <w:iCs w:val="0"/>
          <w:sz w:val="25"/>
          <w:szCs w:val="25"/>
        </w:rPr>
      </w:pPr>
    </w:p>
    <w:p>
      <w:pPr>
        <w:pStyle w:val="Normalpara299"/>
        <w:spacing w:before="0" w:after="0"/>
        <w:ind w:left="1406"/>
        <w:jc w:val="left"/>
        <w:rPr>
          <w:rFonts w:ascii="Times New Roman" w:eastAsia="Times New Roman" w:hAnsi="Times New Roman" w:cs="Times New Roman"/>
          <w:b w:val="0"/>
          <w:bCs w:val="0"/>
          <w:i w:val="0"/>
          <w:iCs w:val="0"/>
        </w:rPr>
      </w:pPr>
      <w:r>
        <w:rPr>
          <w:rFonts w:ascii="Times New Roman" w:eastAsia="Times New Roman" w:hAnsi="Times New Roman" w:cs="Times New Roman"/>
          <w:b w:val="0"/>
          <w:bCs w:val="0"/>
          <w:i w:val="0"/>
          <w:iCs w:val="0"/>
        </w:rPr>
        <w:t>&lt;input type="submit" /&gt;</w:t>
      </w:r>
    </w:p>
    <w:p>
      <w:pPr>
        <w:spacing w:before="8" w:after="0"/>
        <w:jc w:val="left"/>
        <w:rPr>
          <w:rStyle w:val="text576"/>
          <w:rFonts w:ascii="Times New Roman" w:eastAsia="Times New Roman" w:hAnsi="Times New Roman" w:cs="Times New Roman"/>
          <w:b w:val="0"/>
          <w:bCs w:val="0"/>
          <w:i w:val="0"/>
          <w:iCs w:val="0"/>
          <w:sz w:val="25"/>
          <w:szCs w:val="25"/>
        </w:rPr>
      </w:pPr>
    </w:p>
    <w:p>
      <w:pPr>
        <w:pStyle w:val="Normalpara300"/>
        <w:spacing w:before="0" w:after="0"/>
        <w:ind w:left="1406"/>
        <w:jc w:val="left"/>
        <w:rPr>
          <w:rFonts w:ascii="Times New Roman" w:eastAsia="Times New Roman" w:hAnsi="Times New Roman" w:cs="Times New Roman"/>
          <w:b w:val="0"/>
          <w:bCs w:val="0"/>
          <w:i w:val="0"/>
          <w:iCs w:val="0"/>
        </w:rPr>
      </w:pPr>
      <w:r>
        <w:rPr>
          <w:rFonts w:ascii="Times New Roman" w:eastAsia="Times New Roman" w:hAnsi="Times New Roman" w:cs="Times New Roman"/>
          <w:b w:val="0"/>
          <w:bCs w:val="0"/>
          <w:i w:val="0"/>
          <w:iCs w:val="0"/>
        </w:rPr>
        <w:t>&lt;p&gt;Already have an account?&lt;/p&gt;</w:t>
      </w:r>
    </w:p>
    <w:p>
      <w:pPr>
        <w:spacing w:before="8" w:after="0"/>
        <w:jc w:val="left"/>
        <w:rPr>
          <w:rStyle w:val="text577"/>
          <w:rFonts w:ascii="Times New Roman" w:eastAsia="Times New Roman" w:hAnsi="Times New Roman" w:cs="Times New Roman"/>
          <w:b w:val="0"/>
          <w:bCs w:val="0"/>
          <w:i w:val="0"/>
          <w:iCs w:val="0"/>
          <w:sz w:val="25"/>
          <w:szCs w:val="25"/>
        </w:rPr>
      </w:pPr>
    </w:p>
    <w:p>
      <w:pPr>
        <w:pStyle w:val="Normalpara301"/>
        <w:spacing w:before="0" w:after="0"/>
        <w:ind w:left="1406"/>
        <w:jc w:val="left"/>
        <w:rPr>
          <w:rFonts w:ascii="Times New Roman" w:eastAsia="Times New Roman" w:hAnsi="Times New Roman" w:cs="Times New Roman"/>
          <w:b w:val="0"/>
          <w:bCs w:val="0"/>
          <w:i w:val="0"/>
          <w:iCs w:val="0"/>
        </w:rPr>
      </w:pPr>
      <w:r>
        <w:rPr>
          <w:rFonts w:ascii="Times New Roman" w:eastAsia="Times New Roman" w:hAnsi="Times New Roman" w:cs="Times New Roman"/>
          <w:b w:val="0"/>
          <w:bCs w:val="0"/>
          <w:i w:val="0"/>
          <w:iCs w:val="0"/>
        </w:rPr>
        <w:t>&lt;Link to="/login"&gt;</w:t>
      </w:r>
    </w:p>
    <w:p>
      <w:pPr>
        <w:spacing w:before="8" w:after="0"/>
        <w:jc w:val="left"/>
        <w:rPr>
          <w:rStyle w:val="text578"/>
          <w:rFonts w:ascii="Times New Roman" w:eastAsia="Times New Roman" w:hAnsi="Times New Roman" w:cs="Times New Roman"/>
          <w:b w:val="0"/>
          <w:bCs w:val="0"/>
          <w:i w:val="0"/>
          <w:iCs w:val="0"/>
          <w:sz w:val="25"/>
          <w:szCs w:val="25"/>
        </w:rPr>
      </w:pPr>
    </w:p>
    <w:p>
      <w:pPr>
        <w:pStyle w:val="Normalpara302"/>
        <w:spacing w:before="0" w:after="0"/>
        <w:ind w:left="1526"/>
        <w:jc w:val="left"/>
        <w:rPr>
          <w:rFonts w:ascii="Times New Roman" w:eastAsia="Times New Roman" w:hAnsi="Times New Roman" w:cs="Times New Roman"/>
          <w:b w:val="0"/>
          <w:bCs w:val="0"/>
          <w:i w:val="0"/>
          <w:iCs w:val="0"/>
        </w:rPr>
      </w:pPr>
      <w:r>
        <w:rPr>
          <w:rFonts w:ascii="Times New Roman" w:eastAsia="Times New Roman" w:hAnsi="Times New Roman" w:cs="Times New Roman"/>
          <w:b w:val="0"/>
          <w:bCs w:val="0"/>
          <w:i w:val="0"/>
          <w:iCs w:val="0"/>
        </w:rPr>
        <w:t>&lt;button type="button"&gt;Login&lt;/button&gt;</w:t>
      </w:r>
    </w:p>
    <w:p>
      <w:pPr>
        <w:spacing w:before="5" w:after="0"/>
        <w:jc w:val="left"/>
        <w:rPr>
          <w:rStyle w:val="text579"/>
          <w:rFonts w:ascii="Times New Roman" w:eastAsia="Times New Roman" w:hAnsi="Times New Roman" w:cs="Times New Roman"/>
          <w:b w:val="0"/>
          <w:bCs w:val="0"/>
          <w:i w:val="0"/>
          <w:iCs w:val="0"/>
          <w:sz w:val="25"/>
          <w:szCs w:val="25"/>
        </w:rPr>
      </w:pPr>
    </w:p>
    <w:p>
      <w:pPr>
        <w:pStyle w:val="Normalpara303"/>
        <w:spacing w:before="0" w:after="0"/>
        <w:ind w:left="1406"/>
        <w:jc w:val="left"/>
        <w:rPr>
          <w:rFonts w:ascii="Times New Roman" w:eastAsia="Times New Roman" w:hAnsi="Times New Roman" w:cs="Times New Roman"/>
          <w:b w:val="0"/>
          <w:bCs w:val="0"/>
          <w:i w:val="0"/>
          <w:iCs w:val="0"/>
        </w:rPr>
      </w:pPr>
      <w:r>
        <w:rPr>
          <w:rFonts w:ascii="Times New Roman" w:eastAsia="Times New Roman" w:hAnsi="Times New Roman" w:cs="Times New Roman"/>
          <w:b w:val="0"/>
          <w:bCs w:val="0"/>
          <w:i w:val="0"/>
          <w:iCs w:val="0"/>
        </w:rPr>
        <w:t>&lt;/Link&gt;</w:t>
      </w:r>
    </w:p>
    <w:p>
      <w:pPr>
        <w:spacing w:before="8" w:after="0"/>
        <w:jc w:val="left"/>
        <w:rPr>
          <w:rStyle w:val="text580"/>
          <w:rFonts w:ascii="Times New Roman" w:eastAsia="Times New Roman" w:hAnsi="Times New Roman" w:cs="Times New Roman"/>
          <w:b w:val="0"/>
          <w:bCs w:val="0"/>
          <w:i w:val="0"/>
          <w:iCs w:val="0"/>
          <w:sz w:val="25"/>
          <w:szCs w:val="25"/>
        </w:rPr>
      </w:pPr>
    </w:p>
    <w:p>
      <w:pPr>
        <w:pStyle w:val="Normalpara304"/>
        <w:spacing w:before="0" w:after="0"/>
        <w:ind w:left="1286"/>
        <w:jc w:val="left"/>
        <w:rPr>
          <w:rFonts w:ascii="Times New Roman" w:eastAsia="Times New Roman" w:hAnsi="Times New Roman" w:cs="Times New Roman"/>
          <w:b w:val="0"/>
          <w:bCs w:val="0"/>
          <w:i w:val="0"/>
          <w:iCs w:val="0"/>
        </w:rPr>
      </w:pPr>
      <w:r>
        <w:rPr>
          <w:rFonts w:ascii="Times New Roman" w:eastAsia="Times New Roman" w:hAnsi="Times New Roman" w:cs="Times New Roman"/>
          <w:b w:val="0"/>
          <w:bCs w:val="0"/>
          <w:i w:val="0"/>
          <w:iCs w:val="0"/>
        </w:rPr>
        <w:t>&lt;/div&gt;</w:t>
      </w:r>
    </w:p>
    <w:p>
      <w:pPr>
        <w:spacing w:before="8" w:after="0"/>
        <w:jc w:val="left"/>
        <w:rPr>
          <w:rStyle w:val="text581"/>
          <w:rFonts w:ascii="Times New Roman" w:eastAsia="Times New Roman" w:hAnsi="Times New Roman" w:cs="Times New Roman"/>
          <w:b w:val="0"/>
          <w:bCs w:val="0"/>
          <w:i w:val="0"/>
          <w:iCs w:val="0"/>
          <w:sz w:val="25"/>
          <w:szCs w:val="25"/>
        </w:rPr>
      </w:pPr>
    </w:p>
    <w:p>
      <w:pPr>
        <w:pStyle w:val="Normalpara305"/>
        <w:spacing w:before="0" w:after="0"/>
        <w:ind w:left="1166"/>
        <w:jc w:val="left"/>
        <w:rPr>
          <w:rFonts w:ascii="Times New Roman" w:eastAsia="Times New Roman" w:hAnsi="Times New Roman" w:cs="Times New Roman"/>
          <w:b w:val="0"/>
          <w:bCs w:val="0"/>
          <w:i w:val="0"/>
          <w:iCs w:val="0"/>
        </w:rPr>
      </w:pPr>
      <w:r>
        <w:rPr>
          <w:rFonts w:ascii="Times New Roman" w:eastAsia="Times New Roman" w:hAnsi="Times New Roman" w:cs="Times New Roman"/>
          <w:b w:val="0"/>
          <w:bCs w:val="0"/>
          <w:i w:val="0"/>
          <w:iCs w:val="0"/>
        </w:rPr>
        <w:t>&lt;/form&gt;</w:t>
      </w:r>
    </w:p>
    <w:p>
      <w:pPr>
        <w:spacing w:before="7" w:after="0"/>
        <w:jc w:val="left"/>
        <w:rPr>
          <w:rStyle w:val="text582"/>
          <w:rFonts w:ascii="Times New Roman" w:eastAsia="Times New Roman" w:hAnsi="Times New Roman" w:cs="Times New Roman"/>
          <w:b w:val="0"/>
          <w:bCs w:val="0"/>
          <w:i w:val="0"/>
          <w:iCs w:val="0"/>
          <w:sz w:val="25"/>
          <w:szCs w:val="25"/>
        </w:rPr>
      </w:pPr>
    </w:p>
    <w:p>
      <w:pPr>
        <w:pStyle w:val="Normalpara306"/>
        <w:spacing w:before="0" w:after="0"/>
        <w:ind w:left="1046"/>
        <w:jc w:val="left"/>
        <w:rPr>
          <w:rFonts w:ascii="Times New Roman" w:eastAsia="Times New Roman" w:hAnsi="Times New Roman" w:cs="Times New Roman"/>
          <w:b w:val="0"/>
          <w:bCs w:val="0"/>
          <w:i w:val="0"/>
          <w:iCs w:val="0"/>
        </w:rPr>
      </w:pPr>
      <w:r>
        <w:rPr>
          <w:rFonts w:ascii="Times New Roman" w:eastAsia="Times New Roman" w:hAnsi="Times New Roman" w:cs="Times New Roman"/>
          <w:b w:val="0"/>
          <w:bCs w:val="0"/>
          <w:i w:val="0"/>
          <w:iCs w:val="0"/>
        </w:rPr>
        <w:t>&lt;/div&gt;</w:t>
      </w:r>
    </w:p>
    <w:p>
      <w:pPr>
        <w:spacing w:before="8" w:after="0"/>
        <w:jc w:val="left"/>
        <w:rPr>
          <w:rStyle w:val="text583"/>
          <w:rFonts w:ascii="Times New Roman" w:eastAsia="Times New Roman" w:hAnsi="Times New Roman" w:cs="Times New Roman"/>
          <w:b w:val="0"/>
          <w:bCs w:val="0"/>
          <w:i w:val="0"/>
          <w:iCs w:val="0"/>
          <w:sz w:val="25"/>
          <w:szCs w:val="25"/>
        </w:rPr>
      </w:pPr>
    </w:p>
    <w:p>
      <w:pPr>
        <w:pStyle w:val="Normalpara307"/>
        <w:spacing w:before="0" w:after="0" w:line="494" w:lineRule="auto"/>
        <w:ind w:left="815" w:right="8085" w:firstLine="110"/>
        <w:jc w:val="left"/>
        <w:rPr>
          <w:rFonts w:ascii="Times New Roman" w:eastAsia="Times New Roman" w:hAnsi="Times New Roman" w:cs="Times New Roman"/>
          <w:b w:val="0"/>
          <w:bCs w:val="0"/>
          <w:i w:val="0"/>
          <w:iCs w:val="0"/>
        </w:rPr>
      </w:pPr>
      <w:r>
        <w:rPr>
          <w:rFonts w:ascii="Times New Roman" w:eastAsia="Times New Roman" w:hAnsi="Times New Roman" w:cs="Times New Roman"/>
          <w:b w:val="0"/>
          <w:bCs w:val="0"/>
          <w:i w:val="0"/>
          <w:iCs w:val="0"/>
        </w:rPr>
        <w:t>); }; export default Register;</w:t>
      </w:r>
    </w:p>
    <w:p>
      <w:pPr>
        <w:pStyle w:val="Normalpara308"/>
        <w:spacing w:before="0" w:after="0" w:line="494" w:lineRule="auto"/>
        <w:jc w:val="left"/>
        <w:rPr>
          <w:rStyle w:val="text584"/>
          <w:rFonts w:ascii="Times New Roman" w:eastAsia="Times New Roman" w:hAnsi="Times New Roman" w:cs="Times New Roman"/>
          <w:b w:val="0"/>
          <w:bCs w:val="0"/>
          <w:i w:val="0"/>
          <w:iCs w:val="0"/>
          <w:sz w:val="24"/>
          <w:szCs w:val="24"/>
        </w:rPr>
        <w:sectPr>
          <w:pgSz w:w="11906" w:h="16838"/>
          <w:pgMar w:top="1360" w:right="480" w:bottom="940" w:left="620" w:header="0" w:footer="670"/>
          <w:cols w:space="708"/>
        </w:sectPr>
      </w:pPr>
    </w:p>
    <w:p>
      <w:pPr>
        <w:spacing w:after="0"/>
        <w:ind w:left="2030" w:right="0" w:firstLine="0"/>
        <w:jc w:val="both"/>
        <w:rPr>
          <w:rFonts w:ascii="Times New Roman" w:eastAsia="Times New Roman" w:hAnsi="Times New Roman" w:cs="Times New Roman"/>
          <w:b/>
          <w:bCs/>
          <w:i w:val="0"/>
          <w:iCs w:val="0"/>
          <w:sz w:val="28"/>
          <w:szCs w:val="28"/>
        </w:rPr>
      </w:pPr>
      <w:r>
        <w:pict>
          <v:shape id="_x0000_s1059" type="#_x0000_t75" style="width:547.5pt;height:794.25pt;margin-top:24pt;margin-left:24pt;mso-position-horizontal-relative:page;mso-position-vertical-relative:page;position:absolute;z-index:-251615232">
            <v:imagedata r:id="rId49"/>
          </v:shape>
        </w:pict>
      </w:r>
      <w:bookmarkStart w:id="7" w:name="_TOC_250005"/>
      <w:r>
        <w:rPr>
          <w:rFonts w:ascii="Times New Roman" w:eastAsia="Times New Roman" w:hAnsi="Times New Roman" w:cs="Times New Roman"/>
          <w:b/>
          <w:bCs/>
          <w:i w:val="0"/>
          <w:iCs w:val="0"/>
          <w:sz w:val="28"/>
          <w:szCs w:val="28"/>
        </w:rPr>
        <w:t xml:space="preserve">DATABASE </w:t>
      </w:r>
      <w:bookmarkEnd w:id="7"/>
      <w:r>
        <w:rPr>
          <w:rFonts w:ascii="Times New Roman" w:eastAsia="Times New Roman" w:hAnsi="Times New Roman" w:cs="Times New Roman"/>
          <w:b/>
          <w:bCs/>
          <w:i w:val="0"/>
          <w:iCs w:val="0"/>
          <w:sz w:val="28"/>
          <w:szCs w:val="28"/>
        </w:rPr>
        <w:t>SCHEMA</w:t>
      </w:r>
    </w:p>
    <w:p>
      <w:pPr>
        <w:spacing w:before="6" w:after="0"/>
        <w:jc w:val="left"/>
        <w:rPr>
          <w:rStyle w:val="text587"/>
          <w:rFonts w:ascii="Times New Roman" w:eastAsia="Times New Roman" w:hAnsi="Times New Roman" w:cs="Times New Roman"/>
          <w:b/>
          <w:bCs/>
          <w:i w:val="0"/>
          <w:iCs w:val="0"/>
          <w:sz w:val="27"/>
          <w:szCs w:val="27"/>
        </w:rPr>
      </w:pPr>
    </w:p>
    <w:p>
      <w:pPr>
        <w:spacing w:before="0" w:after="0" w:line="360" w:lineRule="auto"/>
        <w:ind w:left="806" w:right="882" w:firstLine="2892"/>
        <w:jc w:val="both"/>
        <w:rPr>
          <w:rFonts w:ascii="Times New Roman" w:eastAsia="Times New Roman" w:hAnsi="Times New Roman" w:cs="Times New Roman"/>
          <w:b w:val="0"/>
          <w:bCs w:val="0"/>
          <w:i w:val="0"/>
          <w:iCs w:val="0"/>
          <w:sz w:val="28"/>
          <w:szCs w:val="28"/>
        </w:rPr>
      </w:pPr>
      <w:r>
        <w:rPr>
          <w:rFonts w:ascii="Times New Roman" w:eastAsia="Times New Roman" w:hAnsi="Times New Roman" w:cs="Times New Roman"/>
          <w:b w:val="0"/>
          <w:bCs w:val="0"/>
          <w:i w:val="0"/>
          <w:iCs w:val="0"/>
          <w:sz w:val="28"/>
          <w:szCs w:val="28"/>
        </w:rPr>
        <w:t>NoSQL databases like MongoDB offer high performance, high availability, and easy scalability. MongoDB is a documentoriented database which stores data in JSON-like documents with dynamic schema. It means you can store your records without worrying about the data structure such as the number of fields or types of fields to store values. MongoDB documents are similar to JSON objects. Details like name, e-mail, password of the registered user are stored so that when the user tries to login, authentication takes place and the user is logged in.</w:t>
      </w:r>
    </w:p>
    <w:p>
      <w:pPr>
        <w:spacing w:before="0" w:after="0"/>
        <w:ind w:left="2030" w:right="0" w:firstLine="0"/>
        <w:jc w:val="both"/>
        <w:rPr>
          <w:rFonts w:ascii="Times New Roman" w:eastAsia="Times New Roman" w:hAnsi="Times New Roman" w:cs="Times New Roman"/>
          <w:b/>
          <w:bCs/>
          <w:i w:val="0"/>
          <w:iCs w:val="0"/>
          <w:sz w:val="28"/>
          <w:szCs w:val="28"/>
        </w:rPr>
      </w:pPr>
      <w:bookmarkStart w:id="8" w:name="_TOC_250004"/>
      <w:r>
        <w:rPr>
          <w:rFonts w:ascii="Times New Roman" w:eastAsia="Times New Roman" w:hAnsi="Times New Roman" w:cs="Times New Roman"/>
          <w:b/>
          <w:bCs/>
          <w:i w:val="0"/>
          <w:iCs w:val="0"/>
          <w:sz w:val="28"/>
          <w:szCs w:val="28"/>
        </w:rPr>
        <w:t xml:space="preserve">Training and Testing the </w:t>
      </w:r>
      <w:bookmarkEnd w:id="8"/>
      <w:r>
        <w:rPr>
          <w:rFonts w:ascii="Times New Roman" w:eastAsia="Times New Roman" w:hAnsi="Times New Roman" w:cs="Times New Roman"/>
          <w:b/>
          <w:bCs/>
          <w:i w:val="0"/>
          <w:iCs w:val="0"/>
          <w:sz w:val="28"/>
          <w:szCs w:val="28"/>
        </w:rPr>
        <w:t>Dataset</w:t>
      </w:r>
    </w:p>
    <w:p>
      <w:pPr>
        <w:spacing w:before="5" w:after="0"/>
        <w:jc w:val="left"/>
        <w:rPr>
          <w:rStyle w:val="text588"/>
          <w:rFonts w:ascii="Times New Roman" w:eastAsia="Times New Roman" w:hAnsi="Times New Roman" w:cs="Times New Roman"/>
          <w:b/>
          <w:bCs/>
          <w:i w:val="0"/>
          <w:iCs w:val="0"/>
        </w:rPr>
      </w:pPr>
      <w:r>
        <w:rPr>
          <w:rFonts w:ascii="Times New Roman" w:eastAsia="Times New Roman" w:hAnsi="Times New Roman" w:cs="Times New Roman"/>
          <w:b/>
          <w:bCs/>
          <w:i w:val="0"/>
          <w:iCs w:val="0"/>
          <w:strike w:val="0"/>
          <w:u w:val="none"/>
        </w:rPr>
        <w:drawing>
          <wp:anchor simplePos="0" relativeHeight="251661312" behindDoc="0" locked="0" layoutInCell="1" allowOverlap="1">
            <wp:simplePos x="0" y="0"/>
            <wp:positionH relativeFrom="page">
              <wp:posOffset>914400</wp:posOffset>
            </wp:positionH>
            <wp:positionV relativeFrom="paragraph">
              <wp:posOffset>203650</wp:posOffset>
            </wp:positionV>
            <wp:extent cx="6124575" cy="5095875"/>
            <wp:wrapTopAndBottom/>
            <wp:docPr id="14743038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303811" name=""/>
                    <pic:cNvPicPr>
                      <a:picLocks noChangeAspect="1"/>
                    </pic:cNvPicPr>
                  </pic:nvPicPr>
                  <pic:blipFill>
                    <a:blip xmlns:r="http://schemas.openxmlformats.org/officeDocument/2006/relationships" r:embed="rId50"/>
                    <a:stretch>
                      <a:fillRect/>
                    </a:stretch>
                  </pic:blipFill>
                  <pic:spPr>
                    <a:xfrm>
                      <a:off x="0" y="0"/>
                      <a:ext cx="6124575" cy="5095875"/>
                    </a:xfrm>
                    <a:prstGeom prst="rect">
                      <a:avLst/>
                    </a:prstGeom>
                  </pic:spPr>
                </pic:pic>
              </a:graphicData>
            </a:graphic>
          </wp:anchor>
        </w:drawing>
      </w:r>
      <w:r>
        <w:rPr>
          <w:rFonts w:ascii="Times New Roman" w:eastAsia="Times New Roman" w:hAnsi="Times New Roman" w:cs="Times New Roman"/>
          <w:b/>
          <w:bCs/>
          <w:i w:val="0"/>
          <w:iCs w:val="0"/>
          <w:strike w:val="0"/>
          <w:u w:val="none"/>
        </w:rPr>
        <w:br/>
      </w:r>
    </w:p>
    <w:p>
      <w:pPr>
        <w:pStyle w:val="Normalpara309"/>
        <w:spacing w:before="0" w:after="0"/>
        <w:jc w:val="left"/>
        <w:rPr>
          <w:rStyle w:val="text589"/>
          <w:rFonts w:ascii="Times New Roman" w:eastAsia="Times New Roman" w:hAnsi="Times New Roman" w:cs="Times New Roman"/>
          <w:b w:val="0"/>
          <w:bCs w:val="0"/>
          <w:i w:val="0"/>
          <w:iCs w:val="0"/>
          <w:sz w:val="24"/>
          <w:szCs w:val="24"/>
        </w:rPr>
        <w:sectPr>
          <w:pgSz w:w="11906" w:h="16838"/>
          <w:pgMar w:top="1380" w:right="480" w:bottom="940" w:left="620" w:header="0" w:footer="670"/>
          <w:cols w:space="708"/>
        </w:sectPr>
      </w:pPr>
    </w:p>
    <w:p>
      <w:pPr>
        <w:spacing w:after="0"/>
        <w:jc w:val="left"/>
        <w:rPr>
          <w:rStyle w:val="text592"/>
          <w:rFonts w:ascii="Times New Roman" w:eastAsia="Times New Roman" w:hAnsi="Times New Roman" w:cs="Times New Roman"/>
          <w:b/>
          <w:bCs/>
          <w:i w:val="0"/>
          <w:iCs w:val="0"/>
          <w:sz w:val="20"/>
          <w:szCs w:val="20"/>
        </w:rPr>
      </w:pPr>
      <w:r>
        <w:pict>
          <v:shape id="_x0000_s1060" type="#_x0000_t75" style="width:547.5pt;height:794.25pt;margin-top:24pt;margin-left:24pt;mso-position-horizontal-relative:page;mso-position-vertical-relative:page;position:absolute;z-index:-251614208">
            <v:imagedata r:id="rId51"/>
          </v:shape>
        </w:pict>
      </w:r>
    </w:p>
    <w:p>
      <w:pPr>
        <w:spacing w:before="0" w:after="0"/>
        <w:jc w:val="left"/>
        <w:rPr>
          <w:rStyle w:val="text593"/>
          <w:rFonts w:ascii="Times New Roman" w:eastAsia="Times New Roman" w:hAnsi="Times New Roman" w:cs="Times New Roman"/>
          <w:b/>
          <w:bCs/>
          <w:i w:val="0"/>
          <w:iCs w:val="0"/>
          <w:sz w:val="20"/>
          <w:szCs w:val="20"/>
        </w:rPr>
      </w:pPr>
    </w:p>
    <w:p>
      <w:pPr>
        <w:spacing w:before="0" w:after="0"/>
        <w:jc w:val="left"/>
        <w:rPr>
          <w:rStyle w:val="text594"/>
          <w:rFonts w:ascii="Times New Roman" w:eastAsia="Times New Roman" w:hAnsi="Times New Roman" w:cs="Times New Roman"/>
          <w:b/>
          <w:bCs/>
          <w:i w:val="0"/>
          <w:iCs w:val="0"/>
          <w:sz w:val="20"/>
          <w:szCs w:val="20"/>
        </w:rPr>
      </w:pPr>
    </w:p>
    <w:p>
      <w:pPr>
        <w:spacing w:before="10" w:after="0"/>
        <w:jc w:val="left"/>
        <w:rPr>
          <w:rStyle w:val="text595"/>
          <w:rFonts w:ascii="Times New Roman" w:eastAsia="Times New Roman" w:hAnsi="Times New Roman" w:cs="Times New Roman"/>
          <w:b/>
          <w:bCs/>
          <w:i w:val="0"/>
          <w:iCs w:val="0"/>
          <w:sz w:val="19"/>
          <w:szCs w:val="19"/>
        </w:rPr>
      </w:pPr>
    </w:p>
    <w:p>
      <w:pPr>
        <w:spacing w:before="0" w:after="0"/>
        <w:ind w:left="820"/>
        <w:jc w:val="left"/>
        <w:rPr>
          <w:rStyle w:val="text596"/>
          <w:rFonts w:ascii="Times New Roman" w:eastAsia="Times New Roman" w:hAnsi="Times New Roman" w:cs="Times New Roman"/>
          <w:b w:val="0"/>
          <w:bCs w:val="0"/>
          <w:i w:val="0"/>
          <w:iCs w:val="0"/>
          <w:sz w:val="20"/>
          <w:szCs w:val="20"/>
        </w:rPr>
      </w:pPr>
      <w:r>
        <w:rPr>
          <w:rFonts w:ascii="Times New Roman" w:eastAsia="Times New Roman" w:hAnsi="Times New Roman" w:cs="Times New Roman"/>
          <w:b w:val="0"/>
          <w:bCs w:val="0"/>
          <w:i w:val="0"/>
          <w:iCs w:val="0"/>
          <w:strike w:val="0"/>
          <w:sz w:val="20"/>
          <w:szCs w:val="20"/>
          <w:u w:val="none"/>
        </w:rPr>
        <w:drawing>
          <wp:inline>
            <wp:extent cx="5772150" cy="4210050"/>
            <wp:docPr id="19205479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547909" name=""/>
                    <pic:cNvPicPr>
                      <a:picLocks noChangeAspect="1"/>
                    </pic:cNvPicPr>
                  </pic:nvPicPr>
                  <pic:blipFill>
                    <a:blip xmlns:r="http://schemas.openxmlformats.org/officeDocument/2006/relationships" r:embed="rId52"/>
                    <a:stretch>
                      <a:fillRect/>
                    </a:stretch>
                  </pic:blipFill>
                  <pic:spPr>
                    <a:xfrm>
                      <a:off x="0" y="0"/>
                      <a:ext cx="5772150" cy="4210050"/>
                    </a:xfrm>
                    <a:prstGeom prst="rect">
                      <a:avLst/>
                    </a:prstGeom>
                  </pic:spPr>
                </pic:pic>
              </a:graphicData>
            </a:graphic>
          </wp:inline>
        </w:drawing>
      </w:r>
    </w:p>
    <w:p>
      <w:pPr>
        <w:spacing w:before="10" w:after="0"/>
        <w:jc w:val="left"/>
        <w:rPr>
          <w:rStyle w:val="text597"/>
          <w:rFonts w:ascii="Times New Roman" w:eastAsia="Times New Roman" w:hAnsi="Times New Roman" w:cs="Times New Roman"/>
          <w:b/>
          <w:bCs/>
          <w:i w:val="0"/>
          <w:iCs w:val="0"/>
          <w:sz w:val="29"/>
          <w:szCs w:val="29"/>
        </w:rPr>
      </w:pPr>
      <w:r>
        <w:rPr>
          <w:rFonts w:ascii="Times New Roman" w:eastAsia="Times New Roman" w:hAnsi="Times New Roman" w:cs="Times New Roman"/>
          <w:b/>
          <w:bCs/>
          <w:i w:val="0"/>
          <w:iCs w:val="0"/>
          <w:strike w:val="0"/>
          <w:sz w:val="29"/>
          <w:szCs w:val="29"/>
          <w:u w:val="none"/>
        </w:rPr>
        <w:drawing>
          <wp:anchor simplePos="0" relativeHeight="251662336" behindDoc="0" locked="0" layoutInCell="1" allowOverlap="1">
            <wp:simplePos x="0" y="0"/>
            <wp:positionH relativeFrom="page">
              <wp:posOffset>904875</wp:posOffset>
            </wp:positionH>
            <wp:positionV relativeFrom="paragraph">
              <wp:posOffset>243367</wp:posOffset>
            </wp:positionV>
            <wp:extent cx="5695950" cy="3133725"/>
            <wp:wrapTopAndBottom/>
            <wp:docPr id="10000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4" name=""/>
                    <pic:cNvPicPr>
                      <a:picLocks noChangeAspect="1"/>
                    </pic:cNvPicPr>
                  </pic:nvPicPr>
                  <pic:blipFill>
                    <a:blip xmlns:r="http://schemas.openxmlformats.org/officeDocument/2006/relationships" r:embed="rId53"/>
                    <a:stretch>
                      <a:fillRect/>
                    </a:stretch>
                  </pic:blipFill>
                  <pic:spPr>
                    <a:xfrm>
                      <a:off x="0" y="0"/>
                      <a:ext cx="5695950" cy="3133725"/>
                    </a:xfrm>
                    <a:prstGeom prst="rect">
                      <a:avLst/>
                    </a:prstGeom>
                  </pic:spPr>
                </pic:pic>
              </a:graphicData>
            </a:graphic>
          </wp:anchor>
        </w:drawing>
      </w:r>
      <w:r>
        <w:rPr>
          <w:rFonts w:ascii="Times New Roman" w:eastAsia="Times New Roman" w:hAnsi="Times New Roman" w:cs="Times New Roman"/>
          <w:b/>
          <w:bCs/>
          <w:i w:val="0"/>
          <w:iCs w:val="0"/>
          <w:strike w:val="0"/>
          <w:sz w:val="29"/>
          <w:szCs w:val="29"/>
          <w:u w:val="none"/>
        </w:rPr>
        <w:br/>
      </w:r>
    </w:p>
    <w:p>
      <w:pPr>
        <w:pStyle w:val="Normalpara310"/>
        <w:spacing w:before="0" w:after="0"/>
        <w:jc w:val="left"/>
        <w:rPr>
          <w:rStyle w:val="text598"/>
          <w:rFonts w:ascii="Times New Roman" w:eastAsia="Times New Roman" w:hAnsi="Times New Roman" w:cs="Times New Roman"/>
          <w:b w:val="0"/>
          <w:bCs w:val="0"/>
          <w:i w:val="0"/>
          <w:iCs w:val="0"/>
          <w:sz w:val="29"/>
          <w:szCs w:val="29"/>
        </w:rPr>
        <w:sectPr>
          <w:pgSz w:w="11906" w:h="16838"/>
          <w:pgMar w:top="1600" w:right="480" w:bottom="860" w:left="620" w:header="0" w:footer="670"/>
          <w:cols w:space="708"/>
        </w:sectPr>
      </w:pPr>
    </w:p>
    <w:p>
      <w:pPr>
        <w:spacing w:after="0"/>
        <w:ind w:left="1268"/>
        <w:jc w:val="left"/>
        <w:rPr>
          <w:rStyle w:val="text601"/>
          <w:rFonts w:ascii="Times New Roman" w:eastAsia="Times New Roman" w:hAnsi="Times New Roman" w:cs="Times New Roman"/>
          <w:b w:val="0"/>
          <w:bCs w:val="0"/>
          <w:i w:val="0"/>
          <w:iCs w:val="0"/>
          <w:sz w:val="20"/>
          <w:szCs w:val="20"/>
        </w:rPr>
      </w:pPr>
      <w:r>
        <w:pict>
          <v:shape id="_x0000_s1061" type="#_x0000_t75" style="width:547.5pt;height:794.25pt;margin-top:24pt;margin-left:24pt;mso-position-horizontal-relative:page;mso-position-vertical-relative:page;position:absolute;z-index:-251613184">
            <v:imagedata r:id="rId54"/>
          </v:shape>
        </w:pict>
      </w:r>
      <w:r>
        <w:rPr>
          <w:rFonts w:ascii="Times New Roman" w:eastAsia="Times New Roman" w:hAnsi="Times New Roman" w:cs="Times New Roman"/>
          <w:b w:val="0"/>
          <w:bCs w:val="0"/>
          <w:i w:val="0"/>
          <w:iCs w:val="0"/>
          <w:strike w:val="0"/>
          <w:sz w:val="20"/>
          <w:szCs w:val="20"/>
          <w:u w:val="none"/>
        </w:rPr>
        <w:drawing>
          <wp:inline>
            <wp:extent cx="5514975" cy="4514850"/>
            <wp:docPr id="102167940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679400" name=""/>
                    <pic:cNvPicPr>
                      <a:picLocks noChangeAspect="1"/>
                    </pic:cNvPicPr>
                  </pic:nvPicPr>
                  <pic:blipFill>
                    <a:blip xmlns:r="http://schemas.openxmlformats.org/officeDocument/2006/relationships" r:embed="rId55"/>
                    <a:stretch>
                      <a:fillRect/>
                    </a:stretch>
                  </pic:blipFill>
                  <pic:spPr>
                    <a:xfrm>
                      <a:off x="0" y="0"/>
                      <a:ext cx="5514975" cy="4514850"/>
                    </a:xfrm>
                    <a:prstGeom prst="rect">
                      <a:avLst/>
                    </a:prstGeom>
                  </pic:spPr>
                </pic:pic>
              </a:graphicData>
            </a:graphic>
          </wp:inline>
        </w:drawing>
      </w:r>
    </w:p>
    <w:p>
      <w:pPr>
        <w:spacing w:before="0" w:after="0"/>
        <w:jc w:val="left"/>
        <w:rPr>
          <w:rStyle w:val="text602"/>
          <w:rFonts w:ascii="Times New Roman" w:eastAsia="Times New Roman" w:hAnsi="Times New Roman" w:cs="Times New Roman"/>
          <w:b/>
          <w:bCs/>
          <w:i w:val="0"/>
          <w:iCs w:val="0"/>
          <w:sz w:val="20"/>
          <w:szCs w:val="20"/>
        </w:rPr>
      </w:pPr>
    </w:p>
    <w:p>
      <w:pPr>
        <w:spacing w:before="9" w:after="0"/>
        <w:jc w:val="left"/>
        <w:rPr>
          <w:rStyle w:val="text603"/>
          <w:rFonts w:ascii="Times New Roman" w:eastAsia="Times New Roman" w:hAnsi="Times New Roman" w:cs="Times New Roman"/>
          <w:b/>
          <w:bCs/>
          <w:i w:val="0"/>
          <w:iCs w:val="0"/>
          <w:sz w:val="10"/>
          <w:szCs w:val="10"/>
        </w:rPr>
      </w:pPr>
      <w:r>
        <w:rPr>
          <w:rFonts w:ascii="Times New Roman" w:eastAsia="Times New Roman" w:hAnsi="Times New Roman" w:cs="Times New Roman"/>
          <w:b/>
          <w:bCs/>
          <w:i w:val="0"/>
          <w:iCs w:val="0"/>
          <w:sz w:val="10"/>
          <w:szCs w:val="10"/>
        </w:rPr>
        <w:br/>
      </w:r>
    </w:p>
    <w:p>
      <w:pPr>
        <w:pStyle w:val="Normalpara311"/>
        <w:spacing w:before="0" w:after="0"/>
        <w:jc w:val="left"/>
        <w:rPr>
          <w:rStyle w:val="text604"/>
          <w:rFonts w:ascii="Times New Roman" w:eastAsia="Times New Roman" w:hAnsi="Times New Roman" w:cs="Times New Roman"/>
          <w:b w:val="0"/>
          <w:bCs w:val="0"/>
          <w:i w:val="0"/>
          <w:iCs w:val="0"/>
          <w:sz w:val="10"/>
          <w:szCs w:val="10"/>
        </w:rPr>
        <w:sectPr>
          <w:pgSz w:w="11906" w:h="16838"/>
          <w:pgMar w:top="1440" w:right="480" w:bottom="860" w:left="620" w:header="0" w:footer="670"/>
          <w:cols w:space="708"/>
        </w:sectPr>
      </w:pPr>
    </w:p>
    <w:p>
      <w:pPr>
        <w:spacing w:after="0"/>
        <w:ind w:left="815"/>
        <w:jc w:val="left"/>
        <w:rPr>
          <w:rStyle w:val="text607"/>
          <w:rFonts w:ascii="Times New Roman" w:eastAsia="Times New Roman" w:hAnsi="Times New Roman" w:cs="Times New Roman"/>
          <w:b w:val="0"/>
          <w:bCs w:val="0"/>
          <w:i w:val="0"/>
          <w:iCs w:val="0"/>
          <w:sz w:val="20"/>
          <w:szCs w:val="20"/>
        </w:rPr>
      </w:pPr>
      <w:r>
        <w:pict>
          <v:shape id="_x0000_s1062" type="#_x0000_t75" style="width:547.5pt;height:794.25pt;margin-top:24pt;margin-left:24pt;mso-position-horizontal-relative:page;mso-position-vertical-relative:page;position:absolute;z-index:-251612160">
            <v:imagedata r:id="rId56"/>
          </v:shape>
        </w:pict>
      </w:r>
      <w:r>
        <w:rPr>
          <w:rFonts w:ascii="Times New Roman" w:eastAsia="Times New Roman" w:hAnsi="Times New Roman" w:cs="Times New Roman"/>
          <w:b w:val="0"/>
          <w:bCs w:val="0"/>
          <w:i w:val="0"/>
          <w:iCs w:val="0"/>
          <w:sz w:val="20"/>
          <w:szCs w:val="20"/>
        </w:rPr>
        <w:t>x</w:t>
      </w:r>
      <w:r>
        <w:rPr>
          <w:rFonts w:ascii="Times New Roman" w:eastAsia="Times New Roman" w:hAnsi="Times New Roman" w:cs="Times New Roman"/>
          <w:b w:val="0"/>
          <w:bCs w:val="0"/>
          <w:i w:val="0"/>
          <w:iCs w:val="0"/>
          <w:strike w:val="0"/>
          <w:sz w:val="20"/>
          <w:szCs w:val="20"/>
          <w:u w:val="none"/>
        </w:rPr>
        <w:drawing>
          <wp:inline>
            <wp:extent cx="5819775" cy="4981575"/>
            <wp:docPr id="94502306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023067" name=""/>
                    <pic:cNvPicPr>
                      <a:picLocks noChangeAspect="1"/>
                    </pic:cNvPicPr>
                  </pic:nvPicPr>
                  <pic:blipFill>
                    <a:blip xmlns:r="http://schemas.openxmlformats.org/officeDocument/2006/relationships" r:embed="rId57"/>
                    <a:stretch>
                      <a:fillRect/>
                    </a:stretch>
                  </pic:blipFill>
                  <pic:spPr>
                    <a:xfrm>
                      <a:off x="0" y="0"/>
                      <a:ext cx="5819775" cy="4981575"/>
                    </a:xfrm>
                    <a:prstGeom prst="rect">
                      <a:avLst/>
                    </a:prstGeom>
                  </pic:spPr>
                </pic:pic>
              </a:graphicData>
            </a:graphic>
          </wp:inline>
        </w:drawing>
      </w:r>
    </w:p>
    <w:p>
      <w:pPr>
        <w:spacing w:before="1" w:after="0"/>
        <w:jc w:val="left"/>
        <w:rPr>
          <w:rStyle w:val="text609"/>
          <w:rFonts w:ascii="Times New Roman" w:eastAsia="Times New Roman" w:hAnsi="Times New Roman" w:cs="Times New Roman"/>
          <w:b/>
          <w:bCs/>
          <w:i w:val="0"/>
          <w:iCs w:val="0"/>
          <w:sz w:val="27"/>
          <w:szCs w:val="27"/>
        </w:rPr>
      </w:pPr>
      <w:r>
        <w:rPr>
          <w:rFonts w:ascii="Times New Roman" w:eastAsia="Times New Roman" w:hAnsi="Times New Roman" w:cs="Times New Roman"/>
          <w:b/>
          <w:bCs/>
          <w:i w:val="0"/>
          <w:iCs w:val="0"/>
          <w:strike w:val="0"/>
          <w:sz w:val="27"/>
          <w:szCs w:val="27"/>
          <w:u w:val="none"/>
        </w:rPr>
        <w:drawing>
          <wp:anchor simplePos="0" relativeHeight="251663360" behindDoc="0" locked="0" layoutInCell="1" allowOverlap="1">
            <wp:simplePos x="0" y="0"/>
            <wp:positionH relativeFrom="page">
              <wp:posOffset>911225</wp:posOffset>
            </wp:positionH>
            <wp:positionV relativeFrom="paragraph">
              <wp:posOffset>222936</wp:posOffset>
            </wp:positionV>
            <wp:extent cx="5676900" cy="2943225"/>
            <wp:wrapTopAndBottom/>
            <wp:docPr id="51678118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781186" name=""/>
                    <pic:cNvPicPr>
                      <a:picLocks noChangeAspect="1"/>
                    </pic:cNvPicPr>
                  </pic:nvPicPr>
                  <pic:blipFill>
                    <a:blip xmlns:r="http://schemas.openxmlformats.org/officeDocument/2006/relationships" r:embed="rId58"/>
                    <a:stretch>
                      <a:fillRect/>
                    </a:stretch>
                  </pic:blipFill>
                  <pic:spPr>
                    <a:xfrm>
                      <a:off x="0" y="0"/>
                      <a:ext cx="5676900" cy="2943225"/>
                    </a:xfrm>
                    <a:prstGeom prst="rect">
                      <a:avLst/>
                    </a:prstGeom>
                  </pic:spPr>
                </pic:pic>
              </a:graphicData>
            </a:graphic>
          </wp:anchor>
        </w:drawing>
      </w:r>
      <w:r>
        <w:rPr>
          <w:rFonts w:ascii="Times New Roman" w:eastAsia="Times New Roman" w:hAnsi="Times New Roman" w:cs="Times New Roman"/>
          <w:b/>
          <w:bCs/>
          <w:i w:val="0"/>
          <w:iCs w:val="0"/>
          <w:strike w:val="0"/>
          <w:sz w:val="27"/>
          <w:szCs w:val="27"/>
          <w:u w:val="none"/>
        </w:rPr>
        <w:br/>
      </w:r>
    </w:p>
    <w:p>
      <w:pPr>
        <w:pStyle w:val="Normalpara312"/>
        <w:spacing w:before="0" w:after="0"/>
        <w:jc w:val="left"/>
        <w:rPr>
          <w:rStyle w:val="text610"/>
          <w:rFonts w:ascii="Times New Roman" w:eastAsia="Times New Roman" w:hAnsi="Times New Roman" w:cs="Times New Roman"/>
          <w:b w:val="0"/>
          <w:bCs w:val="0"/>
          <w:i w:val="0"/>
          <w:iCs w:val="0"/>
          <w:sz w:val="27"/>
          <w:szCs w:val="27"/>
        </w:rPr>
        <w:sectPr>
          <w:pgSz w:w="11906" w:h="16838"/>
          <w:pgMar w:top="1500" w:right="480" w:bottom="860" w:left="620" w:header="0" w:footer="670"/>
          <w:cols w:space="708"/>
        </w:sectPr>
      </w:pPr>
    </w:p>
    <w:p>
      <w:pPr>
        <w:spacing w:after="0"/>
        <w:ind w:left="815"/>
        <w:jc w:val="left"/>
        <w:rPr>
          <w:rStyle w:val="text613"/>
          <w:rFonts w:ascii="Times New Roman" w:eastAsia="Times New Roman" w:hAnsi="Times New Roman" w:cs="Times New Roman"/>
          <w:b w:val="0"/>
          <w:bCs w:val="0"/>
          <w:i w:val="0"/>
          <w:iCs w:val="0"/>
          <w:sz w:val="20"/>
          <w:szCs w:val="20"/>
        </w:rPr>
      </w:pPr>
      <w:r>
        <w:pict>
          <v:shape id="_x0000_s1063" type="#_x0000_t75" style="width:547.5pt;height:794.25pt;margin-top:24pt;margin-left:24pt;mso-position-horizontal-relative:page;mso-position-vertical-relative:page;position:absolute;z-index:-251611136">
            <v:imagedata r:id="rId59"/>
          </v:shape>
        </w:pict>
      </w:r>
      <w:r>
        <w:rPr>
          <w:rFonts w:ascii="Times New Roman" w:eastAsia="Times New Roman" w:hAnsi="Times New Roman" w:cs="Times New Roman"/>
          <w:b w:val="0"/>
          <w:bCs w:val="0"/>
          <w:i w:val="0"/>
          <w:iCs w:val="0"/>
          <w:strike w:val="0"/>
          <w:sz w:val="20"/>
          <w:szCs w:val="20"/>
          <w:u w:val="none"/>
        </w:rPr>
        <w:drawing>
          <wp:inline>
            <wp:extent cx="5819775" cy="2800350"/>
            <wp:docPr id="188030372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303728" name=""/>
                    <pic:cNvPicPr>
                      <a:picLocks noChangeAspect="1"/>
                    </pic:cNvPicPr>
                  </pic:nvPicPr>
                  <pic:blipFill>
                    <a:blip xmlns:r="http://schemas.openxmlformats.org/officeDocument/2006/relationships" r:embed="rId60"/>
                    <a:stretch>
                      <a:fillRect/>
                    </a:stretch>
                  </pic:blipFill>
                  <pic:spPr>
                    <a:xfrm>
                      <a:off x="0" y="0"/>
                      <a:ext cx="5819775" cy="2800350"/>
                    </a:xfrm>
                    <a:prstGeom prst="rect">
                      <a:avLst/>
                    </a:prstGeom>
                  </pic:spPr>
                </pic:pic>
              </a:graphicData>
            </a:graphic>
          </wp:inline>
        </w:drawing>
      </w:r>
    </w:p>
    <w:p>
      <w:pPr>
        <w:spacing w:before="0" w:after="0"/>
        <w:jc w:val="left"/>
        <w:rPr>
          <w:rStyle w:val="text614"/>
          <w:rFonts w:ascii="Times New Roman" w:eastAsia="Times New Roman" w:hAnsi="Times New Roman" w:cs="Times New Roman"/>
          <w:b/>
          <w:bCs/>
          <w:i w:val="0"/>
          <w:iCs w:val="0"/>
          <w:sz w:val="20"/>
          <w:szCs w:val="20"/>
        </w:rPr>
      </w:pPr>
    </w:p>
    <w:p>
      <w:pPr>
        <w:spacing w:before="10" w:after="0"/>
        <w:jc w:val="left"/>
        <w:rPr>
          <w:rStyle w:val="text615"/>
          <w:rFonts w:ascii="Times New Roman" w:eastAsia="Times New Roman" w:hAnsi="Times New Roman" w:cs="Times New Roman"/>
          <w:b/>
          <w:bCs/>
          <w:i w:val="0"/>
          <w:iCs w:val="0"/>
          <w:sz w:val="13"/>
          <w:szCs w:val="13"/>
        </w:rPr>
      </w:pPr>
      <w:r>
        <w:rPr>
          <w:rFonts w:ascii="Times New Roman" w:eastAsia="Times New Roman" w:hAnsi="Times New Roman" w:cs="Times New Roman"/>
          <w:b/>
          <w:bCs/>
          <w:i w:val="0"/>
          <w:iCs w:val="0"/>
          <w:sz w:val="13"/>
          <w:szCs w:val="13"/>
        </w:rPr>
        <w:br/>
      </w:r>
    </w:p>
    <w:p>
      <w:pPr>
        <w:pStyle w:val="Normalpara313"/>
        <w:spacing w:before="0" w:after="0"/>
        <w:jc w:val="left"/>
        <w:rPr>
          <w:rStyle w:val="text616"/>
          <w:rFonts w:ascii="Times New Roman" w:eastAsia="Times New Roman" w:hAnsi="Times New Roman" w:cs="Times New Roman"/>
          <w:b w:val="0"/>
          <w:bCs w:val="0"/>
          <w:i w:val="0"/>
          <w:iCs w:val="0"/>
          <w:sz w:val="13"/>
          <w:szCs w:val="13"/>
        </w:rPr>
        <w:sectPr>
          <w:pgSz w:w="11906" w:h="16838"/>
          <w:pgMar w:top="1480" w:right="480" w:bottom="860" w:left="620" w:header="0" w:footer="670"/>
          <w:cols w:space="708"/>
        </w:sectPr>
      </w:pPr>
    </w:p>
    <w:p>
      <w:pPr>
        <w:spacing w:after="0"/>
        <w:ind w:left="815"/>
        <w:jc w:val="left"/>
        <w:rPr>
          <w:rStyle w:val="text619"/>
          <w:rFonts w:ascii="Times New Roman" w:eastAsia="Times New Roman" w:hAnsi="Times New Roman" w:cs="Times New Roman"/>
          <w:b w:val="0"/>
          <w:bCs w:val="0"/>
          <w:i w:val="0"/>
          <w:iCs w:val="0"/>
          <w:sz w:val="20"/>
          <w:szCs w:val="20"/>
        </w:rPr>
      </w:pPr>
      <w:r>
        <w:pict>
          <v:shape id="_x0000_s1064" type="#_x0000_t75" style="width:547.5pt;height:794.25pt;margin-top:24pt;margin-left:24pt;mso-position-horizontal-relative:page;mso-position-vertical-relative:page;position:absolute;z-index:-251610112">
            <v:imagedata r:id="rId61"/>
          </v:shape>
        </w:pict>
      </w:r>
      <w:r>
        <w:rPr>
          <w:rFonts w:ascii="Times New Roman" w:eastAsia="Times New Roman" w:hAnsi="Times New Roman" w:cs="Times New Roman"/>
          <w:b w:val="0"/>
          <w:bCs w:val="0"/>
          <w:i w:val="0"/>
          <w:iCs w:val="0"/>
          <w:strike w:val="0"/>
          <w:sz w:val="20"/>
          <w:szCs w:val="20"/>
          <w:u w:val="none"/>
        </w:rPr>
        <w:drawing>
          <wp:inline>
            <wp:extent cx="5819775" cy="3876675"/>
            <wp:docPr id="202410059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100590" name=""/>
                    <pic:cNvPicPr>
                      <a:picLocks noChangeAspect="1"/>
                    </pic:cNvPicPr>
                  </pic:nvPicPr>
                  <pic:blipFill>
                    <a:blip xmlns:r="http://schemas.openxmlformats.org/officeDocument/2006/relationships" r:embed="rId62"/>
                    <a:stretch>
                      <a:fillRect/>
                    </a:stretch>
                  </pic:blipFill>
                  <pic:spPr>
                    <a:xfrm>
                      <a:off x="0" y="0"/>
                      <a:ext cx="5819775" cy="3876675"/>
                    </a:xfrm>
                    <a:prstGeom prst="rect">
                      <a:avLst/>
                    </a:prstGeom>
                  </pic:spPr>
                </pic:pic>
              </a:graphicData>
            </a:graphic>
          </wp:inline>
        </w:drawing>
      </w:r>
    </w:p>
    <w:p>
      <w:pPr>
        <w:spacing w:before="2" w:after="0"/>
        <w:jc w:val="left"/>
        <w:rPr>
          <w:rStyle w:val="text620"/>
          <w:rFonts w:ascii="Times New Roman" w:eastAsia="Times New Roman" w:hAnsi="Times New Roman" w:cs="Times New Roman"/>
          <w:b/>
          <w:bCs/>
          <w:i w:val="0"/>
          <w:iCs w:val="0"/>
          <w:sz w:val="26"/>
          <w:szCs w:val="26"/>
        </w:rPr>
      </w:pPr>
      <w:r>
        <w:rPr>
          <w:rFonts w:ascii="Times New Roman" w:eastAsia="Times New Roman" w:hAnsi="Times New Roman" w:cs="Times New Roman"/>
          <w:b/>
          <w:bCs/>
          <w:i w:val="0"/>
          <w:iCs w:val="0"/>
          <w:sz w:val="26"/>
          <w:szCs w:val="26"/>
        </w:rPr>
        <w:br/>
      </w:r>
    </w:p>
    <w:p>
      <w:pPr>
        <w:pStyle w:val="Normalpara314"/>
        <w:spacing w:before="0" w:after="0"/>
        <w:jc w:val="left"/>
        <w:rPr>
          <w:rStyle w:val="text621"/>
          <w:rFonts w:ascii="Times New Roman" w:eastAsia="Times New Roman" w:hAnsi="Times New Roman" w:cs="Times New Roman"/>
          <w:b w:val="0"/>
          <w:bCs w:val="0"/>
          <w:i w:val="0"/>
          <w:iCs w:val="0"/>
          <w:sz w:val="26"/>
          <w:szCs w:val="26"/>
        </w:rPr>
        <w:sectPr>
          <w:pgSz w:w="11906" w:h="16838"/>
          <w:pgMar w:top="1440" w:right="480" w:bottom="860" w:left="620" w:header="0" w:footer="670"/>
          <w:cols w:space="708"/>
        </w:sectPr>
      </w:pPr>
    </w:p>
    <w:p>
      <w:pPr>
        <w:spacing w:after="0"/>
        <w:jc w:val="left"/>
        <w:rPr>
          <w:rStyle w:val="text624"/>
          <w:rFonts w:ascii="Times New Roman" w:eastAsia="Times New Roman" w:hAnsi="Times New Roman" w:cs="Times New Roman"/>
          <w:b/>
          <w:bCs/>
          <w:i w:val="0"/>
          <w:iCs w:val="0"/>
          <w:sz w:val="19"/>
          <w:szCs w:val="19"/>
        </w:rPr>
      </w:pPr>
      <w:r>
        <w:pict>
          <v:shape id="_x0000_s1065" type="#_x0000_t75" style="width:547.5pt;height:794.25pt;margin-top:24pt;margin-left:24pt;mso-position-horizontal-relative:page;mso-position-vertical-relative:page;position:absolute;z-index:-251609088">
            <v:imagedata r:id="rId63"/>
          </v:shape>
        </w:pict>
      </w:r>
    </w:p>
    <w:p>
      <w:pPr>
        <w:spacing w:before="0" w:after="0"/>
        <w:ind w:left="815"/>
        <w:jc w:val="left"/>
        <w:rPr>
          <w:rStyle w:val="text625"/>
          <w:rFonts w:ascii="Times New Roman" w:eastAsia="Times New Roman" w:hAnsi="Times New Roman" w:cs="Times New Roman"/>
          <w:b w:val="0"/>
          <w:bCs w:val="0"/>
          <w:i w:val="0"/>
          <w:iCs w:val="0"/>
          <w:sz w:val="20"/>
          <w:szCs w:val="20"/>
        </w:rPr>
      </w:pPr>
      <w:r>
        <w:rPr>
          <w:rFonts w:ascii="Times New Roman" w:eastAsia="Times New Roman" w:hAnsi="Times New Roman" w:cs="Times New Roman"/>
          <w:b w:val="0"/>
          <w:bCs w:val="0"/>
          <w:i w:val="0"/>
          <w:iCs w:val="0"/>
          <w:strike w:val="0"/>
          <w:sz w:val="20"/>
          <w:szCs w:val="20"/>
          <w:u w:val="none"/>
        </w:rPr>
        <w:drawing>
          <wp:inline>
            <wp:extent cx="5772150" cy="7296150"/>
            <wp:docPr id="11301753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175309" name=""/>
                    <pic:cNvPicPr>
                      <a:picLocks noChangeAspect="1"/>
                    </pic:cNvPicPr>
                  </pic:nvPicPr>
                  <pic:blipFill>
                    <a:blip xmlns:r="http://schemas.openxmlformats.org/officeDocument/2006/relationships" r:embed="rId64"/>
                    <a:stretch>
                      <a:fillRect/>
                    </a:stretch>
                  </pic:blipFill>
                  <pic:spPr>
                    <a:xfrm>
                      <a:off x="0" y="0"/>
                      <a:ext cx="5772150" cy="7296150"/>
                    </a:xfrm>
                    <a:prstGeom prst="rect">
                      <a:avLst/>
                    </a:prstGeom>
                  </pic:spPr>
                </pic:pic>
              </a:graphicData>
            </a:graphic>
          </wp:inline>
        </w:drawing>
      </w:r>
    </w:p>
    <w:p>
      <w:pPr>
        <w:pStyle w:val="Normalpara315"/>
        <w:spacing w:before="0" w:after="0"/>
        <w:jc w:val="left"/>
        <w:rPr>
          <w:rStyle w:val="text626"/>
          <w:rFonts w:ascii="Times New Roman" w:eastAsia="Times New Roman" w:hAnsi="Times New Roman" w:cs="Times New Roman"/>
          <w:b w:val="0"/>
          <w:bCs w:val="0"/>
          <w:i w:val="0"/>
          <w:iCs w:val="0"/>
          <w:sz w:val="20"/>
          <w:szCs w:val="20"/>
        </w:rPr>
        <w:sectPr>
          <w:pgSz w:w="11906" w:h="16838"/>
          <w:pgMar w:top="1600" w:right="480" w:bottom="860" w:left="620" w:header="0" w:footer="670"/>
          <w:cols w:space="708"/>
        </w:sectPr>
      </w:pPr>
    </w:p>
    <w:p>
      <w:pPr>
        <w:spacing w:after="0"/>
        <w:ind w:left="815"/>
        <w:jc w:val="left"/>
        <w:rPr>
          <w:rStyle w:val="text629"/>
          <w:rFonts w:ascii="Times New Roman" w:eastAsia="Times New Roman" w:hAnsi="Times New Roman" w:cs="Times New Roman"/>
          <w:b w:val="0"/>
          <w:bCs w:val="0"/>
          <w:i w:val="0"/>
          <w:iCs w:val="0"/>
          <w:sz w:val="20"/>
          <w:szCs w:val="20"/>
        </w:rPr>
      </w:pPr>
      <w:r>
        <w:pict>
          <v:shape id="_x0000_s1066" type="#_x0000_t75" style="width:547.5pt;height:794.25pt;margin-top:24pt;margin-left:24pt;mso-position-horizontal-relative:page;mso-position-vertical-relative:page;position:absolute;z-index:-251608064">
            <v:imagedata r:id="rId65"/>
          </v:shape>
        </w:pict>
      </w:r>
      <w:r>
        <w:rPr>
          <w:rFonts w:ascii="Times New Roman" w:eastAsia="Times New Roman" w:hAnsi="Times New Roman" w:cs="Times New Roman"/>
          <w:b w:val="0"/>
          <w:bCs w:val="0"/>
          <w:i w:val="0"/>
          <w:iCs w:val="0"/>
          <w:strike w:val="0"/>
          <w:sz w:val="20"/>
          <w:szCs w:val="20"/>
          <w:u w:val="none"/>
        </w:rPr>
        <w:drawing>
          <wp:inline>
            <wp:extent cx="5772150" cy="8591550"/>
            <wp:docPr id="139096085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960852" name=""/>
                    <pic:cNvPicPr>
                      <a:picLocks noChangeAspect="1"/>
                    </pic:cNvPicPr>
                  </pic:nvPicPr>
                  <pic:blipFill>
                    <a:blip xmlns:r="http://schemas.openxmlformats.org/officeDocument/2006/relationships" r:embed="rId66"/>
                    <a:stretch>
                      <a:fillRect/>
                    </a:stretch>
                  </pic:blipFill>
                  <pic:spPr>
                    <a:xfrm>
                      <a:off x="0" y="0"/>
                      <a:ext cx="5772150" cy="8591550"/>
                    </a:xfrm>
                    <a:prstGeom prst="rect">
                      <a:avLst/>
                    </a:prstGeom>
                  </pic:spPr>
                </pic:pic>
              </a:graphicData>
            </a:graphic>
          </wp:inline>
        </w:drawing>
      </w:r>
    </w:p>
    <w:p>
      <w:pPr>
        <w:pStyle w:val="Normalpara316"/>
        <w:spacing w:before="0" w:after="0"/>
        <w:jc w:val="left"/>
        <w:rPr>
          <w:rStyle w:val="text630"/>
          <w:rFonts w:ascii="Times New Roman" w:eastAsia="Times New Roman" w:hAnsi="Times New Roman" w:cs="Times New Roman"/>
          <w:b w:val="0"/>
          <w:bCs w:val="0"/>
          <w:i w:val="0"/>
          <w:iCs w:val="0"/>
          <w:sz w:val="20"/>
          <w:szCs w:val="20"/>
        </w:rPr>
        <w:sectPr>
          <w:pgSz w:w="11906" w:h="16838"/>
          <w:pgMar w:top="1440" w:right="480" w:bottom="860" w:left="620" w:header="0" w:footer="670"/>
          <w:cols w:space="708"/>
        </w:sectPr>
      </w:pPr>
    </w:p>
    <w:p>
      <w:pPr>
        <w:spacing w:after="0"/>
        <w:ind w:left="815"/>
        <w:jc w:val="left"/>
        <w:rPr>
          <w:rStyle w:val="text633"/>
          <w:rFonts w:ascii="Times New Roman" w:eastAsia="Times New Roman" w:hAnsi="Times New Roman" w:cs="Times New Roman"/>
          <w:b w:val="0"/>
          <w:bCs w:val="0"/>
          <w:i w:val="0"/>
          <w:iCs w:val="0"/>
          <w:sz w:val="20"/>
          <w:szCs w:val="20"/>
        </w:rPr>
      </w:pPr>
      <w:r>
        <w:pict>
          <v:shape id="_x0000_s1067" type="#_x0000_t75" style="width:547.5pt;height:794.25pt;margin-top:24pt;margin-left:24pt;mso-position-horizontal-relative:page;mso-position-vertical-relative:page;position:absolute;z-index:-251607040">
            <v:imagedata r:id="rId67"/>
          </v:shape>
        </w:pict>
      </w:r>
      <w:r>
        <w:rPr>
          <w:rFonts w:ascii="Times New Roman" w:eastAsia="Times New Roman" w:hAnsi="Times New Roman" w:cs="Times New Roman"/>
          <w:b w:val="0"/>
          <w:bCs w:val="0"/>
          <w:i w:val="0"/>
          <w:iCs w:val="0"/>
          <w:strike w:val="0"/>
          <w:sz w:val="20"/>
          <w:szCs w:val="20"/>
          <w:u w:val="none"/>
        </w:rPr>
        <w:drawing>
          <wp:inline>
            <wp:extent cx="5762625" cy="9086850"/>
            <wp:docPr id="13662244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224419" name=""/>
                    <pic:cNvPicPr>
                      <a:picLocks noChangeAspect="1"/>
                    </pic:cNvPicPr>
                  </pic:nvPicPr>
                  <pic:blipFill>
                    <a:blip xmlns:r="http://schemas.openxmlformats.org/officeDocument/2006/relationships" r:embed="rId68"/>
                    <a:stretch>
                      <a:fillRect/>
                    </a:stretch>
                  </pic:blipFill>
                  <pic:spPr>
                    <a:xfrm>
                      <a:off x="0" y="0"/>
                      <a:ext cx="5762625" cy="9086850"/>
                    </a:xfrm>
                    <a:prstGeom prst="rect">
                      <a:avLst/>
                    </a:prstGeom>
                  </pic:spPr>
                </pic:pic>
              </a:graphicData>
            </a:graphic>
          </wp:inline>
        </w:drawing>
      </w:r>
    </w:p>
    <w:p>
      <w:pPr>
        <w:pStyle w:val="Normalpara317"/>
        <w:spacing w:before="0" w:after="0"/>
        <w:jc w:val="left"/>
        <w:rPr>
          <w:rStyle w:val="text634"/>
          <w:rFonts w:ascii="Times New Roman" w:eastAsia="Times New Roman" w:hAnsi="Times New Roman" w:cs="Times New Roman"/>
          <w:b w:val="0"/>
          <w:bCs w:val="0"/>
          <w:i w:val="0"/>
          <w:iCs w:val="0"/>
          <w:sz w:val="20"/>
          <w:szCs w:val="20"/>
        </w:rPr>
        <w:sectPr>
          <w:pgSz w:w="11906" w:h="16838"/>
          <w:pgMar w:top="1440" w:right="480" w:bottom="860" w:left="620" w:header="0" w:footer="670"/>
          <w:cols w:space="708"/>
        </w:sectPr>
      </w:pPr>
    </w:p>
    <w:p>
      <w:pPr>
        <w:spacing w:after="0"/>
        <w:ind w:left="870"/>
        <w:jc w:val="left"/>
        <w:rPr>
          <w:rStyle w:val="text637"/>
          <w:rFonts w:ascii="Times New Roman" w:eastAsia="Times New Roman" w:hAnsi="Times New Roman" w:cs="Times New Roman"/>
          <w:b w:val="0"/>
          <w:bCs w:val="0"/>
          <w:i w:val="0"/>
          <w:iCs w:val="0"/>
          <w:sz w:val="20"/>
          <w:szCs w:val="20"/>
        </w:rPr>
      </w:pPr>
      <w:r>
        <w:pict>
          <v:shape id="_x0000_s1068" type="#_x0000_t75" style="width:547.5pt;height:794.25pt;margin-top:24pt;margin-left:24pt;mso-position-horizontal-relative:page;mso-position-vertical-relative:page;position:absolute;z-index:-251606016">
            <v:imagedata r:id="rId69"/>
          </v:shape>
        </w:pict>
      </w:r>
      <w:r>
        <w:rPr>
          <w:rFonts w:ascii="Times New Roman" w:eastAsia="Times New Roman" w:hAnsi="Times New Roman" w:cs="Times New Roman"/>
          <w:b w:val="0"/>
          <w:bCs w:val="0"/>
          <w:i w:val="0"/>
          <w:iCs w:val="0"/>
          <w:strike w:val="0"/>
          <w:sz w:val="20"/>
          <w:szCs w:val="20"/>
          <w:u w:val="none"/>
        </w:rPr>
        <w:drawing>
          <wp:inline>
            <wp:extent cx="5676900" cy="8610600"/>
            <wp:docPr id="44676789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767896" name=""/>
                    <pic:cNvPicPr>
                      <a:picLocks noChangeAspect="1"/>
                    </pic:cNvPicPr>
                  </pic:nvPicPr>
                  <pic:blipFill>
                    <a:blip xmlns:r="http://schemas.openxmlformats.org/officeDocument/2006/relationships" r:embed="rId70"/>
                    <a:stretch>
                      <a:fillRect/>
                    </a:stretch>
                  </pic:blipFill>
                  <pic:spPr>
                    <a:xfrm>
                      <a:off x="0" y="0"/>
                      <a:ext cx="5676900" cy="8610600"/>
                    </a:xfrm>
                    <a:prstGeom prst="rect">
                      <a:avLst/>
                    </a:prstGeom>
                  </pic:spPr>
                </pic:pic>
              </a:graphicData>
            </a:graphic>
          </wp:inline>
        </w:drawing>
      </w:r>
    </w:p>
    <w:p>
      <w:pPr>
        <w:pStyle w:val="Normalpara318"/>
        <w:spacing w:before="0" w:after="0"/>
        <w:jc w:val="left"/>
        <w:rPr>
          <w:rStyle w:val="text638"/>
          <w:rFonts w:ascii="Times New Roman" w:eastAsia="Times New Roman" w:hAnsi="Times New Roman" w:cs="Times New Roman"/>
          <w:b w:val="0"/>
          <w:bCs w:val="0"/>
          <w:i w:val="0"/>
          <w:iCs w:val="0"/>
          <w:sz w:val="20"/>
          <w:szCs w:val="20"/>
        </w:rPr>
        <w:sectPr>
          <w:pgSz w:w="11906" w:h="16838"/>
          <w:pgMar w:top="1440" w:right="480" w:bottom="860" w:left="620" w:header="0" w:footer="670"/>
          <w:cols w:space="708"/>
        </w:sectPr>
      </w:pPr>
    </w:p>
    <w:p>
      <w:pPr>
        <w:spacing w:after="0" w:line="480" w:lineRule="auto"/>
        <w:ind w:left="4471" w:right="4607"/>
        <w:jc w:val="center"/>
        <w:rPr>
          <w:rFonts w:ascii="Times New Roman" w:eastAsia="Times New Roman" w:hAnsi="Times New Roman" w:cs="Times New Roman"/>
          <w:b/>
          <w:bCs/>
          <w:i w:val="0"/>
          <w:iCs w:val="0"/>
          <w:sz w:val="28"/>
          <w:szCs w:val="28"/>
        </w:rPr>
      </w:pPr>
      <w:r>
        <w:pict>
          <v:shape id="_x0000_s1069" type="#_x0000_t75" style="width:547.5pt;height:794.25pt;margin-top:24pt;margin-left:24pt;mso-position-horizontal-relative:page;mso-position-vertical-relative:page;position:absolute;z-index:-251604992">
            <v:imagedata r:id="rId71"/>
          </v:shape>
        </w:pict>
      </w:r>
      <w:r>
        <w:rPr>
          <w:rFonts w:ascii="Times New Roman" w:eastAsia="Times New Roman" w:hAnsi="Times New Roman" w:cs="Times New Roman"/>
          <w:b/>
          <w:bCs/>
          <w:i w:val="0"/>
          <w:iCs w:val="0"/>
          <w:sz w:val="28"/>
          <w:szCs w:val="28"/>
        </w:rPr>
        <w:t>CHAPTER 8 TESTING</w:t>
      </w:r>
    </w:p>
    <w:p>
      <w:pPr>
        <w:spacing w:before="0" w:after="0" w:line="319" w:lineRule="atLeast"/>
        <w:ind w:left="2030" w:right="0" w:firstLine="0"/>
        <w:jc w:val="left"/>
        <w:rPr>
          <w:rFonts w:ascii="Times New Roman" w:eastAsia="Times New Roman" w:hAnsi="Times New Roman" w:cs="Times New Roman"/>
          <w:b/>
          <w:bCs/>
          <w:i w:val="0"/>
          <w:iCs w:val="0"/>
          <w:sz w:val="28"/>
          <w:szCs w:val="28"/>
        </w:rPr>
      </w:pPr>
      <w:bookmarkStart w:id="9" w:name="_TOC_250003"/>
      <w:r>
        <w:rPr>
          <w:rFonts w:ascii="Times New Roman" w:eastAsia="Times New Roman" w:hAnsi="Times New Roman" w:cs="Times New Roman"/>
          <w:b/>
          <w:bCs/>
          <w:i w:val="0"/>
          <w:iCs w:val="0"/>
          <w:sz w:val="28"/>
          <w:szCs w:val="28"/>
        </w:rPr>
        <w:t xml:space="preserve">TEST </w:t>
      </w:r>
      <w:bookmarkEnd w:id="9"/>
      <w:r>
        <w:rPr>
          <w:rFonts w:ascii="Times New Roman" w:eastAsia="Times New Roman" w:hAnsi="Times New Roman" w:cs="Times New Roman"/>
          <w:b/>
          <w:bCs/>
          <w:i w:val="0"/>
          <w:iCs w:val="0"/>
          <w:sz w:val="28"/>
          <w:szCs w:val="28"/>
        </w:rPr>
        <w:t>CASES</w:t>
      </w:r>
    </w:p>
    <w:p>
      <w:pPr>
        <w:spacing w:before="8" w:after="0"/>
        <w:jc w:val="left"/>
        <w:rPr>
          <w:rStyle w:val="text641"/>
          <w:rFonts w:ascii="Times New Roman" w:eastAsia="Times New Roman" w:hAnsi="Times New Roman" w:cs="Times New Roman"/>
          <w:b/>
          <w:bCs/>
          <w:i w:val="0"/>
          <w:iCs w:val="0"/>
          <w:sz w:val="27"/>
          <w:szCs w:val="27"/>
        </w:rPr>
      </w:pPr>
    </w:p>
    <w:p>
      <w:pPr>
        <w:pStyle w:val="Normalpara320"/>
        <w:spacing w:before="0" w:after="0"/>
        <w:ind w:left="806"/>
        <w:jc w:val="left"/>
        <w:rPr>
          <w:rFonts w:ascii="Times New Roman" w:eastAsia="Times New Roman" w:hAnsi="Times New Roman" w:cs="Times New Roman"/>
          <w:b w:val="0"/>
          <w:bCs w:val="0"/>
          <w:i w:val="0"/>
          <w:iCs w:val="0"/>
          <w:sz w:val="28"/>
          <w:szCs w:val="28"/>
        </w:rPr>
      </w:pPr>
      <w:r>
        <w:rPr>
          <w:rStyle w:val="text642"/>
          <w:rFonts w:ascii="Times New Roman" w:eastAsia="Times New Roman" w:hAnsi="Times New Roman" w:cs="Times New Roman"/>
          <w:b/>
          <w:bCs/>
          <w:i w:val="0"/>
          <w:iCs w:val="0"/>
          <w:sz w:val="28"/>
          <w:szCs w:val="28"/>
        </w:rPr>
        <w:t xml:space="preserve">Testcase </w:t>
      </w:r>
      <w:r>
        <w:rPr>
          <w:rStyle w:val="text643"/>
          <w:rFonts w:ascii="Times New Roman" w:eastAsia="Times New Roman" w:hAnsi="Times New Roman" w:cs="Times New Roman"/>
          <w:b/>
          <w:bCs/>
          <w:i w:val="0"/>
          <w:iCs w:val="0"/>
          <w:sz w:val="28"/>
          <w:szCs w:val="28"/>
        </w:rPr>
        <w:t xml:space="preserve">1: </w:t>
      </w:r>
      <w:r>
        <w:rPr>
          <w:rFonts w:ascii="Times New Roman" w:eastAsia="Times New Roman" w:hAnsi="Times New Roman" w:cs="Times New Roman"/>
          <w:b w:val="0"/>
          <w:bCs w:val="0"/>
          <w:i w:val="0"/>
          <w:iCs w:val="0"/>
          <w:sz w:val="28"/>
          <w:szCs w:val="28"/>
        </w:rPr>
        <w:t>Logging in with registered login details.</w:t>
      </w:r>
    </w:p>
    <w:p>
      <w:pPr>
        <w:spacing w:before="6" w:after="0"/>
        <w:jc w:val="left"/>
        <w:rPr>
          <w:rStyle w:val="text644"/>
          <w:rFonts w:ascii="Times New Roman" w:eastAsia="Times New Roman" w:hAnsi="Times New Roman" w:cs="Times New Roman"/>
          <w:b w:val="0"/>
          <w:bCs w:val="0"/>
          <w:i w:val="0"/>
          <w:iCs w:val="0"/>
          <w:sz w:val="27"/>
          <w:szCs w:val="27"/>
        </w:rPr>
      </w:pPr>
    </w:p>
    <w:p>
      <w:pPr>
        <w:pStyle w:val="Normalpara321"/>
        <w:spacing w:before="0" w:after="0"/>
        <w:ind w:left="806"/>
        <w:jc w:val="left"/>
        <w:rPr>
          <w:rFonts w:ascii="Times New Roman" w:eastAsia="Times New Roman" w:hAnsi="Times New Roman" w:cs="Times New Roman"/>
          <w:b w:val="0"/>
          <w:bCs w:val="0"/>
          <w:i w:val="0"/>
          <w:iCs w:val="0"/>
          <w:sz w:val="28"/>
          <w:szCs w:val="28"/>
        </w:rPr>
      </w:pPr>
      <w:r>
        <w:rPr>
          <w:rStyle w:val="text645"/>
          <w:rFonts w:ascii="Times New Roman" w:eastAsia="Times New Roman" w:hAnsi="Times New Roman" w:cs="Times New Roman"/>
          <w:b/>
          <w:bCs/>
          <w:i w:val="0"/>
          <w:iCs w:val="0"/>
          <w:sz w:val="28"/>
          <w:szCs w:val="28"/>
        </w:rPr>
        <w:t xml:space="preserve">Testcase </w:t>
      </w:r>
      <w:r>
        <w:rPr>
          <w:rStyle w:val="text646"/>
          <w:rFonts w:ascii="Times New Roman" w:eastAsia="Times New Roman" w:hAnsi="Times New Roman" w:cs="Times New Roman"/>
          <w:b/>
          <w:bCs/>
          <w:i w:val="0"/>
          <w:iCs w:val="0"/>
          <w:sz w:val="28"/>
          <w:szCs w:val="28"/>
        </w:rPr>
        <w:t xml:space="preserve">2: </w:t>
      </w:r>
      <w:r>
        <w:rPr>
          <w:rFonts w:ascii="Times New Roman" w:eastAsia="Times New Roman" w:hAnsi="Times New Roman" w:cs="Times New Roman"/>
          <w:b w:val="0"/>
          <w:bCs w:val="0"/>
          <w:i w:val="0"/>
          <w:iCs w:val="0"/>
          <w:sz w:val="28"/>
          <w:szCs w:val="28"/>
        </w:rPr>
        <w:t>Logging in with invalid login details.</w:t>
      </w:r>
    </w:p>
    <w:p>
      <w:pPr>
        <w:spacing w:before="8" w:after="0"/>
        <w:jc w:val="left"/>
        <w:rPr>
          <w:rStyle w:val="text647"/>
          <w:rFonts w:ascii="Times New Roman" w:eastAsia="Times New Roman" w:hAnsi="Times New Roman" w:cs="Times New Roman"/>
          <w:b w:val="0"/>
          <w:bCs w:val="0"/>
          <w:i w:val="0"/>
          <w:iCs w:val="0"/>
          <w:sz w:val="27"/>
          <w:szCs w:val="27"/>
        </w:rPr>
      </w:pPr>
    </w:p>
    <w:p>
      <w:pPr>
        <w:pStyle w:val="Normalpara322"/>
        <w:spacing w:before="0" w:after="0"/>
        <w:ind w:left="806"/>
        <w:jc w:val="left"/>
        <w:rPr>
          <w:rFonts w:ascii="Times New Roman" w:eastAsia="Times New Roman" w:hAnsi="Times New Roman" w:cs="Times New Roman"/>
          <w:b w:val="0"/>
          <w:bCs w:val="0"/>
          <w:i w:val="0"/>
          <w:iCs w:val="0"/>
          <w:sz w:val="28"/>
          <w:szCs w:val="28"/>
        </w:rPr>
      </w:pPr>
      <w:r>
        <w:rPr>
          <w:rStyle w:val="text648"/>
          <w:rFonts w:ascii="Times New Roman" w:eastAsia="Times New Roman" w:hAnsi="Times New Roman" w:cs="Times New Roman"/>
          <w:b/>
          <w:bCs/>
          <w:i w:val="0"/>
          <w:iCs w:val="0"/>
          <w:sz w:val="28"/>
          <w:szCs w:val="28"/>
        </w:rPr>
        <w:t xml:space="preserve">Testcase </w:t>
      </w:r>
      <w:r>
        <w:rPr>
          <w:rStyle w:val="text649"/>
          <w:rFonts w:ascii="Times New Roman" w:eastAsia="Times New Roman" w:hAnsi="Times New Roman" w:cs="Times New Roman"/>
          <w:b/>
          <w:bCs/>
          <w:i w:val="0"/>
          <w:iCs w:val="0"/>
          <w:sz w:val="28"/>
          <w:szCs w:val="28"/>
        </w:rPr>
        <w:t xml:space="preserve">3: </w:t>
      </w:r>
      <w:r>
        <w:rPr>
          <w:rFonts w:ascii="Times New Roman" w:eastAsia="Times New Roman" w:hAnsi="Times New Roman" w:cs="Times New Roman"/>
          <w:b w:val="0"/>
          <w:bCs w:val="0"/>
          <w:i w:val="0"/>
          <w:iCs w:val="0"/>
          <w:sz w:val="28"/>
          <w:szCs w:val="28"/>
        </w:rPr>
        <w:t>Registering with existing user’s details.</w:t>
      </w:r>
    </w:p>
    <w:p>
      <w:pPr>
        <w:spacing w:before="7" w:after="0"/>
        <w:jc w:val="left"/>
        <w:rPr>
          <w:rStyle w:val="text650"/>
          <w:rFonts w:ascii="Times New Roman" w:eastAsia="Times New Roman" w:hAnsi="Times New Roman" w:cs="Times New Roman"/>
          <w:b w:val="0"/>
          <w:bCs w:val="0"/>
          <w:i w:val="0"/>
          <w:iCs w:val="0"/>
          <w:sz w:val="27"/>
          <w:szCs w:val="27"/>
        </w:rPr>
      </w:pPr>
    </w:p>
    <w:p>
      <w:pPr>
        <w:spacing w:before="0" w:after="0"/>
        <w:ind w:left="806"/>
        <w:jc w:val="left"/>
        <w:rPr>
          <w:rFonts w:ascii="Times New Roman" w:eastAsia="Times New Roman" w:hAnsi="Times New Roman" w:cs="Times New Roman"/>
          <w:b w:val="0"/>
          <w:bCs w:val="0"/>
          <w:i w:val="0"/>
          <w:iCs w:val="0"/>
          <w:sz w:val="28"/>
          <w:szCs w:val="28"/>
        </w:rPr>
      </w:pPr>
      <w:r>
        <w:rPr>
          <w:rStyle w:val="text651"/>
          <w:rFonts w:ascii="Times New Roman" w:eastAsia="Times New Roman" w:hAnsi="Times New Roman" w:cs="Times New Roman"/>
          <w:b/>
          <w:bCs/>
          <w:i w:val="0"/>
          <w:iCs w:val="0"/>
          <w:sz w:val="28"/>
          <w:szCs w:val="28"/>
        </w:rPr>
        <w:t xml:space="preserve">Testcase </w:t>
      </w:r>
      <w:r>
        <w:rPr>
          <w:rStyle w:val="text652"/>
          <w:rFonts w:ascii="Times New Roman" w:eastAsia="Times New Roman" w:hAnsi="Times New Roman" w:cs="Times New Roman"/>
          <w:b/>
          <w:bCs/>
          <w:i w:val="0"/>
          <w:iCs w:val="0"/>
          <w:sz w:val="28"/>
          <w:szCs w:val="28"/>
        </w:rPr>
        <w:t xml:space="preserve">4: </w:t>
      </w:r>
      <w:r>
        <w:rPr>
          <w:rFonts w:ascii="Times New Roman" w:eastAsia="Times New Roman" w:hAnsi="Times New Roman" w:cs="Times New Roman"/>
          <w:b w:val="0"/>
          <w:bCs w:val="0"/>
          <w:i w:val="0"/>
          <w:iCs w:val="0"/>
          <w:sz w:val="28"/>
          <w:szCs w:val="28"/>
        </w:rPr>
        <w:t>Entering wrong values while filling medical related details.</w:t>
      </w:r>
    </w:p>
    <w:p>
      <w:pPr>
        <w:spacing w:before="8" w:after="0"/>
        <w:jc w:val="left"/>
        <w:rPr>
          <w:rStyle w:val="text653"/>
          <w:rFonts w:ascii="Times New Roman" w:eastAsia="Times New Roman" w:hAnsi="Times New Roman" w:cs="Times New Roman"/>
          <w:b w:val="0"/>
          <w:bCs w:val="0"/>
          <w:i w:val="0"/>
          <w:iCs w:val="0"/>
          <w:sz w:val="27"/>
          <w:szCs w:val="27"/>
        </w:rPr>
      </w:pPr>
    </w:p>
    <w:p>
      <w:pPr>
        <w:pStyle w:val="Normalpara323"/>
        <w:spacing w:before="0" w:after="0"/>
        <w:ind w:left="806"/>
        <w:jc w:val="left"/>
        <w:rPr>
          <w:rFonts w:ascii="Times New Roman" w:eastAsia="Times New Roman" w:hAnsi="Times New Roman" w:cs="Times New Roman"/>
          <w:b w:val="0"/>
          <w:bCs w:val="0"/>
          <w:i w:val="0"/>
          <w:iCs w:val="0"/>
          <w:sz w:val="28"/>
          <w:szCs w:val="28"/>
        </w:rPr>
      </w:pPr>
      <w:r>
        <w:rPr>
          <w:rStyle w:val="text654"/>
          <w:rFonts w:ascii="Times New Roman" w:eastAsia="Times New Roman" w:hAnsi="Times New Roman" w:cs="Times New Roman"/>
          <w:b/>
          <w:bCs/>
          <w:i w:val="0"/>
          <w:iCs w:val="0"/>
          <w:sz w:val="28"/>
          <w:szCs w:val="28"/>
        </w:rPr>
        <w:t xml:space="preserve">Testcase </w:t>
      </w:r>
      <w:r>
        <w:rPr>
          <w:rStyle w:val="text655"/>
          <w:rFonts w:ascii="Times New Roman" w:eastAsia="Times New Roman" w:hAnsi="Times New Roman" w:cs="Times New Roman"/>
          <w:b/>
          <w:bCs/>
          <w:i w:val="0"/>
          <w:iCs w:val="0"/>
          <w:sz w:val="28"/>
          <w:szCs w:val="28"/>
        </w:rPr>
        <w:t xml:space="preserve">5: </w:t>
      </w:r>
      <w:r>
        <w:rPr>
          <w:rFonts w:ascii="Times New Roman" w:eastAsia="Times New Roman" w:hAnsi="Times New Roman" w:cs="Times New Roman"/>
          <w:b w:val="0"/>
          <w:bCs w:val="0"/>
          <w:i w:val="0"/>
          <w:iCs w:val="0"/>
          <w:sz w:val="28"/>
          <w:szCs w:val="28"/>
        </w:rPr>
        <w:t>Producing visualisations for given input.</w:t>
      </w:r>
    </w:p>
    <w:p>
      <w:pPr>
        <w:spacing w:before="0" w:after="0"/>
        <w:jc w:val="left"/>
        <w:rPr>
          <w:rStyle w:val="text656"/>
          <w:rFonts w:ascii="Times New Roman" w:eastAsia="Times New Roman" w:hAnsi="Times New Roman" w:cs="Times New Roman"/>
          <w:b w:val="0"/>
          <w:bCs w:val="0"/>
          <w:i w:val="0"/>
          <w:iCs w:val="0"/>
          <w:sz w:val="30"/>
          <w:szCs w:val="30"/>
        </w:rPr>
      </w:pPr>
    </w:p>
    <w:p>
      <w:pPr>
        <w:spacing w:before="0" w:after="0"/>
        <w:ind w:left="2030" w:right="0" w:firstLine="0"/>
        <w:jc w:val="left"/>
        <w:rPr>
          <w:rFonts w:ascii="Times New Roman" w:eastAsia="Times New Roman" w:hAnsi="Times New Roman" w:cs="Times New Roman"/>
          <w:b/>
          <w:bCs/>
          <w:i w:val="0"/>
          <w:iCs w:val="0"/>
          <w:sz w:val="28"/>
          <w:szCs w:val="28"/>
        </w:rPr>
      </w:pPr>
      <w:bookmarkStart w:id="10" w:name="_TOC_250002"/>
      <w:r>
        <w:rPr>
          <w:rFonts w:ascii="Times New Roman" w:eastAsia="Times New Roman" w:hAnsi="Times New Roman" w:cs="Times New Roman"/>
          <w:b/>
          <w:bCs/>
          <w:i w:val="0"/>
          <w:iCs w:val="0"/>
          <w:sz w:val="28"/>
          <w:szCs w:val="28"/>
        </w:rPr>
        <w:t xml:space="preserve">USER ACCEPTANCE </w:t>
      </w:r>
      <w:bookmarkEnd w:id="10"/>
      <w:r>
        <w:rPr>
          <w:rFonts w:ascii="Times New Roman" w:eastAsia="Times New Roman" w:hAnsi="Times New Roman" w:cs="Times New Roman"/>
          <w:b/>
          <w:bCs/>
          <w:i w:val="0"/>
          <w:iCs w:val="0"/>
          <w:sz w:val="28"/>
          <w:szCs w:val="28"/>
        </w:rPr>
        <w:t>TESTING</w:t>
      </w:r>
    </w:p>
    <w:p>
      <w:pPr>
        <w:spacing w:before="1" w:after="0"/>
        <w:jc w:val="left"/>
        <w:rPr>
          <w:rStyle w:val="text657"/>
          <w:rFonts w:ascii="Times New Roman" w:eastAsia="Times New Roman" w:hAnsi="Times New Roman" w:cs="Times New Roman"/>
          <w:b/>
          <w:bCs/>
          <w:i w:val="0"/>
          <w:iCs w:val="0"/>
        </w:rPr>
      </w:pPr>
    </w:p>
    <w:p>
      <w:pPr>
        <w:spacing w:before="3" w:after="0"/>
        <w:jc w:val="left"/>
        <w:rPr>
          <w:rStyle w:val="text658"/>
          <w:rFonts w:ascii="Times New Roman" w:eastAsia="Times New Roman" w:hAnsi="Times New Roman" w:cs="Times New Roman"/>
          <w:b/>
          <w:bCs/>
          <w:i w:val="0"/>
          <w:iCs w:val="0"/>
          <w:sz w:val="15"/>
          <w:szCs w:val="15"/>
        </w:rPr>
      </w:pPr>
    </w:p>
    <w:p>
      <w:pPr>
        <w:pStyle w:val="Normalpara324"/>
        <w:spacing w:before="0" w:after="0"/>
        <w:jc w:val="left"/>
        <w:rPr>
          <w:rFonts w:ascii="Times New Roman" w:eastAsia="Times New Roman" w:hAnsi="Times New Roman" w:cs="Times New Roman"/>
          <w:b w:val="0"/>
          <w:bCs w:val="0"/>
          <w:i w:val="0"/>
          <w:iCs w:val="0"/>
          <w:sz w:val="15"/>
          <w:szCs w:val="15"/>
        </w:rPr>
      </w:pPr>
      <w:r>
        <w:rPr>
          <w:rFonts w:ascii="Times New Roman" w:eastAsia="Times New Roman" w:hAnsi="Times New Roman" w:cs="Times New Roman"/>
          <w:b w:val="0"/>
          <w:bCs w:val="0"/>
          <w:i w:val="0"/>
          <w:iCs w:val="0"/>
          <w:sz w:val="15"/>
          <w:szCs w:val="15"/>
        </w:rPr>
        <w:t xml:space="preserve">  </w:t>
      </w:r>
    </w:p>
    <w:p>
      <w:pPr>
        <w:pStyle w:val="Normalpara325"/>
        <w:spacing w:before="0" w:after="0"/>
        <w:jc w:val="left"/>
        <w:rPr>
          <w:rStyle w:val="text659"/>
          <w:rFonts w:ascii="Times New Roman" w:eastAsia="Times New Roman" w:hAnsi="Times New Roman" w:cs="Times New Roman"/>
          <w:b w:val="0"/>
          <w:bCs w:val="0"/>
          <w:i w:val="0"/>
          <w:iCs w:val="0"/>
          <w:sz w:val="15"/>
          <w:szCs w:val="15"/>
        </w:rPr>
        <w:sectPr>
          <w:pgSz w:w="11906" w:h="16838"/>
          <w:pgMar w:top="1380" w:right="480" w:bottom="860" w:left="620" w:header="0" w:footer="670"/>
          <w:cols w:space="708"/>
        </w:sectPr>
      </w:pPr>
      <w:r>
        <w:rPr>
          <w:rFonts w:ascii="Times New Roman" w:eastAsia="Times New Roman" w:hAnsi="Times New Roman" w:cs="Times New Roman"/>
          <w:b w:val="0"/>
          <w:bCs w:val="0"/>
          <w:i w:val="0"/>
          <w:iCs w:val="0"/>
          <w:strike w:val="0"/>
          <w:sz w:val="15"/>
          <w:szCs w:val="15"/>
          <w:u w:val="none"/>
        </w:rPr>
        <w:drawing>
          <wp:inline>
            <wp:extent cx="6858000" cy="2581275"/>
            <wp:docPr id="119278573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785732" name=""/>
                    <pic:cNvPicPr>
                      <a:picLocks noChangeAspect="1"/>
                    </pic:cNvPicPr>
                  </pic:nvPicPr>
                  <pic:blipFill>
                    <a:blip xmlns:r="http://schemas.openxmlformats.org/officeDocument/2006/relationships" r:embed="rId72"/>
                    <a:stretch>
                      <a:fillRect/>
                    </a:stretch>
                  </pic:blipFill>
                  <pic:spPr>
                    <a:xfrm>
                      <a:off x="0" y="0"/>
                      <a:ext cx="6858000" cy="2581275"/>
                    </a:xfrm>
                    <a:prstGeom prst="rect">
                      <a:avLst/>
                    </a:prstGeom>
                  </pic:spPr>
                </pic:pic>
              </a:graphicData>
            </a:graphic>
          </wp:inline>
        </w:drawing>
      </w:r>
    </w:p>
    <w:p>
      <w:pPr>
        <w:spacing w:after="0" w:line="480" w:lineRule="auto"/>
        <w:ind w:left="4471" w:right="4607"/>
        <w:jc w:val="center"/>
        <w:rPr>
          <w:rFonts w:ascii="Times New Roman" w:eastAsia="Times New Roman" w:hAnsi="Times New Roman" w:cs="Times New Roman"/>
          <w:b/>
          <w:bCs/>
          <w:i w:val="0"/>
          <w:iCs w:val="0"/>
          <w:sz w:val="28"/>
          <w:szCs w:val="28"/>
        </w:rPr>
      </w:pPr>
      <w:r>
        <w:pict>
          <v:shape id="_x0000_s1070" type="#_x0000_t75" style="width:547.5pt;height:794.25pt;margin-top:24pt;margin-left:24pt;mso-position-horizontal-relative:page;mso-position-vertical-relative:page;position:absolute;z-index:-251603968">
            <v:imagedata r:id="rId73"/>
          </v:shape>
        </w:pict>
      </w:r>
      <w:r>
        <w:rPr>
          <w:rFonts w:ascii="Times New Roman" w:eastAsia="Times New Roman" w:hAnsi="Times New Roman" w:cs="Times New Roman"/>
          <w:b/>
          <w:bCs/>
          <w:i w:val="0"/>
          <w:iCs w:val="0"/>
          <w:sz w:val="28"/>
          <w:szCs w:val="28"/>
        </w:rPr>
        <w:t>CHAPTER 9 RESULTS</w:t>
      </w:r>
    </w:p>
    <w:p>
      <w:pPr>
        <w:pStyle w:val="Heading1"/>
        <w:keepNext w:val="0"/>
        <w:keepLines w:val="0"/>
        <w:spacing w:before="0" w:line="318" w:lineRule="atLeast"/>
        <w:ind w:left="806"/>
        <w:jc w:val="left"/>
        <w:rPr>
          <w:iCs w:val="0"/>
          <w:sz w:val="28"/>
          <w:szCs w:val="28"/>
        </w:rPr>
      </w:pPr>
      <w:bookmarkStart w:id="11" w:name="_TOC_250001"/>
      <w:r>
        <w:rPr>
          <w:iCs w:val="0"/>
          <w:color w:val="auto"/>
          <w:sz w:val="28"/>
          <w:szCs w:val="28"/>
        </w:rPr>
        <w:t xml:space="preserve">9.1 PERFORMANCE </w:t>
      </w:r>
      <w:bookmarkEnd w:id="11"/>
      <w:r>
        <w:rPr>
          <w:iCs w:val="0"/>
          <w:color w:val="auto"/>
          <w:sz w:val="28"/>
          <w:szCs w:val="28"/>
        </w:rPr>
        <w:t>METRICS</w:t>
      </w:r>
    </w:p>
    <w:p>
      <w:pPr>
        <w:spacing w:before="9" w:after="0"/>
        <w:jc w:val="left"/>
        <w:rPr>
          <w:rStyle w:val="text662"/>
          <w:rFonts w:ascii="Times New Roman" w:eastAsia="Times New Roman" w:hAnsi="Times New Roman" w:cs="Times New Roman"/>
          <w:b/>
          <w:bCs/>
          <w:i w:val="0"/>
          <w:iCs w:val="0"/>
          <w:sz w:val="27"/>
          <w:szCs w:val="27"/>
        </w:rPr>
      </w:pPr>
    </w:p>
    <w:p>
      <w:pPr>
        <w:numPr>
          <w:ilvl w:val="0"/>
          <w:numId w:val="7"/>
        </w:numPr>
        <w:pBdr>
          <w:left w:val="none" w:sz="0" w:space="0" w:color="auto"/>
        </w:pBdr>
        <w:spacing w:before="0" w:after="0"/>
        <w:ind w:left="2203" w:right="0" w:hanging="310"/>
        <w:jc w:val="left"/>
        <w:rPr>
          <w:rFonts w:ascii="Times New Roman" w:eastAsia="Times New Roman" w:hAnsi="Times New Roman" w:cs="Times New Roman"/>
          <w:b w:val="0"/>
          <w:bCs w:val="0"/>
          <w:i w:val="0"/>
          <w:iCs w:val="0"/>
          <w:sz w:val="28"/>
          <w:szCs w:val="28"/>
        </w:rPr>
      </w:pPr>
      <w:r>
        <w:rPr>
          <w:rFonts w:ascii="Times New Roman" w:eastAsia="Times New Roman" w:hAnsi="Times New Roman" w:cs="Times New Roman"/>
          <w:b w:val="0"/>
          <w:bCs w:val="0"/>
          <w:i w:val="0"/>
          <w:iCs w:val="0"/>
          <w:sz w:val="28"/>
          <w:szCs w:val="28"/>
        </w:rPr>
        <w:t>Hours worked: 50 hours</w:t>
      </w:r>
    </w:p>
    <w:p>
      <w:pPr>
        <w:spacing w:before="6" w:after="0"/>
        <w:jc w:val="left"/>
        <w:rPr>
          <w:rStyle w:val="text663"/>
          <w:rFonts w:ascii="Times New Roman" w:eastAsia="Times New Roman" w:hAnsi="Times New Roman" w:cs="Times New Roman"/>
          <w:b w:val="0"/>
          <w:bCs w:val="0"/>
          <w:i w:val="0"/>
          <w:iCs w:val="0"/>
          <w:sz w:val="27"/>
          <w:szCs w:val="27"/>
        </w:rPr>
      </w:pPr>
    </w:p>
    <w:p>
      <w:pPr>
        <w:numPr>
          <w:ilvl w:val="0"/>
          <w:numId w:val="3"/>
        </w:numPr>
        <w:pBdr>
          <w:left w:val="none" w:sz="0" w:space="0" w:color="auto"/>
        </w:pBdr>
        <w:spacing w:before="0" w:after="0"/>
        <w:ind w:left="2203" w:right="0" w:hanging="310"/>
        <w:jc w:val="left"/>
        <w:rPr>
          <w:rFonts w:ascii="Times New Roman" w:eastAsia="Times New Roman" w:hAnsi="Times New Roman" w:cs="Times New Roman"/>
          <w:b w:val="0"/>
          <w:bCs w:val="0"/>
          <w:i w:val="0"/>
          <w:iCs w:val="0"/>
          <w:sz w:val="28"/>
          <w:szCs w:val="28"/>
        </w:rPr>
      </w:pPr>
      <w:r>
        <w:rPr>
          <w:rFonts w:ascii="Times New Roman" w:eastAsia="Times New Roman" w:hAnsi="Times New Roman" w:cs="Times New Roman"/>
          <w:b w:val="0"/>
          <w:bCs w:val="0"/>
          <w:i w:val="0"/>
          <w:iCs w:val="0"/>
          <w:sz w:val="28"/>
          <w:szCs w:val="28"/>
        </w:rPr>
        <w:t>Stick to Timelines: 100%</w:t>
      </w:r>
    </w:p>
    <w:p>
      <w:pPr>
        <w:spacing w:before="8" w:after="0"/>
        <w:jc w:val="left"/>
        <w:rPr>
          <w:rStyle w:val="text664"/>
          <w:rFonts w:ascii="Times New Roman" w:eastAsia="Times New Roman" w:hAnsi="Times New Roman" w:cs="Times New Roman"/>
          <w:b w:val="0"/>
          <w:bCs w:val="0"/>
          <w:i w:val="0"/>
          <w:iCs w:val="0"/>
          <w:sz w:val="27"/>
          <w:szCs w:val="27"/>
        </w:rPr>
      </w:pPr>
    </w:p>
    <w:p>
      <w:pPr>
        <w:numPr>
          <w:ilvl w:val="0"/>
          <w:numId w:val="4"/>
        </w:numPr>
        <w:pBdr>
          <w:left w:val="none" w:sz="0" w:space="0" w:color="auto"/>
        </w:pBdr>
        <w:spacing w:before="0" w:after="0"/>
        <w:ind w:left="2203" w:right="0" w:hanging="310"/>
        <w:jc w:val="left"/>
        <w:rPr>
          <w:rFonts w:ascii="Times New Roman" w:eastAsia="Times New Roman" w:hAnsi="Times New Roman" w:cs="Times New Roman"/>
          <w:b w:val="0"/>
          <w:bCs w:val="0"/>
          <w:i w:val="0"/>
          <w:iCs w:val="0"/>
          <w:sz w:val="28"/>
          <w:szCs w:val="28"/>
        </w:rPr>
      </w:pPr>
      <w:r>
        <w:rPr>
          <w:rFonts w:ascii="Times New Roman" w:eastAsia="Times New Roman" w:hAnsi="Times New Roman" w:cs="Times New Roman"/>
          <w:b w:val="0"/>
          <w:bCs w:val="0"/>
          <w:i w:val="0"/>
          <w:iCs w:val="0"/>
          <w:sz w:val="28"/>
          <w:szCs w:val="28"/>
        </w:rPr>
        <w:t>Stay within budget: 100%</w:t>
      </w:r>
    </w:p>
    <w:p>
      <w:pPr>
        <w:spacing w:before="7" w:after="0"/>
        <w:jc w:val="left"/>
        <w:rPr>
          <w:rStyle w:val="text665"/>
          <w:rFonts w:ascii="Times New Roman" w:eastAsia="Times New Roman" w:hAnsi="Times New Roman" w:cs="Times New Roman"/>
          <w:b w:val="0"/>
          <w:bCs w:val="0"/>
          <w:i w:val="0"/>
          <w:iCs w:val="0"/>
          <w:sz w:val="27"/>
          <w:szCs w:val="27"/>
        </w:rPr>
      </w:pPr>
    </w:p>
    <w:p>
      <w:pPr>
        <w:numPr>
          <w:ilvl w:val="0"/>
          <w:numId w:val="5"/>
        </w:numPr>
        <w:pBdr>
          <w:left w:val="none" w:sz="0" w:space="0" w:color="auto"/>
        </w:pBdr>
        <w:spacing w:before="0" w:after="0"/>
        <w:ind w:left="2203" w:right="0" w:hanging="310"/>
        <w:jc w:val="left"/>
        <w:rPr>
          <w:rFonts w:ascii="Times New Roman" w:eastAsia="Times New Roman" w:hAnsi="Times New Roman" w:cs="Times New Roman"/>
          <w:b w:val="0"/>
          <w:bCs w:val="0"/>
          <w:i w:val="0"/>
          <w:iCs w:val="0"/>
          <w:sz w:val="28"/>
          <w:szCs w:val="28"/>
        </w:rPr>
      </w:pPr>
      <w:r>
        <w:rPr>
          <w:rFonts w:ascii="Times New Roman" w:eastAsia="Times New Roman" w:hAnsi="Times New Roman" w:cs="Times New Roman"/>
          <w:b w:val="0"/>
          <w:bCs w:val="0"/>
          <w:i w:val="0"/>
          <w:iCs w:val="0"/>
          <w:sz w:val="28"/>
          <w:szCs w:val="28"/>
        </w:rPr>
        <w:t>Consistency of the product: 85%</w:t>
      </w:r>
    </w:p>
    <w:p>
      <w:pPr>
        <w:spacing w:before="8" w:after="0"/>
        <w:jc w:val="left"/>
        <w:rPr>
          <w:rStyle w:val="text666"/>
          <w:rFonts w:ascii="Times New Roman" w:eastAsia="Times New Roman" w:hAnsi="Times New Roman" w:cs="Times New Roman"/>
          <w:b w:val="0"/>
          <w:bCs w:val="0"/>
          <w:i w:val="0"/>
          <w:iCs w:val="0"/>
          <w:sz w:val="27"/>
          <w:szCs w:val="27"/>
        </w:rPr>
      </w:pPr>
    </w:p>
    <w:p>
      <w:pPr>
        <w:numPr>
          <w:ilvl w:val="0"/>
          <w:numId w:val="8"/>
        </w:numPr>
        <w:pBdr>
          <w:left w:val="none" w:sz="0" w:space="0" w:color="auto"/>
        </w:pBdr>
        <w:spacing w:before="0" w:after="0"/>
        <w:ind w:left="2203" w:right="0" w:hanging="310"/>
        <w:jc w:val="left"/>
        <w:rPr>
          <w:rFonts w:ascii="Times New Roman" w:eastAsia="Times New Roman" w:hAnsi="Times New Roman" w:cs="Times New Roman"/>
          <w:b w:val="0"/>
          <w:bCs w:val="0"/>
          <w:i w:val="0"/>
          <w:iCs w:val="0"/>
          <w:sz w:val="28"/>
          <w:szCs w:val="28"/>
        </w:rPr>
      </w:pPr>
      <w:r>
        <w:rPr>
          <w:rFonts w:ascii="Times New Roman" w:eastAsia="Times New Roman" w:hAnsi="Times New Roman" w:cs="Times New Roman"/>
          <w:b w:val="0"/>
          <w:bCs w:val="0"/>
          <w:i w:val="0"/>
          <w:iCs w:val="0"/>
          <w:sz w:val="28"/>
          <w:szCs w:val="28"/>
        </w:rPr>
        <w:t>Efficiency of the product: 85%</w:t>
      </w:r>
    </w:p>
    <w:p>
      <w:pPr>
        <w:spacing w:before="6" w:after="0"/>
        <w:jc w:val="left"/>
        <w:rPr>
          <w:rStyle w:val="text667"/>
          <w:rFonts w:ascii="Times New Roman" w:eastAsia="Times New Roman" w:hAnsi="Times New Roman" w:cs="Times New Roman"/>
          <w:b w:val="0"/>
          <w:bCs w:val="0"/>
          <w:i w:val="0"/>
          <w:iCs w:val="0"/>
          <w:sz w:val="27"/>
          <w:szCs w:val="27"/>
        </w:rPr>
      </w:pPr>
    </w:p>
    <w:p>
      <w:pPr>
        <w:numPr>
          <w:ilvl w:val="0"/>
          <w:numId w:val="9"/>
        </w:numPr>
        <w:pBdr>
          <w:left w:val="none" w:sz="0" w:space="0" w:color="auto"/>
        </w:pBdr>
        <w:spacing w:before="0" w:after="0"/>
        <w:ind w:left="2203" w:right="0" w:hanging="310"/>
        <w:jc w:val="left"/>
        <w:rPr>
          <w:rFonts w:ascii="Times New Roman" w:eastAsia="Times New Roman" w:hAnsi="Times New Roman" w:cs="Times New Roman"/>
          <w:b w:val="0"/>
          <w:bCs w:val="0"/>
          <w:i w:val="0"/>
          <w:iCs w:val="0"/>
          <w:sz w:val="28"/>
          <w:szCs w:val="28"/>
        </w:rPr>
      </w:pPr>
      <w:r>
        <w:rPr>
          <w:rFonts w:ascii="Times New Roman" w:eastAsia="Times New Roman" w:hAnsi="Times New Roman" w:cs="Times New Roman"/>
          <w:b w:val="0"/>
          <w:bCs w:val="0"/>
          <w:i w:val="0"/>
          <w:iCs w:val="0"/>
          <w:sz w:val="28"/>
          <w:szCs w:val="28"/>
        </w:rPr>
        <w:t>Quality of the product: 80%</w:t>
      </w:r>
    </w:p>
    <w:p>
      <w:pPr>
        <w:spacing w:before="0" w:after="0"/>
        <w:jc w:val="left"/>
        <w:rPr>
          <w:rStyle w:val="text668"/>
          <w:rFonts w:ascii="Times New Roman" w:eastAsia="Times New Roman" w:hAnsi="Times New Roman" w:cs="Times New Roman"/>
          <w:b w:val="0"/>
          <w:bCs w:val="0"/>
          <w:i w:val="0"/>
          <w:iCs w:val="0"/>
          <w:sz w:val="30"/>
          <w:szCs w:val="30"/>
        </w:rPr>
      </w:pPr>
    </w:p>
    <w:p>
      <w:pPr>
        <w:spacing w:before="0" w:after="0"/>
        <w:jc w:val="left"/>
        <w:rPr>
          <w:rStyle w:val="text669"/>
          <w:rFonts w:ascii="Times New Roman" w:eastAsia="Times New Roman" w:hAnsi="Times New Roman" w:cs="Times New Roman"/>
          <w:b w:val="0"/>
          <w:bCs w:val="0"/>
          <w:i w:val="0"/>
          <w:iCs w:val="0"/>
          <w:sz w:val="30"/>
          <w:szCs w:val="30"/>
        </w:rPr>
      </w:pPr>
    </w:p>
    <w:p>
      <w:pPr>
        <w:spacing w:before="9" w:after="0"/>
        <w:jc w:val="left"/>
        <w:rPr>
          <w:rStyle w:val="text670"/>
          <w:rFonts w:ascii="Times New Roman" w:eastAsia="Times New Roman" w:hAnsi="Times New Roman" w:cs="Times New Roman"/>
          <w:b w:val="0"/>
          <w:bCs w:val="0"/>
          <w:i w:val="0"/>
          <w:iCs w:val="0"/>
          <w:sz w:val="40"/>
          <w:szCs w:val="40"/>
        </w:rPr>
      </w:pPr>
    </w:p>
    <w:p>
      <w:pPr>
        <w:pStyle w:val="Heading1"/>
        <w:keepNext w:val="0"/>
        <w:keepLines w:val="0"/>
        <w:spacing w:before="0" w:line="480" w:lineRule="auto"/>
        <w:ind w:left="2952" w:right="3084" w:firstLine="1466"/>
        <w:jc w:val="left"/>
        <w:rPr>
          <w:iCs w:val="0"/>
          <w:sz w:val="28"/>
          <w:szCs w:val="28"/>
        </w:rPr>
      </w:pPr>
      <w:r>
        <w:rPr>
          <w:iCs w:val="0"/>
          <w:color w:val="auto"/>
          <w:sz w:val="28"/>
          <w:szCs w:val="28"/>
        </w:rPr>
        <w:t>CHAPTER 10 ADVANTAGES &amp; DISADVANTAGES</w:t>
      </w:r>
    </w:p>
    <w:p>
      <w:pPr>
        <w:pStyle w:val="Normalpara329"/>
        <w:spacing w:before="0" w:after="0" w:line="318" w:lineRule="atLeast"/>
        <w:ind w:left="806"/>
        <w:jc w:val="left"/>
        <w:rPr>
          <w:rFonts w:ascii="Times New Roman" w:eastAsia="Times New Roman" w:hAnsi="Times New Roman" w:cs="Times New Roman"/>
          <w:b/>
          <w:bCs/>
          <w:i w:val="0"/>
          <w:iCs w:val="0"/>
          <w:sz w:val="28"/>
          <w:szCs w:val="28"/>
        </w:rPr>
      </w:pPr>
      <w:r>
        <w:rPr>
          <w:rFonts w:ascii="Times New Roman" w:eastAsia="Times New Roman" w:hAnsi="Times New Roman" w:cs="Times New Roman"/>
          <w:b/>
          <w:bCs/>
          <w:i w:val="0"/>
          <w:iCs w:val="0"/>
          <w:sz w:val="28"/>
          <w:szCs w:val="28"/>
        </w:rPr>
        <w:t>ADVANTAGES:</w:t>
      </w:r>
    </w:p>
    <w:p>
      <w:pPr>
        <w:spacing w:before="7" w:after="0"/>
        <w:jc w:val="left"/>
        <w:rPr>
          <w:rStyle w:val="text671"/>
          <w:rFonts w:ascii="Times New Roman" w:eastAsia="Times New Roman" w:hAnsi="Times New Roman" w:cs="Times New Roman"/>
          <w:b/>
          <w:bCs/>
          <w:i w:val="0"/>
          <w:iCs w:val="0"/>
          <w:sz w:val="32"/>
          <w:szCs w:val="32"/>
        </w:rPr>
      </w:pPr>
    </w:p>
    <w:p>
      <w:pPr>
        <w:tabs>
          <w:tab w:val="left" w:pos="2265"/>
        </w:tabs>
        <w:spacing w:before="0" w:after="0"/>
        <w:ind w:left="2545" w:right="0" w:hanging="280"/>
        <w:jc w:val="left"/>
        <w:rPr>
          <w:rFonts w:ascii="Times New Roman" w:eastAsia="Times New Roman" w:hAnsi="Times New Roman" w:cs="Times New Roman"/>
          <w:b w:val="0"/>
          <w:bCs w:val="0"/>
          <w:i w:val="0"/>
          <w:iCs w:val="0"/>
          <w:sz w:val="28"/>
          <w:szCs w:val="28"/>
        </w:rPr>
      </w:pPr>
      <w:r>
        <w:rPr>
          <w:rFonts w:ascii="Times New Roman" w:eastAsia="Times New Roman" w:hAnsi="Times New Roman" w:cs="Times New Roman"/>
          <w:b w:val="0"/>
          <w:bCs w:val="0"/>
          <w:i w:val="0"/>
          <w:iCs w:val="0"/>
          <w:sz w:val="28"/>
          <w:szCs w:val="28"/>
        </w:rPr>
        <w:t>Smooth User Interface</w:t>
      </w:r>
    </w:p>
    <w:p>
      <w:pPr>
        <w:tabs>
          <w:tab w:val="left" w:pos="2265"/>
        </w:tabs>
        <w:spacing w:after="0"/>
        <w:ind w:left="2545" w:right="0" w:hanging="280"/>
        <w:jc w:val="left"/>
        <w:rPr>
          <w:rFonts w:ascii="Times New Roman" w:eastAsia="Times New Roman" w:hAnsi="Times New Roman" w:cs="Times New Roman"/>
          <w:b w:val="0"/>
          <w:bCs w:val="0"/>
          <w:i w:val="0"/>
          <w:iCs w:val="0"/>
          <w:sz w:val="28"/>
          <w:szCs w:val="28"/>
        </w:rPr>
      </w:pPr>
      <w:r>
        <w:rPr>
          <w:rFonts w:ascii="Times New Roman" w:eastAsia="Times New Roman" w:hAnsi="Times New Roman" w:cs="Times New Roman"/>
          <w:b w:val="0"/>
          <w:bCs w:val="0"/>
          <w:i w:val="0"/>
          <w:iCs w:val="0"/>
          <w:sz w:val="28"/>
          <w:szCs w:val="28"/>
        </w:rPr>
        <w:t>Accuracy is achieved quickly</w:t>
      </w:r>
    </w:p>
    <w:p>
      <w:pPr>
        <w:pStyle w:val="Heading1"/>
        <w:keepNext w:val="0"/>
        <w:keepLines w:val="0"/>
        <w:spacing w:before="266"/>
        <w:ind w:left="806"/>
        <w:jc w:val="left"/>
        <w:rPr>
          <w:iCs w:val="0"/>
          <w:sz w:val="28"/>
          <w:szCs w:val="28"/>
        </w:rPr>
      </w:pPr>
      <w:r>
        <w:rPr>
          <w:iCs w:val="0"/>
          <w:color w:val="auto"/>
          <w:sz w:val="28"/>
          <w:szCs w:val="28"/>
        </w:rPr>
        <w:t>DISADVANTAGES:</w:t>
      </w:r>
    </w:p>
    <w:p>
      <w:pPr>
        <w:spacing w:before="7" w:after="0"/>
        <w:jc w:val="left"/>
        <w:rPr>
          <w:rStyle w:val="text672"/>
          <w:rFonts w:ascii="Times New Roman" w:eastAsia="Times New Roman" w:hAnsi="Times New Roman" w:cs="Times New Roman"/>
          <w:b/>
          <w:bCs/>
          <w:i w:val="0"/>
          <w:iCs w:val="0"/>
          <w:sz w:val="32"/>
          <w:szCs w:val="32"/>
        </w:rPr>
      </w:pPr>
    </w:p>
    <w:p>
      <w:pPr>
        <w:tabs>
          <w:tab w:val="left" w:pos="2266"/>
        </w:tabs>
        <w:spacing w:before="0" w:after="0" w:line="360" w:lineRule="auto"/>
        <w:ind w:left="2546" w:right="938" w:hanging="280"/>
        <w:jc w:val="left"/>
        <w:rPr>
          <w:rFonts w:ascii="Times New Roman" w:eastAsia="Times New Roman" w:hAnsi="Times New Roman" w:cs="Times New Roman"/>
          <w:b w:val="0"/>
          <w:bCs w:val="0"/>
          <w:i w:val="0"/>
          <w:iCs w:val="0"/>
          <w:sz w:val="28"/>
          <w:szCs w:val="28"/>
        </w:rPr>
      </w:pPr>
      <w:r>
        <w:rPr>
          <w:rFonts w:ascii="Times New Roman" w:eastAsia="Times New Roman" w:hAnsi="Times New Roman" w:cs="Times New Roman"/>
          <w:b w:val="0"/>
          <w:bCs w:val="0"/>
          <w:i w:val="0"/>
          <w:iCs w:val="0"/>
          <w:sz w:val="28"/>
          <w:szCs w:val="28"/>
        </w:rPr>
        <w:t>Random forest can be used for both classification and regression tasks, but it is not more suitable for Regression tasks.</w:t>
      </w:r>
    </w:p>
    <w:p>
      <w:pPr>
        <w:pStyle w:val="Normalpara331"/>
        <w:spacing w:before="0" w:after="0" w:line="360" w:lineRule="auto"/>
        <w:jc w:val="left"/>
        <w:rPr>
          <w:rStyle w:val="text673"/>
          <w:rFonts w:ascii="Times New Roman" w:eastAsia="Times New Roman" w:hAnsi="Times New Roman" w:cs="Times New Roman"/>
          <w:b w:val="0"/>
          <w:bCs w:val="0"/>
          <w:i w:val="0"/>
          <w:iCs w:val="0"/>
          <w:sz w:val="28"/>
          <w:szCs w:val="28"/>
        </w:rPr>
        <w:sectPr>
          <w:pgSz w:w="11906" w:h="16838"/>
          <w:pgMar w:top="1380" w:right="480" w:bottom="940" w:left="620" w:header="0" w:footer="670"/>
          <w:cols w:space="708"/>
        </w:sectPr>
      </w:pPr>
    </w:p>
    <w:p>
      <w:pPr>
        <w:spacing w:after="0" w:line="480" w:lineRule="auto"/>
        <w:ind w:left="4382" w:right="4516" w:hanging="2"/>
        <w:jc w:val="center"/>
        <w:rPr>
          <w:rFonts w:ascii="Times New Roman" w:eastAsia="Times New Roman" w:hAnsi="Times New Roman" w:cs="Times New Roman"/>
          <w:b/>
          <w:bCs/>
          <w:i w:val="0"/>
          <w:iCs w:val="0"/>
          <w:sz w:val="28"/>
          <w:szCs w:val="28"/>
        </w:rPr>
      </w:pPr>
      <w:r>
        <w:pict>
          <v:shape id="_x0000_s1071" type="#_x0000_t75" style="width:547.5pt;height:794.25pt;margin-top:24pt;margin-left:24pt;mso-position-horizontal-relative:page;mso-position-vertical-relative:page;position:absolute;z-index:-251602944">
            <v:imagedata r:id="rId74"/>
          </v:shape>
        </w:pict>
      </w:r>
      <w:r>
        <w:rPr>
          <w:rFonts w:ascii="Times New Roman" w:eastAsia="Times New Roman" w:hAnsi="Times New Roman" w:cs="Times New Roman"/>
          <w:b/>
          <w:bCs/>
          <w:i w:val="0"/>
          <w:iCs w:val="0"/>
          <w:sz w:val="28"/>
          <w:szCs w:val="28"/>
        </w:rPr>
        <w:t xml:space="preserve">  CHAPTER 11CONCLUSION</w:t>
      </w:r>
    </w:p>
    <w:p>
      <w:pPr>
        <w:pStyle w:val="Normalpara332"/>
        <w:spacing w:before="0" w:after="0" w:line="360" w:lineRule="auto"/>
        <w:jc w:val="left"/>
        <w:rPr>
          <w:rFonts w:ascii="Times New Roman" w:eastAsia="Times New Roman" w:hAnsi="Times New Roman" w:cs="Times New Roman"/>
          <w:b w:val="0"/>
          <w:bCs w:val="0"/>
          <w:i w:val="0"/>
          <w:iCs w:val="0"/>
          <w:sz w:val="32"/>
          <w:szCs w:val="32"/>
        </w:rPr>
      </w:pPr>
      <w:r>
        <w:rPr>
          <w:rFonts w:ascii="Times New Roman" w:eastAsia="Times New Roman" w:hAnsi="Times New Roman" w:cs="Times New Roman"/>
          <w:b w:val="0"/>
          <w:bCs w:val="0"/>
          <w:i w:val="0"/>
          <w:iCs w:val="0"/>
          <w:sz w:val="32"/>
          <w:szCs w:val="32"/>
        </w:rPr>
        <w:t xml:space="preserve">                   This paper aims to enhance the detection method to detect phishing           </w:t>
      </w:r>
    </w:p>
    <w:p>
      <w:pPr>
        <w:pStyle w:val="Normalpara333"/>
        <w:spacing w:before="0" w:after="0" w:line="360" w:lineRule="auto"/>
        <w:jc w:val="left"/>
        <w:rPr>
          <w:rFonts w:ascii="Times New Roman" w:eastAsia="Times New Roman" w:hAnsi="Times New Roman" w:cs="Times New Roman"/>
          <w:b w:val="0"/>
          <w:bCs w:val="0"/>
          <w:i w:val="0"/>
          <w:iCs w:val="0"/>
          <w:sz w:val="32"/>
          <w:szCs w:val="32"/>
        </w:rPr>
      </w:pPr>
      <w:r>
        <w:rPr>
          <w:rFonts w:ascii="Times New Roman" w:eastAsia="Times New Roman" w:hAnsi="Times New Roman" w:cs="Times New Roman"/>
          <w:b w:val="0"/>
          <w:bCs w:val="0"/>
          <w:i w:val="0"/>
          <w:iCs w:val="0"/>
          <w:sz w:val="32"/>
          <w:szCs w:val="32"/>
        </w:rPr>
        <w:t xml:space="preserve">      Maching learning technology. We achieved 97.14% detection accuracy using random forest algorithm with lowest false  positive  rate. Also result shows that classifiers give better performance when we used more data as training data.</w:t>
      </w:r>
    </w:p>
    <w:p>
      <w:pPr>
        <w:pStyle w:val="Heading1"/>
        <w:keepNext w:val="0"/>
        <w:keepLines w:val="0"/>
        <w:spacing w:before="150" w:line="360" w:lineRule="auto"/>
        <w:ind w:left="4252" w:right="4388" w:hanging="1"/>
        <w:jc w:val="center"/>
        <w:rPr>
          <w:iCs w:val="0"/>
          <w:sz w:val="28"/>
          <w:szCs w:val="28"/>
        </w:rPr>
      </w:pPr>
      <w:r>
        <w:rPr>
          <w:iCs w:val="0"/>
          <w:color w:val="auto"/>
          <w:sz w:val="28"/>
          <w:szCs w:val="28"/>
        </w:rPr>
        <w:t>CHAPTER 12 FUTURE SCOPE</w:t>
      </w:r>
    </w:p>
    <w:p>
      <w:pPr>
        <w:spacing w:before="0" w:after="0" w:line="360" w:lineRule="auto"/>
        <w:ind w:left="815" w:right="936" w:firstLine="129"/>
        <w:jc w:val="both"/>
        <w:rPr>
          <w:rFonts w:ascii="Times New Roman" w:eastAsia="Times New Roman" w:hAnsi="Times New Roman" w:cs="Times New Roman"/>
          <w:b w:val="0"/>
          <w:bCs w:val="0"/>
          <w:i w:val="0"/>
          <w:iCs w:val="0"/>
          <w:sz w:val="28"/>
          <w:szCs w:val="28"/>
        </w:rPr>
      </w:pPr>
      <w:r>
        <w:rPr>
          <w:rFonts w:ascii="Times New Roman" w:eastAsia="Times New Roman" w:hAnsi="Times New Roman" w:cs="Times New Roman"/>
          <w:b w:val="0"/>
          <w:bCs w:val="0"/>
          <w:i w:val="0"/>
          <w:iCs w:val="0"/>
          <w:sz w:val="28"/>
          <w:szCs w:val="28"/>
        </w:rPr>
        <w:t> Phishing is considerable problem differs from the other security threats such as intrusions and which as differs in malware based on the technical security holes of the network system.</w:t>
      </w:r>
    </w:p>
    <w:p>
      <w:pPr>
        <w:spacing w:before="1" w:after="0"/>
        <w:jc w:val="left"/>
        <w:rPr>
          <w:rStyle w:val="text676"/>
          <w:rFonts w:ascii="Times New Roman" w:eastAsia="Times New Roman" w:hAnsi="Times New Roman" w:cs="Times New Roman"/>
          <w:b w:val="0"/>
          <w:bCs w:val="0"/>
          <w:i w:val="0"/>
          <w:iCs w:val="0"/>
          <w:sz w:val="25"/>
          <w:szCs w:val="25"/>
        </w:rPr>
      </w:pPr>
    </w:p>
    <w:p>
      <w:pPr>
        <w:pStyle w:val="Heading1"/>
        <w:keepNext w:val="0"/>
        <w:keepLines w:val="0"/>
        <w:spacing w:before="0" w:line="480" w:lineRule="auto"/>
        <w:ind w:left="4471" w:right="4607"/>
        <w:jc w:val="center"/>
        <w:rPr>
          <w:iCs w:val="0"/>
          <w:sz w:val="28"/>
          <w:szCs w:val="28"/>
        </w:rPr>
      </w:pPr>
      <w:r>
        <w:rPr>
          <w:iCs w:val="0"/>
          <w:color w:val="auto"/>
          <w:sz w:val="28"/>
          <w:szCs w:val="28"/>
        </w:rPr>
        <w:t>CHAPTER 13 APPENDIX</w:t>
      </w:r>
    </w:p>
    <w:p>
      <w:pPr>
        <w:pStyle w:val="Normalpara336"/>
        <w:spacing w:before="30" w:after="0"/>
        <w:ind w:left="811" w:right="1145"/>
        <w:jc w:val="center"/>
        <w:rPr>
          <w:rFonts w:ascii="Times New Roman" w:eastAsia="Times New Roman" w:hAnsi="Times New Roman" w:cs="Times New Roman"/>
          <w:b/>
          <w:bCs/>
          <w:i w:val="0"/>
          <w:iCs w:val="0"/>
          <w:sz w:val="28"/>
          <w:szCs w:val="28"/>
        </w:rPr>
      </w:pPr>
      <w:r>
        <w:rPr>
          <w:rFonts w:ascii="Times New Roman" w:eastAsia="Times New Roman" w:hAnsi="Times New Roman" w:cs="Times New Roman"/>
          <w:b/>
          <w:bCs/>
          <w:i w:val="0"/>
          <w:iCs w:val="0"/>
          <w:sz w:val="28"/>
          <w:szCs w:val="28"/>
        </w:rPr>
        <w:t xml:space="preserve">PROJECT DEMONSTRATION LINK: </w:t>
      </w:r>
      <w:hyperlink r:id="rId75" w:history="1">
        <w:r>
          <w:rPr>
            <w:rStyle w:val="text677"/>
            <w:rFonts w:ascii="Times New Roman" w:eastAsia="Times New Roman" w:hAnsi="Times New Roman" w:cs="Times New Roman"/>
            <w:b/>
            <w:bCs/>
            <w:i w:val="0"/>
            <w:iCs w:val="0"/>
            <w:color w:val="0462C1"/>
            <w:sz w:val="28"/>
            <w:szCs w:val="28"/>
            <w:u w:val="single" w:color="0000EE"/>
          </w:rPr>
          <w:t>https://youtu.be/mnNkPE5JoMY</w:t>
        </w:r>
      </w:hyperlink>
    </w:p>
    <w:p>
      <w:pPr>
        <w:spacing w:before="3" w:after="0"/>
        <w:jc w:val="left"/>
        <w:rPr>
          <w:rStyle w:val="text678"/>
          <w:rFonts w:ascii="Times New Roman" w:eastAsia="Times New Roman" w:hAnsi="Times New Roman" w:cs="Times New Roman"/>
          <w:b/>
          <w:bCs/>
          <w:i w:val="0"/>
          <w:iCs w:val="0"/>
          <w:sz w:val="20"/>
          <w:szCs w:val="20"/>
        </w:rPr>
      </w:pPr>
    </w:p>
    <w:p>
      <w:pPr>
        <w:spacing w:before="89" w:after="0" w:line="362" w:lineRule="auto"/>
        <w:ind w:left="820" w:right="1282"/>
        <w:jc w:val="left"/>
        <w:rPr>
          <w:rFonts w:ascii="Times New Roman" w:eastAsia="Times New Roman" w:hAnsi="Times New Roman" w:cs="Times New Roman"/>
          <w:b w:val="0"/>
          <w:bCs w:val="0"/>
          <w:i w:val="0"/>
          <w:iCs w:val="0"/>
          <w:sz w:val="28"/>
          <w:szCs w:val="28"/>
        </w:rPr>
      </w:pPr>
      <w:r>
        <w:rPr>
          <w:rStyle w:val="text679"/>
          <w:rFonts w:ascii="Times New Roman" w:eastAsia="Times New Roman" w:hAnsi="Times New Roman" w:cs="Times New Roman"/>
          <w:b/>
          <w:bCs/>
          <w:i w:val="0"/>
          <w:iCs w:val="0"/>
          <w:sz w:val="28"/>
          <w:szCs w:val="28"/>
        </w:rPr>
        <w:t xml:space="preserve">GITHUB LINK: </w:t>
      </w:r>
      <w:hyperlink r:id="rId76" w:history="1">
        <w:r>
          <w:rPr>
            <w:rStyle w:val="text680"/>
            <w:rFonts w:ascii="Times New Roman" w:eastAsia="Times New Roman" w:hAnsi="Times New Roman" w:cs="Times New Roman"/>
            <w:b w:val="0"/>
            <w:bCs w:val="0"/>
            <w:i w:val="0"/>
            <w:iCs w:val="0"/>
            <w:color w:val="0462C1"/>
            <w:spacing w:val="-1"/>
            <w:sz w:val="28"/>
            <w:szCs w:val="28"/>
            <w:u w:val="single" w:color="0000EE"/>
          </w:rPr>
          <w:t>https://github.com/IBM-EPBL/IBM-Project-26570-</w:t>
        </w:r>
      </w:hyperlink>
      <w:hyperlink r:id="rId76" w:history="1">
        <w:r>
          <w:rPr>
            <w:rStyle w:val="text681"/>
            <w:rFonts w:ascii="Times New Roman" w:eastAsia="Times New Roman" w:hAnsi="Times New Roman" w:cs="Times New Roman"/>
            <w:b w:val="0"/>
            <w:bCs w:val="0"/>
            <w:i w:val="0"/>
            <w:iCs w:val="0"/>
            <w:color w:val="0462C1"/>
            <w:sz w:val="28"/>
            <w:szCs w:val="28"/>
            <w:u w:val="single" w:color="0000EE"/>
          </w:rPr>
          <w:t>1660029758</w:t>
        </w:r>
      </w:hyperlink>
    </w:p>
    <w:p>
      <w:pPr>
        <w:pStyle w:val="Normalpara337"/>
        <w:spacing w:before="0" w:after="0" w:line="362" w:lineRule="auto"/>
        <w:jc w:val="left"/>
        <w:rPr>
          <w:rStyle w:val="text682"/>
          <w:rFonts w:ascii="Times New Roman" w:eastAsia="Times New Roman" w:hAnsi="Times New Roman" w:cs="Times New Roman"/>
          <w:b w:val="0"/>
          <w:bCs w:val="0"/>
          <w:i w:val="0"/>
          <w:iCs w:val="0"/>
          <w:sz w:val="22"/>
          <w:szCs w:val="22"/>
        </w:rPr>
        <w:sectPr>
          <w:pgSz w:w="11906" w:h="16838"/>
          <w:pgMar w:top="1380" w:right="480" w:bottom="940" w:left="620" w:header="0" w:footer="670"/>
          <w:cols w:space="708"/>
        </w:sectPr>
      </w:pPr>
    </w:p>
    <w:p>
      <w:pPr>
        <w:spacing w:before="59" w:after="0"/>
        <w:jc w:val="left"/>
        <w:rPr>
          <w:rStyle w:val="text685"/>
          <w:rFonts w:ascii="Times New Roman" w:eastAsia="Times New Roman" w:hAnsi="Times New Roman" w:cs="Times New Roman"/>
          <w:b/>
          <w:bCs/>
          <w:i w:val="0"/>
          <w:iCs w:val="0"/>
        </w:rPr>
      </w:pPr>
    </w:p>
    <w:p>
      <w:pPr>
        <w:spacing w:before="0" w:after="0"/>
        <w:jc w:val="left"/>
        <w:rPr>
          <w:rStyle w:val="text688"/>
          <w:rFonts w:ascii="Times New Roman" w:eastAsia="Times New Roman" w:hAnsi="Times New Roman" w:cs="Times New Roman"/>
          <w:b/>
          <w:bCs/>
          <w:i w:val="0"/>
          <w:iCs w:val="0"/>
          <w:sz w:val="20"/>
          <w:szCs w:val="20"/>
        </w:rPr>
      </w:pPr>
      <w:r>
        <w:rPr>
          <w:rFonts w:ascii="Times New Roman" w:eastAsia="Times New Roman" w:hAnsi="Times New Roman" w:cs="Times New Roman"/>
          <w:b/>
          <w:bCs/>
          <w:i w:val="0"/>
          <w:iCs w:val="0"/>
          <w:sz w:val="20"/>
          <w:szCs w:val="20"/>
        </w:rPr>
        <w:br/>
      </w:r>
    </w:p>
    <w:p>
      <w:pPr>
        <w:pStyle w:val="Normalpara338"/>
        <w:spacing w:before="0" w:after="0"/>
        <w:jc w:val="left"/>
        <w:rPr>
          <w:rStyle w:val="text689"/>
          <w:rFonts w:ascii="Times New Roman" w:eastAsia="Times New Roman" w:hAnsi="Times New Roman" w:cs="Times New Roman"/>
          <w:b w:val="0"/>
          <w:bCs w:val="0"/>
          <w:i w:val="0"/>
          <w:iCs w:val="0"/>
          <w:sz w:val="20"/>
          <w:szCs w:val="20"/>
        </w:rPr>
        <w:sectPr>
          <w:pgSz w:w="11906" w:h="16838"/>
          <w:pgMar w:top="1380" w:right="480" w:bottom="940" w:left="620" w:header="0" w:footer="670"/>
          <w:cols w:space="708"/>
        </w:sectPr>
      </w:pPr>
    </w:p>
    <w:p>
      <w:pPr>
        <w:spacing w:before="8" w:after="0"/>
        <w:jc w:val="left"/>
        <w:rPr>
          <w:rStyle w:val="text693"/>
          <w:rFonts w:ascii="Times New Roman" w:eastAsia="Times New Roman" w:hAnsi="Times New Roman" w:cs="Times New Roman"/>
          <w:b/>
          <w:bCs/>
          <w:i w:val="0"/>
          <w:iCs w:val="0"/>
          <w:sz w:val="28"/>
          <w:szCs w:val="28"/>
        </w:rPr>
      </w:pPr>
      <w:r>
        <w:pict>
          <v:shape id="_x0000_s1072" type="#_x0000_t75" style="width:547.5pt;height:794.25pt;margin-top:24pt;margin-left:24pt;mso-position-horizontal-relative:page;mso-position-vertical-relative:page;position:absolute;z-index:-251601920">
            <v:imagedata r:id="rId77"/>
          </v:shape>
        </w:pict>
      </w:r>
      <w:r>
        <w:rPr>
          <w:rFonts w:ascii="Times New Roman" w:eastAsia="Times New Roman" w:hAnsi="Times New Roman" w:cs="Times New Roman"/>
          <w:b/>
          <w:bCs/>
          <w:i w:val="0"/>
          <w:iCs w:val="0"/>
          <w:sz w:val="28"/>
          <w:szCs w:val="28"/>
        </w:rPr>
        <w:br/>
      </w:r>
    </w:p>
    <w:p>
      <w:pPr>
        <w:spacing w:before="0" w:after="0"/>
        <w:jc w:val="left"/>
        <w:rPr>
          <w:rStyle w:val="text694"/>
          <w:rFonts w:ascii="Times New Roman" w:eastAsia="Times New Roman" w:hAnsi="Times New Roman" w:cs="Times New Roman"/>
          <w:b/>
          <w:bCs/>
          <w:i w:val="0"/>
          <w:iCs w:val="0"/>
          <w:sz w:val="20"/>
          <w:szCs w:val="20"/>
        </w:rPr>
      </w:pPr>
    </w:p>
    <w:p>
      <w:pPr>
        <w:spacing w:before="0" w:after="0"/>
        <w:jc w:val="left"/>
        <w:rPr>
          <w:rStyle w:val="text695"/>
          <w:rFonts w:ascii="Times New Roman" w:eastAsia="Times New Roman" w:hAnsi="Times New Roman" w:cs="Times New Roman"/>
          <w:b/>
          <w:bCs/>
          <w:i w:val="0"/>
          <w:iCs w:val="0"/>
          <w:sz w:val="20"/>
          <w:szCs w:val="20"/>
        </w:rPr>
      </w:pPr>
    </w:p>
    <w:p>
      <w:pPr>
        <w:spacing w:before="4" w:after="0"/>
        <w:jc w:val="left"/>
        <w:rPr>
          <w:rStyle w:val="text697"/>
          <w:rFonts w:ascii="Times New Roman" w:eastAsia="Times New Roman" w:hAnsi="Times New Roman" w:cs="Times New Roman"/>
          <w:b/>
          <w:bCs/>
          <w:i w:val="0"/>
          <w:iCs w:val="0"/>
          <w:sz w:val="16"/>
          <w:szCs w:val="16"/>
        </w:rPr>
      </w:pPr>
      <w:r>
        <w:rPr>
          <w:rFonts w:ascii="Times New Roman" w:eastAsia="Times New Roman" w:hAnsi="Times New Roman" w:cs="Times New Roman"/>
          <w:b/>
          <w:bCs/>
          <w:i w:val="0"/>
          <w:iCs w:val="0"/>
          <w:sz w:val="16"/>
          <w:szCs w:val="16"/>
        </w:rPr>
        <w:br/>
      </w:r>
    </w:p>
    <w:sectPr>
      <w:pgSz w:w="11906" w:h="16838"/>
      <w:pgMar w:top="1440" w:right="480" w:bottom="860" w:left="620" w:header="0" w:footer="670"/>
      <w:cols w:space="708"/>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hybridMultilevel"/>
    <w:tmpl w:val="00000001"/>
    <w:lvl w:ilvl="0">
      <w:start w:val="1"/>
      <w:numFmt w:val="bullet"/>
      <w:lvlText w:val=""/>
      <w:lvlJc w:val="left"/>
      <w:pPr>
        <w:ind w:left="720" w:hanging="360"/>
      </w:pPr>
      <w:rPr>
        <w:rFonts w:ascii="Symbol" w:hAnsi="Symbol"/>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1">
    <w:nsid w:val="00000002"/>
    <w:multiLevelType w:val="multilevel"/>
    <w:tmpl w:val="00000002"/>
    <w:lvl w:ilvl="0">
      <w:start w:val="2"/>
      <w:numFmt w:val="decimal"/>
      <w:lvlText w:val="%1."/>
      <w:lvlJc w:val="left"/>
      <w:pPr>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
    <w:nsid w:val="00000003"/>
    <w:multiLevelType w:val="multilevel"/>
    <w:tmpl w:val="00000003"/>
    <w:lvl w:ilvl="0">
      <w:start w:val="3"/>
      <w:numFmt w:val="decimal"/>
      <w:lvlText w:val="%1."/>
      <w:lvlJc w:val="left"/>
      <w:pPr>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
    <w:nsid w:val="00000004"/>
    <w:multiLevelType w:val="multilevel"/>
    <w:tmpl w:val="00000004"/>
    <w:lvl w:ilvl="0">
      <w:start w:val="4"/>
      <w:numFmt w:val="decimal"/>
      <w:lvlText w:val="%1."/>
      <w:lvlJc w:val="left"/>
      <w:pPr>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
    <w:nsid w:val="00000005"/>
    <w:multiLevelType w:val="multilevel"/>
    <w:tmpl w:val="00000005"/>
    <w:lvl w:ilvl="0">
      <w:start w:val="5"/>
      <w:numFmt w:val="decimal"/>
      <w:lvlText w:val="%1."/>
      <w:lvlJc w:val="left"/>
      <w:pPr>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
    <w:nsid w:val="00000006"/>
    <w:multiLevelType w:val="multilevel"/>
    <w:tmpl w:val="00000006"/>
    <w:lvl w:ilvl="0">
      <w:start w:val="6"/>
      <w:numFmt w:val="decimal"/>
      <w:lvlText w:val="%1."/>
      <w:lvlJc w:val="left"/>
      <w:pPr>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
    <w:nsid w:val="1AD75AE9"/>
    <w:multiLevelType w:val="multilevel"/>
    <w:tmpl w:val="00000001"/>
    <w:lvl w:ilvl="0">
      <w:start w:val="1"/>
      <w:numFmt w:val="decimal"/>
      <w:lvlText w:val="%1."/>
      <w:lvlJc w:val="left"/>
      <w:pPr>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
    <w:nsid w:val="442DBDF8"/>
    <w:multiLevelType w:val="multilevel"/>
    <w:tmpl w:val="00000001"/>
    <w:lvl w:ilvl="0">
      <w:start w:val="1"/>
      <w:numFmt w:val="decimal"/>
      <w:lvlText w:val="%1."/>
      <w:lvlJc w:val="left"/>
      <w:pPr>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
    <w:nsid w:val="79CE3C64"/>
    <w:multiLevelType w:val="multilevel"/>
    <w:tmpl w:val="00000001"/>
    <w:lvl w:ilvl="0">
      <w:start w:val="1"/>
      <w:numFmt w:val="decimal"/>
      <w:lvlText w:val="%1."/>
      <w:lvlJc w:val="left"/>
      <w:pPr>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num w:numId="1">
    <w:abstractNumId w:val="0"/>
  </w:num>
  <w:num w:numId="2">
    <w:abstractNumId w:val="8"/>
  </w:num>
  <w:num w:numId="3">
    <w:abstractNumId w:val="1"/>
  </w:num>
  <w:num w:numId="4">
    <w:abstractNumId w:val="2"/>
  </w:num>
  <w:num w:numId="5">
    <w:abstractNumId w:val="3"/>
  </w:num>
  <w:num w:numId="6">
    <w:abstractNumId w:val="7"/>
  </w:num>
  <w:num w:numId="7">
    <w:abstractNumId w:val="6"/>
  </w:num>
  <w:num w:numId="8">
    <w:abstractNumId w:val="4"/>
  </w:num>
  <w:num w:numId="9">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1">
    <w:name w:val="heading 1"/>
    <w:basedOn w:val="Normal"/>
    <w:next w:val="Normal"/>
    <w:link w:val="Heading1Char"/>
    <w:uiPriority w:val="9"/>
    <w:qFormat/>
    <w:rsid w:val="00506D7A"/>
    <w:pPr>
      <w:keepNext/>
      <w:keepLines/>
      <w:spacing w:before="240"/>
      <w:outlineLvl w:val="0"/>
    </w:pPr>
    <w:rPr>
      <w:b/>
      <w:bCs/>
      <w:color w:val="2F5496" w:themeShade="BF"/>
      <w:kern w:val="36"/>
      <w:sz w:val="48"/>
      <w:szCs w:val="48"/>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character" w:customStyle="1" w:styleId="text004">
    <w:name w:val="text004"/>
    <w:basedOn w:val="DefaultParagraphFont"/>
  </w:style>
  <w:style w:type="character" w:customStyle="1" w:styleId="text005">
    <w:name w:val="text005"/>
    <w:basedOn w:val="DefaultParagraphFont"/>
  </w:style>
  <w:style w:type="character" w:customStyle="1" w:styleId="text006">
    <w:name w:val="text006"/>
    <w:basedOn w:val="DefaultParagraphFont"/>
  </w:style>
  <w:style w:type="character" w:customStyle="1" w:styleId="text007">
    <w:name w:val="text007"/>
    <w:basedOn w:val="DefaultParagraphFont"/>
  </w:style>
  <w:style w:type="character" w:customStyle="1" w:styleId="text008">
    <w:name w:val="text008"/>
    <w:basedOn w:val="DefaultParagraphFont"/>
  </w:style>
  <w:style w:type="character" w:customStyle="1" w:styleId="Heading1Char">
    <w:name w:val="Heading 1 Char"/>
    <w:basedOn w:val="DefaultParagraphFont"/>
    <w:link w:val="Heading1"/>
    <w:uiPriority w:val="9"/>
    <w:rsid w:val="00506D7A"/>
    <w:rPr>
      <w:rFonts w:ascii="Calibri Light" w:hAnsi="Calibri Light"/>
      <w:color w:val="2F5496" w:themeShade="BF"/>
      <w:sz w:val="32"/>
      <w:szCs w:val="32"/>
    </w:rPr>
  </w:style>
  <w:style w:type="character" w:customStyle="1" w:styleId="text009">
    <w:name w:val="text009"/>
    <w:basedOn w:val="DefaultParagraphFont"/>
  </w:style>
  <w:style w:type="character" w:customStyle="1" w:styleId="text010">
    <w:name w:val="text010"/>
    <w:basedOn w:val="DefaultParagraphFont"/>
  </w:style>
  <w:style w:type="paragraph" w:customStyle="1" w:styleId="Normalpara004">
    <w:name w:val="Normal para004"/>
    <w:basedOn w:val="Normal"/>
  </w:style>
  <w:style w:type="paragraph" w:customStyle="1" w:styleId="Normalpara005">
    <w:name w:val="Normal para005"/>
    <w:basedOn w:val="Normal"/>
  </w:style>
  <w:style w:type="character" w:customStyle="1" w:styleId="text011">
    <w:name w:val="text011"/>
    <w:basedOn w:val="DefaultParagraphFont"/>
  </w:style>
  <w:style w:type="character" w:customStyle="1" w:styleId="text015">
    <w:name w:val="text015"/>
    <w:basedOn w:val="DefaultParagraphFont"/>
  </w:style>
  <w:style w:type="paragraph" w:customStyle="1" w:styleId="Normalpara007">
    <w:name w:val="Normal para007"/>
    <w:basedOn w:val="Normal"/>
  </w:style>
  <w:style w:type="character" w:customStyle="1" w:styleId="text016">
    <w:name w:val="text016"/>
    <w:basedOn w:val="DefaultParagraphFont"/>
  </w:style>
  <w:style w:type="character" w:customStyle="1" w:styleId="text017">
    <w:name w:val="text017"/>
    <w:basedOn w:val="DefaultParagraphFont"/>
  </w:style>
  <w:style w:type="character" w:customStyle="1" w:styleId="text018">
    <w:name w:val="text018"/>
    <w:basedOn w:val="DefaultParagraphFont"/>
  </w:style>
  <w:style w:type="character" w:customStyle="1" w:styleId="text019">
    <w:name w:val="text019"/>
    <w:basedOn w:val="DefaultParagraphFont"/>
  </w:style>
  <w:style w:type="character" w:customStyle="1" w:styleId="text020">
    <w:name w:val="text020"/>
    <w:basedOn w:val="DefaultParagraphFont"/>
  </w:style>
  <w:style w:type="character" w:customStyle="1" w:styleId="text021">
    <w:name w:val="text021"/>
    <w:basedOn w:val="DefaultParagraphFont"/>
  </w:style>
  <w:style w:type="character" w:customStyle="1" w:styleId="text022">
    <w:name w:val="text022"/>
    <w:basedOn w:val="DefaultParagraphFont"/>
  </w:style>
  <w:style w:type="character" w:customStyle="1" w:styleId="text023">
    <w:name w:val="text023"/>
    <w:basedOn w:val="DefaultParagraphFont"/>
  </w:style>
  <w:style w:type="character" w:customStyle="1" w:styleId="text024">
    <w:name w:val="text024"/>
    <w:basedOn w:val="DefaultParagraphFont"/>
  </w:style>
  <w:style w:type="character" w:customStyle="1" w:styleId="text025">
    <w:name w:val="text025"/>
    <w:basedOn w:val="DefaultParagraphFont"/>
  </w:style>
  <w:style w:type="character" w:customStyle="1" w:styleId="text026">
    <w:name w:val="text026"/>
    <w:basedOn w:val="DefaultParagraphFont"/>
  </w:style>
  <w:style w:type="paragraph" w:customStyle="1" w:styleId="Normalpara008">
    <w:name w:val="Normal para008"/>
    <w:basedOn w:val="Normal"/>
  </w:style>
  <w:style w:type="character" w:customStyle="1" w:styleId="text027">
    <w:name w:val="text027"/>
    <w:basedOn w:val="DefaultParagraphFont"/>
  </w:style>
  <w:style w:type="paragraph" w:customStyle="1" w:styleId="Normalpara009">
    <w:name w:val="Normal para009"/>
    <w:basedOn w:val="Normal"/>
  </w:style>
  <w:style w:type="character" w:customStyle="1" w:styleId="text028">
    <w:name w:val="text028"/>
    <w:basedOn w:val="DefaultParagraphFont"/>
  </w:style>
  <w:style w:type="character" w:customStyle="1" w:styleId="text029">
    <w:name w:val="text029"/>
    <w:basedOn w:val="DefaultParagraphFont"/>
  </w:style>
  <w:style w:type="character" w:customStyle="1" w:styleId="text030">
    <w:name w:val="text030"/>
    <w:basedOn w:val="DefaultParagraphFont"/>
  </w:style>
  <w:style w:type="character" w:customStyle="1" w:styleId="text031">
    <w:name w:val="text031"/>
    <w:basedOn w:val="DefaultParagraphFont"/>
  </w:style>
  <w:style w:type="character" w:customStyle="1" w:styleId="text032">
    <w:name w:val="text032"/>
    <w:basedOn w:val="DefaultParagraphFont"/>
  </w:style>
  <w:style w:type="paragraph" w:customStyle="1" w:styleId="Normalpara011">
    <w:name w:val="Normal para011"/>
    <w:basedOn w:val="Normal"/>
  </w:style>
  <w:style w:type="character" w:customStyle="1" w:styleId="text033">
    <w:name w:val="text033"/>
    <w:basedOn w:val="DefaultParagraphFont"/>
  </w:style>
  <w:style w:type="character" w:customStyle="1" w:styleId="text034">
    <w:name w:val="text034"/>
    <w:basedOn w:val="DefaultParagraphFont"/>
  </w:style>
  <w:style w:type="character" w:customStyle="1" w:styleId="text035">
    <w:name w:val="text035"/>
    <w:basedOn w:val="DefaultParagraphFont"/>
  </w:style>
  <w:style w:type="character" w:customStyle="1" w:styleId="text036">
    <w:name w:val="text036"/>
    <w:basedOn w:val="DefaultParagraphFont"/>
  </w:style>
  <w:style w:type="paragraph" w:customStyle="1" w:styleId="Normalpara012">
    <w:name w:val="Normal para012"/>
    <w:basedOn w:val="Normal"/>
  </w:style>
  <w:style w:type="character" w:customStyle="1" w:styleId="text037">
    <w:name w:val="text037"/>
    <w:basedOn w:val="DefaultParagraphFont"/>
  </w:style>
  <w:style w:type="paragraph" w:customStyle="1" w:styleId="Normalpara013">
    <w:name w:val="Normal para013"/>
    <w:basedOn w:val="Normal"/>
  </w:style>
  <w:style w:type="character" w:customStyle="1" w:styleId="text038">
    <w:name w:val="text038"/>
    <w:basedOn w:val="DefaultParagraphFont"/>
  </w:style>
  <w:style w:type="paragraph" w:customStyle="1" w:styleId="Normalpara014">
    <w:name w:val="Normal para014"/>
    <w:basedOn w:val="Normal"/>
  </w:style>
  <w:style w:type="character" w:customStyle="1" w:styleId="text039">
    <w:name w:val="text039"/>
    <w:basedOn w:val="DefaultParagraphFont"/>
  </w:style>
  <w:style w:type="paragraph" w:customStyle="1" w:styleId="Normalpara015">
    <w:name w:val="Normal para015"/>
    <w:basedOn w:val="Normal"/>
  </w:style>
  <w:style w:type="paragraph" w:customStyle="1" w:styleId="Normalpara016">
    <w:name w:val="Normal para016"/>
    <w:basedOn w:val="Normal"/>
  </w:style>
  <w:style w:type="character" w:customStyle="1" w:styleId="text040">
    <w:name w:val="text040"/>
    <w:basedOn w:val="DefaultParagraphFont"/>
  </w:style>
  <w:style w:type="character" w:customStyle="1" w:styleId="text043">
    <w:name w:val="text043"/>
    <w:basedOn w:val="DefaultParagraphFont"/>
  </w:style>
  <w:style w:type="character" w:customStyle="1" w:styleId="text044">
    <w:name w:val="text044"/>
    <w:basedOn w:val="DefaultParagraphFont"/>
  </w:style>
  <w:style w:type="paragraph" w:customStyle="1" w:styleId="Normalpara017">
    <w:name w:val="Normal para017"/>
    <w:basedOn w:val="Normal"/>
  </w:style>
  <w:style w:type="character" w:customStyle="1" w:styleId="text045">
    <w:name w:val="text045"/>
    <w:basedOn w:val="DefaultParagraphFont"/>
  </w:style>
  <w:style w:type="character" w:customStyle="1" w:styleId="text046">
    <w:name w:val="text046"/>
    <w:basedOn w:val="DefaultParagraphFont"/>
  </w:style>
  <w:style w:type="character" w:customStyle="1" w:styleId="text047">
    <w:name w:val="text047"/>
    <w:basedOn w:val="DefaultParagraphFont"/>
  </w:style>
  <w:style w:type="character" w:customStyle="1" w:styleId="text048">
    <w:name w:val="text048"/>
    <w:basedOn w:val="DefaultParagraphFont"/>
  </w:style>
  <w:style w:type="character" w:customStyle="1" w:styleId="text049">
    <w:name w:val="text049"/>
    <w:basedOn w:val="DefaultParagraphFont"/>
  </w:style>
  <w:style w:type="character" w:customStyle="1" w:styleId="text050">
    <w:name w:val="text050"/>
    <w:basedOn w:val="DefaultParagraphFont"/>
  </w:style>
  <w:style w:type="character" w:customStyle="1" w:styleId="text051">
    <w:name w:val="text051"/>
    <w:basedOn w:val="DefaultParagraphFont"/>
  </w:style>
  <w:style w:type="paragraph" w:customStyle="1" w:styleId="Normalpara018">
    <w:name w:val="Normal para018"/>
    <w:basedOn w:val="Normal"/>
  </w:style>
  <w:style w:type="character" w:customStyle="1" w:styleId="text052">
    <w:name w:val="text052"/>
    <w:basedOn w:val="DefaultParagraphFont"/>
  </w:style>
  <w:style w:type="character" w:customStyle="1" w:styleId="text053">
    <w:name w:val="text053"/>
    <w:basedOn w:val="DefaultParagraphFont"/>
  </w:style>
  <w:style w:type="character" w:customStyle="1" w:styleId="text054">
    <w:name w:val="text054"/>
    <w:basedOn w:val="DefaultParagraphFont"/>
  </w:style>
  <w:style w:type="character" w:customStyle="1" w:styleId="text055">
    <w:name w:val="text055"/>
    <w:basedOn w:val="DefaultParagraphFont"/>
  </w:style>
  <w:style w:type="character" w:customStyle="1" w:styleId="text056">
    <w:name w:val="text056"/>
    <w:basedOn w:val="DefaultParagraphFont"/>
  </w:style>
  <w:style w:type="character" w:customStyle="1" w:styleId="text057">
    <w:name w:val="text057"/>
    <w:basedOn w:val="DefaultParagraphFont"/>
  </w:style>
  <w:style w:type="character" w:customStyle="1" w:styleId="text058">
    <w:name w:val="text058"/>
    <w:basedOn w:val="DefaultParagraphFont"/>
  </w:style>
  <w:style w:type="paragraph" w:customStyle="1" w:styleId="Normalpara019">
    <w:name w:val="Normal para019"/>
    <w:basedOn w:val="Normal"/>
  </w:style>
  <w:style w:type="character" w:customStyle="1" w:styleId="text059">
    <w:name w:val="text059"/>
    <w:basedOn w:val="DefaultParagraphFont"/>
  </w:style>
  <w:style w:type="character" w:customStyle="1" w:styleId="text062">
    <w:name w:val="text062"/>
    <w:basedOn w:val="DefaultParagraphFont"/>
  </w:style>
  <w:style w:type="character" w:customStyle="1" w:styleId="text063">
    <w:name w:val="text063"/>
    <w:basedOn w:val="DefaultParagraphFont"/>
  </w:style>
  <w:style w:type="character" w:customStyle="1" w:styleId="text064">
    <w:name w:val="text064"/>
    <w:basedOn w:val="DefaultParagraphFont"/>
  </w:style>
  <w:style w:type="character" w:customStyle="1" w:styleId="text065">
    <w:name w:val="text065"/>
    <w:basedOn w:val="DefaultParagraphFont"/>
  </w:style>
  <w:style w:type="character" w:customStyle="1" w:styleId="text066">
    <w:name w:val="text066"/>
    <w:basedOn w:val="DefaultParagraphFont"/>
  </w:style>
  <w:style w:type="character" w:customStyle="1" w:styleId="text067">
    <w:name w:val="text067"/>
    <w:basedOn w:val="DefaultParagraphFont"/>
  </w:style>
  <w:style w:type="character" w:customStyle="1" w:styleId="text068">
    <w:name w:val="text068"/>
    <w:basedOn w:val="DefaultParagraphFont"/>
  </w:style>
  <w:style w:type="character" w:customStyle="1" w:styleId="text069">
    <w:name w:val="text069"/>
    <w:basedOn w:val="DefaultParagraphFont"/>
  </w:style>
  <w:style w:type="character" w:customStyle="1" w:styleId="text070">
    <w:name w:val="text070"/>
    <w:basedOn w:val="DefaultParagraphFont"/>
  </w:style>
  <w:style w:type="character" w:customStyle="1" w:styleId="text071">
    <w:name w:val="text071"/>
    <w:basedOn w:val="DefaultParagraphFont"/>
  </w:style>
  <w:style w:type="character" w:customStyle="1" w:styleId="text072">
    <w:name w:val="text072"/>
    <w:basedOn w:val="DefaultParagraphFont"/>
  </w:style>
  <w:style w:type="character" w:customStyle="1" w:styleId="text073">
    <w:name w:val="text073"/>
    <w:basedOn w:val="DefaultParagraphFont"/>
  </w:style>
  <w:style w:type="character" w:customStyle="1" w:styleId="text074">
    <w:name w:val="text074"/>
    <w:basedOn w:val="DefaultParagraphFont"/>
  </w:style>
  <w:style w:type="character" w:customStyle="1" w:styleId="text075">
    <w:name w:val="text075"/>
    <w:basedOn w:val="DefaultParagraphFont"/>
  </w:style>
  <w:style w:type="character" w:customStyle="1" w:styleId="text076">
    <w:name w:val="text076"/>
    <w:basedOn w:val="DefaultParagraphFont"/>
  </w:style>
  <w:style w:type="character" w:customStyle="1" w:styleId="text077">
    <w:name w:val="text077"/>
    <w:basedOn w:val="DefaultParagraphFont"/>
  </w:style>
  <w:style w:type="character" w:customStyle="1" w:styleId="text078">
    <w:name w:val="text078"/>
    <w:basedOn w:val="DefaultParagraphFont"/>
  </w:style>
  <w:style w:type="character" w:customStyle="1" w:styleId="text079">
    <w:name w:val="text079"/>
    <w:basedOn w:val="DefaultParagraphFont"/>
  </w:style>
  <w:style w:type="character" w:customStyle="1" w:styleId="text080">
    <w:name w:val="text080"/>
    <w:basedOn w:val="DefaultParagraphFont"/>
  </w:style>
  <w:style w:type="character" w:customStyle="1" w:styleId="text081">
    <w:name w:val="text081"/>
    <w:basedOn w:val="DefaultParagraphFont"/>
  </w:style>
  <w:style w:type="character" w:customStyle="1" w:styleId="text082">
    <w:name w:val="text082"/>
    <w:basedOn w:val="DefaultParagraphFont"/>
  </w:style>
  <w:style w:type="character" w:customStyle="1" w:styleId="text083">
    <w:name w:val="text083"/>
    <w:basedOn w:val="DefaultParagraphFont"/>
  </w:style>
  <w:style w:type="character" w:customStyle="1" w:styleId="text084">
    <w:name w:val="text084"/>
    <w:basedOn w:val="DefaultParagraphFont"/>
  </w:style>
  <w:style w:type="character" w:customStyle="1" w:styleId="text085">
    <w:name w:val="text085"/>
    <w:basedOn w:val="DefaultParagraphFont"/>
  </w:style>
  <w:style w:type="character" w:customStyle="1" w:styleId="text086">
    <w:name w:val="text086"/>
    <w:basedOn w:val="DefaultParagraphFont"/>
  </w:style>
  <w:style w:type="character" w:customStyle="1" w:styleId="text087">
    <w:name w:val="text087"/>
    <w:basedOn w:val="DefaultParagraphFont"/>
  </w:style>
  <w:style w:type="character" w:customStyle="1" w:styleId="text088">
    <w:name w:val="text088"/>
    <w:basedOn w:val="DefaultParagraphFont"/>
  </w:style>
  <w:style w:type="character" w:customStyle="1" w:styleId="text089">
    <w:name w:val="text089"/>
    <w:basedOn w:val="DefaultParagraphFont"/>
  </w:style>
  <w:style w:type="character" w:customStyle="1" w:styleId="text090">
    <w:name w:val="text090"/>
    <w:basedOn w:val="DefaultParagraphFont"/>
  </w:style>
  <w:style w:type="character" w:customStyle="1" w:styleId="text091">
    <w:name w:val="text091"/>
    <w:basedOn w:val="DefaultParagraphFont"/>
  </w:style>
  <w:style w:type="character" w:customStyle="1" w:styleId="text092">
    <w:name w:val="text092"/>
    <w:basedOn w:val="DefaultParagraphFont"/>
  </w:style>
  <w:style w:type="character" w:customStyle="1" w:styleId="text093">
    <w:name w:val="text093"/>
    <w:basedOn w:val="DefaultParagraphFont"/>
  </w:style>
  <w:style w:type="character" w:customStyle="1" w:styleId="text094">
    <w:name w:val="text094"/>
    <w:basedOn w:val="DefaultParagraphFont"/>
  </w:style>
  <w:style w:type="character" w:customStyle="1" w:styleId="text095">
    <w:name w:val="text095"/>
    <w:basedOn w:val="DefaultParagraphFont"/>
  </w:style>
  <w:style w:type="character" w:customStyle="1" w:styleId="text096">
    <w:name w:val="text096"/>
    <w:basedOn w:val="DefaultParagraphFont"/>
  </w:style>
  <w:style w:type="character" w:customStyle="1" w:styleId="text097">
    <w:name w:val="text097"/>
    <w:basedOn w:val="DefaultParagraphFont"/>
  </w:style>
  <w:style w:type="character" w:customStyle="1" w:styleId="text098">
    <w:name w:val="text098"/>
    <w:basedOn w:val="DefaultParagraphFont"/>
  </w:style>
  <w:style w:type="paragraph" w:customStyle="1" w:styleId="Normalpara020">
    <w:name w:val="Normal para020"/>
    <w:basedOn w:val="Normal"/>
  </w:style>
  <w:style w:type="character" w:customStyle="1" w:styleId="text099">
    <w:name w:val="text099"/>
    <w:basedOn w:val="DefaultParagraphFont"/>
  </w:style>
  <w:style w:type="paragraph" w:customStyle="1" w:styleId="Normalpara021">
    <w:name w:val="Normal para021"/>
    <w:basedOn w:val="Normal"/>
  </w:style>
  <w:style w:type="character" w:customStyle="1" w:styleId="text102">
    <w:name w:val="text102"/>
    <w:basedOn w:val="DefaultParagraphFont"/>
  </w:style>
  <w:style w:type="character" w:customStyle="1" w:styleId="text103">
    <w:name w:val="text103"/>
    <w:basedOn w:val="DefaultParagraphFont"/>
  </w:style>
  <w:style w:type="character" w:customStyle="1" w:styleId="text104">
    <w:name w:val="text104"/>
    <w:basedOn w:val="DefaultParagraphFont"/>
  </w:style>
  <w:style w:type="character" w:customStyle="1" w:styleId="text105">
    <w:name w:val="text105"/>
    <w:basedOn w:val="DefaultParagraphFont"/>
  </w:style>
  <w:style w:type="character" w:customStyle="1" w:styleId="text106">
    <w:name w:val="text106"/>
    <w:basedOn w:val="DefaultParagraphFont"/>
  </w:style>
  <w:style w:type="character" w:customStyle="1" w:styleId="text109">
    <w:name w:val="text109"/>
    <w:basedOn w:val="DefaultParagraphFont"/>
  </w:style>
  <w:style w:type="character" w:customStyle="1" w:styleId="text110">
    <w:name w:val="text110"/>
    <w:basedOn w:val="DefaultParagraphFont"/>
  </w:style>
  <w:style w:type="character" w:customStyle="1" w:styleId="text111">
    <w:name w:val="text111"/>
    <w:basedOn w:val="DefaultParagraphFont"/>
  </w:style>
  <w:style w:type="character" w:customStyle="1" w:styleId="text112">
    <w:name w:val="text112"/>
    <w:basedOn w:val="DefaultParagraphFont"/>
  </w:style>
  <w:style w:type="character" w:customStyle="1" w:styleId="text113">
    <w:name w:val="text113"/>
    <w:basedOn w:val="DefaultParagraphFont"/>
  </w:style>
  <w:style w:type="character" w:customStyle="1" w:styleId="text114">
    <w:name w:val="text114"/>
    <w:basedOn w:val="DefaultParagraphFont"/>
  </w:style>
  <w:style w:type="character" w:customStyle="1" w:styleId="text115">
    <w:name w:val="text115"/>
    <w:basedOn w:val="DefaultParagraphFont"/>
  </w:style>
  <w:style w:type="character" w:customStyle="1" w:styleId="text116">
    <w:name w:val="text116"/>
    <w:basedOn w:val="DefaultParagraphFont"/>
  </w:style>
  <w:style w:type="character" w:customStyle="1" w:styleId="text119">
    <w:name w:val="text119"/>
    <w:basedOn w:val="DefaultParagraphFont"/>
  </w:style>
  <w:style w:type="character" w:customStyle="1" w:styleId="text120">
    <w:name w:val="text120"/>
    <w:basedOn w:val="DefaultParagraphFont"/>
  </w:style>
  <w:style w:type="character" w:customStyle="1" w:styleId="text121">
    <w:name w:val="text121"/>
    <w:basedOn w:val="DefaultParagraphFont"/>
  </w:style>
  <w:style w:type="character" w:customStyle="1" w:styleId="text122">
    <w:name w:val="text122"/>
    <w:basedOn w:val="DefaultParagraphFont"/>
  </w:style>
  <w:style w:type="character" w:customStyle="1" w:styleId="text123">
    <w:name w:val="text123"/>
    <w:basedOn w:val="DefaultParagraphFont"/>
  </w:style>
  <w:style w:type="character" w:customStyle="1" w:styleId="text124">
    <w:name w:val="text124"/>
    <w:basedOn w:val="DefaultParagraphFont"/>
  </w:style>
  <w:style w:type="character" w:customStyle="1" w:styleId="text125">
    <w:name w:val="text125"/>
    <w:basedOn w:val="DefaultParagraphFont"/>
  </w:style>
  <w:style w:type="paragraph" w:customStyle="1" w:styleId="Normalpara022">
    <w:name w:val="Normal para022"/>
    <w:basedOn w:val="Normal"/>
  </w:style>
  <w:style w:type="character" w:customStyle="1" w:styleId="text126">
    <w:name w:val="text126"/>
    <w:basedOn w:val="DefaultParagraphFont"/>
  </w:style>
  <w:style w:type="character" w:customStyle="1" w:styleId="text129">
    <w:name w:val="text129"/>
    <w:basedOn w:val="DefaultParagraphFont"/>
  </w:style>
  <w:style w:type="character" w:customStyle="1" w:styleId="text132">
    <w:name w:val="text132"/>
    <w:basedOn w:val="DefaultParagraphFont"/>
  </w:style>
  <w:style w:type="character" w:customStyle="1" w:styleId="text133">
    <w:name w:val="text133"/>
    <w:basedOn w:val="DefaultParagraphFont"/>
  </w:style>
  <w:style w:type="paragraph" w:customStyle="1" w:styleId="NormalWebpara025">
    <w:name w:val="NormalWeb para025"/>
    <w:basedOn w:val="Normal"/>
  </w:style>
  <w:style w:type="paragraph" w:customStyle="1" w:styleId="Normalpara026">
    <w:name w:val="Normal para026"/>
    <w:basedOn w:val="Normal"/>
  </w:style>
  <w:style w:type="character" w:customStyle="1" w:styleId="text134">
    <w:name w:val="text134"/>
    <w:basedOn w:val="DefaultParagraphFont"/>
  </w:style>
  <w:style w:type="character" w:customStyle="1" w:styleId="text137">
    <w:name w:val="text137"/>
    <w:basedOn w:val="DefaultParagraphFont"/>
  </w:style>
  <w:style w:type="character" w:customStyle="1" w:styleId="text138">
    <w:name w:val="text138"/>
    <w:basedOn w:val="DefaultParagraphFont"/>
  </w:style>
  <w:style w:type="character" w:customStyle="1" w:styleId="text139">
    <w:name w:val="text139"/>
    <w:basedOn w:val="DefaultParagraphFont"/>
  </w:style>
  <w:style w:type="paragraph" w:customStyle="1" w:styleId="Normalpara028">
    <w:name w:val="Normal para028"/>
    <w:basedOn w:val="Normal"/>
  </w:style>
  <w:style w:type="character" w:customStyle="1" w:styleId="text140">
    <w:name w:val="text140"/>
    <w:basedOn w:val="DefaultParagraphFont"/>
  </w:style>
  <w:style w:type="character" w:customStyle="1" w:styleId="text141">
    <w:name w:val="text141"/>
    <w:basedOn w:val="DefaultParagraphFont"/>
  </w:style>
  <w:style w:type="paragraph" w:customStyle="1" w:styleId="Normalpara029">
    <w:name w:val="Normal para029"/>
    <w:basedOn w:val="Normal"/>
  </w:style>
  <w:style w:type="character" w:customStyle="1" w:styleId="text142">
    <w:name w:val="text142"/>
    <w:basedOn w:val="DefaultParagraphFont"/>
  </w:style>
  <w:style w:type="character" w:customStyle="1" w:styleId="text145">
    <w:name w:val="text145"/>
    <w:basedOn w:val="DefaultParagraphFont"/>
  </w:style>
  <w:style w:type="paragraph" w:customStyle="1" w:styleId="Normalpara030">
    <w:name w:val="Normal para030"/>
    <w:basedOn w:val="Normal"/>
  </w:style>
  <w:style w:type="character" w:customStyle="1" w:styleId="text146">
    <w:name w:val="text146"/>
    <w:basedOn w:val="DefaultParagraphFont"/>
  </w:style>
  <w:style w:type="character" w:customStyle="1" w:styleId="text149">
    <w:name w:val="text149"/>
    <w:basedOn w:val="DefaultParagraphFont"/>
  </w:style>
  <w:style w:type="character" w:customStyle="1" w:styleId="text150">
    <w:name w:val="text150"/>
    <w:basedOn w:val="DefaultParagraphFont"/>
  </w:style>
  <w:style w:type="paragraph" w:customStyle="1" w:styleId="NormalWebpara033">
    <w:name w:val="NormalWeb para033"/>
    <w:basedOn w:val="Normal"/>
  </w:style>
  <w:style w:type="character" w:customStyle="1" w:styleId="text151">
    <w:name w:val="text151"/>
    <w:basedOn w:val="DefaultParagraphFont"/>
  </w:style>
  <w:style w:type="character" w:customStyle="1" w:styleId="text152">
    <w:name w:val="text152"/>
    <w:basedOn w:val="DefaultParagraphFont"/>
  </w:style>
  <w:style w:type="paragraph" w:customStyle="1" w:styleId="Normalpara035">
    <w:name w:val="Normal para035"/>
    <w:basedOn w:val="Normal"/>
  </w:style>
  <w:style w:type="character" w:customStyle="1" w:styleId="text153">
    <w:name w:val="text153"/>
    <w:basedOn w:val="DefaultParagraphFont"/>
  </w:style>
  <w:style w:type="paragraph" w:customStyle="1" w:styleId="Normalpara036">
    <w:name w:val="Normal para036"/>
    <w:basedOn w:val="Normal"/>
  </w:style>
  <w:style w:type="character" w:customStyle="1" w:styleId="text154">
    <w:name w:val="text154"/>
    <w:basedOn w:val="DefaultParagraphFont"/>
  </w:style>
  <w:style w:type="paragraph" w:customStyle="1" w:styleId="Normalpara037">
    <w:name w:val="Normal para037"/>
    <w:basedOn w:val="Normal"/>
  </w:style>
  <w:style w:type="character" w:customStyle="1" w:styleId="text157">
    <w:name w:val="text157"/>
    <w:basedOn w:val="DefaultParagraphFont"/>
  </w:style>
  <w:style w:type="paragraph" w:customStyle="1" w:styleId="Normalpara038">
    <w:name w:val="Normal para038"/>
    <w:basedOn w:val="Normal"/>
  </w:style>
  <w:style w:type="character" w:customStyle="1" w:styleId="text158">
    <w:name w:val="text158"/>
    <w:basedOn w:val="DefaultParagraphFont"/>
  </w:style>
  <w:style w:type="character" w:customStyle="1" w:styleId="text161">
    <w:name w:val="text161"/>
    <w:basedOn w:val="DefaultParagraphFont"/>
  </w:style>
  <w:style w:type="character" w:customStyle="1" w:styleId="text162">
    <w:name w:val="text162"/>
    <w:basedOn w:val="DefaultParagraphFont"/>
  </w:style>
  <w:style w:type="character" w:customStyle="1" w:styleId="text163">
    <w:name w:val="text163"/>
    <w:basedOn w:val="DefaultParagraphFont"/>
  </w:style>
  <w:style w:type="character" w:customStyle="1" w:styleId="text164">
    <w:name w:val="text164"/>
    <w:basedOn w:val="DefaultParagraphFont"/>
  </w:style>
  <w:style w:type="character" w:customStyle="1" w:styleId="text165">
    <w:name w:val="text165"/>
    <w:basedOn w:val="DefaultParagraphFont"/>
  </w:style>
  <w:style w:type="character" w:customStyle="1" w:styleId="text168">
    <w:name w:val="text168"/>
    <w:basedOn w:val="DefaultParagraphFont"/>
  </w:style>
  <w:style w:type="character" w:customStyle="1" w:styleId="text169">
    <w:name w:val="text169"/>
    <w:basedOn w:val="DefaultParagraphFont"/>
  </w:style>
  <w:style w:type="character" w:customStyle="1" w:styleId="text170">
    <w:name w:val="text170"/>
    <w:basedOn w:val="DefaultParagraphFont"/>
  </w:style>
  <w:style w:type="character" w:customStyle="1" w:styleId="text171">
    <w:name w:val="text171"/>
    <w:basedOn w:val="DefaultParagraphFont"/>
  </w:style>
  <w:style w:type="character" w:customStyle="1" w:styleId="text172">
    <w:name w:val="text172"/>
    <w:basedOn w:val="DefaultParagraphFont"/>
  </w:style>
  <w:style w:type="character" w:customStyle="1" w:styleId="text173">
    <w:name w:val="text173"/>
    <w:basedOn w:val="DefaultParagraphFont"/>
  </w:style>
  <w:style w:type="character" w:customStyle="1" w:styleId="text174">
    <w:name w:val="text174"/>
    <w:basedOn w:val="DefaultParagraphFont"/>
  </w:style>
  <w:style w:type="character" w:customStyle="1" w:styleId="text175">
    <w:name w:val="text175"/>
    <w:basedOn w:val="DefaultParagraphFont"/>
  </w:style>
  <w:style w:type="paragraph" w:customStyle="1" w:styleId="Normalpara039">
    <w:name w:val="Normal para039"/>
    <w:basedOn w:val="Normal"/>
  </w:style>
  <w:style w:type="character" w:customStyle="1" w:styleId="text176">
    <w:name w:val="text176"/>
    <w:basedOn w:val="DefaultParagraphFont"/>
  </w:style>
  <w:style w:type="paragraph" w:customStyle="1" w:styleId="Normalpara040">
    <w:name w:val="Normal para040"/>
    <w:basedOn w:val="Normal"/>
  </w:style>
  <w:style w:type="character" w:customStyle="1" w:styleId="text179">
    <w:name w:val="text179"/>
    <w:basedOn w:val="DefaultParagraphFont"/>
  </w:style>
  <w:style w:type="paragraph" w:customStyle="1" w:styleId="Normalpara041">
    <w:name w:val="Normal para041"/>
    <w:basedOn w:val="Normal"/>
  </w:style>
  <w:style w:type="character" w:customStyle="1" w:styleId="text180">
    <w:name w:val="text180"/>
    <w:basedOn w:val="DefaultParagraphFont"/>
  </w:style>
  <w:style w:type="character" w:customStyle="1" w:styleId="text181">
    <w:name w:val="text181"/>
    <w:basedOn w:val="DefaultParagraphFont"/>
  </w:style>
  <w:style w:type="character" w:customStyle="1" w:styleId="text182">
    <w:name w:val="text182"/>
    <w:basedOn w:val="DefaultParagraphFont"/>
  </w:style>
  <w:style w:type="character" w:customStyle="1" w:styleId="text183">
    <w:name w:val="text183"/>
    <w:basedOn w:val="DefaultParagraphFont"/>
  </w:style>
  <w:style w:type="character" w:customStyle="1" w:styleId="text184">
    <w:name w:val="text184"/>
    <w:basedOn w:val="DefaultParagraphFont"/>
  </w:style>
  <w:style w:type="character" w:customStyle="1" w:styleId="text185">
    <w:name w:val="text185"/>
    <w:basedOn w:val="DefaultParagraphFont"/>
  </w:style>
  <w:style w:type="character" w:customStyle="1" w:styleId="text186">
    <w:name w:val="text186"/>
    <w:basedOn w:val="DefaultParagraphFont"/>
  </w:style>
  <w:style w:type="character" w:customStyle="1" w:styleId="text189">
    <w:name w:val="text189"/>
    <w:basedOn w:val="DefaultParagraphFont"/>
  </w:style>
  <w:style w:type="character" w:customStyle="1" w:styleId="text190">
    <w:name w:val="text190"/>
    <w:basedOn w:val="DefaultParagraphFont"/>
  </w:style>
  <w:style w:type="character" w:customStyle="1" w:styleId="text191">
    <w:name w:val="text191"/>
    <w:basedOn w:val="DefaultParagraphFont"/>
  </w:style>
  <w:style w:type="character" w:customStyle="1" w:styleId="text192">
    <w:name w:val="text192"/>
    <w:basedOn w:val="DefaultParagraphFont"/>
  </w:style>
  <w:style w:type="character" w:customStyle="1" w:styleId="text195">
    <w:name w:val="text195"/>
    <w:basedOn w:val="DefaultParagraphFont"/>
  </w:style>
  <w:style w:type="paragraph" w:customStyle="1" w:styleId="Normalpara043">
    <w:name w:val="Normal para043"/>
    <w:basedOn w:val="Normal"/>
  </w:style>
  <w:style w:type="paragraph" w:customStyle="1" w:styleId="Normalpara044">
    <w:name w:val="Normal para044"/>
    <w:basedOn w:val="Normal"/>
  </w:style>
  <w:style w:type="character" w:customStyle="1" w:styleId="text196">
    <w:name w:val="text196"/>
    <w:basedOn w:val="DefaultParagraphFont"/>
  </w:style>
  <w:style w:type="paragraph" w:customStyle="1" w:styleId="Normalpara045">
    <w:name w:val="Normal para045"/>
    <w:basedOn w:val="Normal"/>
  </w:style>
  <w:style w:type="character" w:customStyle="1" w:styleId="text199">
    <w:name w:val="text199"/>
    <w:basedOn w:val="DefaultParagraphFont"/>
  </w:style>
  <w:style w:type="character" w:customStyle="1" w:styleId="text200">
    <w:name w:val="text200"/>
    <w:basedOn w:val="DefaultParagraphFont"/>
  </w:style>
  <w:style w:type="character" w:customStyle="1" w:styleId="text201">
    <w:name w:val="text201"/>
    <w:basedOn w:val="DefaultParagraphFont"/>
  </w:style>
  <w:style w:type="character" w:customStyle="1" w:styleId="text202">
    <w:name w:val="text202"/>
    <w:basedOn w:val="DefaultParagraphFont"/>
  </w:style>
  <w:style w:type="character" w:customStyle="1" w:styleId="text203">
    <w:name w:val="text203"/>
    <w:basedOn w:val="DefaultParagraphFont"/>
  </w:style>
  <w:style w:type="character" w:customStyle="1" w:styleId="text204">
    <w:name w:val="text204"/>
    <w:basedOn w:val="DefaultParagraphFont"/>
  </w:style>
  <w:style w:type="character" w:customStyle="1" w:styleId="text205">
    <w:name w:val="text205"/>
    <w:basedOn w:val="DefaultParagraphFont"/>
  </w:style>
  <w:style w:type="character" w:customStyle="1" w:styleId="text206">
    <w:name w:val="text206"/>
    <w:basedOn w:val="DefaultParagraphFont"/>
  </w:style>
  <w:style w:type="character" w:customStyle="1" w:styleId="text207">
    <w:name w:val="text207"/>
    <w:basedOn w:val="DefaultParagraphFont"/>
  </w:style>
  <w:style w:type="character" w:customStyle="1" w:styleId="text208">
    <w:name w:val="text208"/>
    <w:basedOn w:val="DefaultParagraphFont"/>
  </w:style>
  <w:style w:type="character" w:customStyle="1" w:styleId="text209">
    <w:name w:val="text209"/>
    <w:basedOn w:val="DefaultParagraphFont"/>
  </w:style>
  <w:style w:type="character" w:customStyle="1" w:styleId="text210">
    <w:name w:val="text210"/>
    <w:basedOn w:val="DefaultParagraphFont"/>
  </w:style>
  <w:style w:type="character" w:customStyle="1" w:styleId="text211">
    <w:name w:val="text211"/>
    <w:basedOn w:val="DefaultParagraphFont"/>
  </w:style>
  <w:style w:type="character" w:customStyle="1" w:styleId="text212">
    <w:name w:val="text212"/>
    <w:basedOn w:val="DefaultParagraphFont"/>
  </w:style>
  <w:style w:type="character" w:customStyle="1" w:styleId="text213">
    <w:name w:val="text213"/>
    <w:basedOn w:val="DefaultParagraphFont"/>
  </w:style>
  <w:style w:type="character" w:customStyle="1" w:styleId="text214">
    <w:name w:val="text214"/>
    <w:basedOn w:val="DefaultParagraphFont"/>
  </w:style>
  <w:style w:type="character" w:customStyle="1" w:styleId="text215">
    <w:name w:val="text215"/>
    <w:basedOn w:val="DefaultParagraphFont"/>
  </w:style>
  <w:style w:type="character" w:customStyle="1" w:styleId="text216">
    <w:name w:val="text216"/>
    <w:basedOn w:val="DefaultParagraphFont"/>
  </w:style>
  <w:style w:type="character" w:customStyle="1" w:styleId="text217">
    <w:name w:val="text217"/>
    <w:basedOn w:val="DefaultParagraphFont"/>
  </w:style>
  <w:style w:type="character" w:customStyle="1" w:styleId="text218">
    <w:name w:val="text218"/>
    <w:basedOn w:val="DefaultParagraphFont"/>
  </w:style>
  <w:style w:type="character" w:customStyle="1" w:styleId="text219">
    <w:name w:val="text219"/>
    <w:basedOn w:val="DefaultParagraphFont"/>
  </w:style>
  <w:style w:type="character" w:customStyle="1" w:styleId="text220">
    <w:name w:val="text220"/>
    <w:basedOn w:val="DefaultParagraphFont"/>
  </w:style>
  <w:style w:type="character" w:customStyle="1" w:styleId="text221">
    <w:name w:val="text221"/>
    <w:basedOn w:val="DefaultParagraphFont"/>
  </w:style>
  <w:style w:type="character" w:customStyle="1" w:styleId="text222">
    <w:name w:val="text222"/>
    <w:basedOn w:val="DefaultParagraphFont"/>
  </w:style>
  <w:style w:type="character" w:customStyle="1" w:styleId="text223">
    <w:name w:val="text223"/>
    <w:basedOn w:val="DefaultParagraphFont"/>
  </w:style>
  <w:style w:type="character" w:customStyle="1" w:styleId="text224">
    <w:name w:val="text224"/>
    <w:basedOn w:val="DefaultParagraphFont"/>
  </w:style>
  <w:style w:type="character" w:customStyle="1" w:styleId="text225">
    <w:name w:val="text225"/>
    <w:basedOn w:val="DefaultParagraphFont"/>
  </w:style>
  <w:style w:type="character" w:customStyle="1" w:styleId="text226">
    <w:name w:val="text226"/>
    <w:basedOn w:val="DefaultParagraphFont"/>
  </w:style>
  <w:style w:type="character" w:customStyle="1" w:styleId="text227">
    <w:name w:val="text227"/>
    <w:basedOn w:val="DefaultParagraphFont"/>
  </w:style>
  <w:style w:type="character" w:customStyle="1" w:styleId="text228">
    <w:name w:val="text228"/>
    <w:basedOn w:val="DefaultParagraphFont"/>
  </w:style>
  <w:style w:type="character" w:customStyle="1" w:styleId="text229">
    <w:name w:val="text229"/>
    <w:basedOn w:val="DefaultParagraphFont"/>
  </w:style>
  <w:style w:type="character" w:customStyle="1" w:styleId="text230">
    <w:name w:val="text230"/>
    <w:basedOn w:val="DefaultParagraphFont"/>
  </w:style>
  <w:style w:type="character" w:customStyle="1" w:styleId="text231">
    <w:name w:val="text231"/>
    <w:basedOn w:val="DefaultParagraphFont"/>
  </w:style>
  <w:style w:type="character" w:customStyle="1" w:styleId="text232">
    <w:name w:val="text232"/>
    <w:basedOn w:val="DefaultParagraphFont"/>
  </w:style>
  <w:style w:type="character" w:customStyle="1" w:styleId="text233">
    <w:name w:val="text233"/>
    <w:basedOn w:val="DefaultParagraphFont"/>
  </w:style>
  <w:style w:type="character" w:customStyle="1" w:styleId="text234">
    <w:name w:val="text234"/>
    <w:basedOn w:val="DefaultParagraphFont"/>
  </w:style>
  <w:style w:type="character" w:customStyle="1" w:styleId="text235">
    <w:name w:val="text235"/>
    <w:basedOn w:val="DefaultParagraphFont"/>
  </w:style>
  <w:style w:type="character" w:customStyle="1" w:styleId="text236">
    <w:name w:val="text236"/>
    <w:basedOn w:val="DefaultParagraphFont"/>
  </w:style>
  <w:style w:type="character" w:customStyle="1" w:styleId="text237">
    <w:name w:val="text237"/>
    <w:basedOn w:val="DefaultParagraphFont"/>
  </w:style>
  <w:style w:type="character" w:customStyle="1" w:styleId="text238">
    <w:name w:val="text238"/>
    <w:basedOn w:val="DefaultParagraphFont"/>
  </w:style>
  <w:style w:type="character" w:customStyle="1" w:styleId="text239">
    <w:name w:val="text239"/>
    <w:basedOn w:val="DefaultParagraphFont"/>
  </w:style>
  <w:style w:type="character" w:customStyle="1" w:styleId="text240">
    <w:name w:val="text240"/>
    <w:basedOn w:val="DefaultParagraphFont"/>
  </w:style>
  <w:style w:type="character" w:customStyle="1" w:styleId="text241">
    <w:name w:val="text241"/>
    <w:basedOn w:val="DefaultParagraphFont"/>
  </w:style>
  <w:style w:type="character" w:customStyle="1" w:styleId="text242">
    <w:name w:val="text242"/>
    <w:basedOn w:val="DefaultParagraphFont"/>
  </w:style>
  <w:style w:type="character" w:customStyle="1" w:styleId="text243">
    <w:name w:val="text243"/>
    <w:basedOn w:val="DefaultParagraphFont"/>
  </w:style>
  <w:style w:type="character" w:customStyle="1" w:styleId="text244">
    <w:name w:val="text244"/>
    <w:basedOn w:val="DefaultParagraphFont"/>
  </w:style>
  <w:style w:type="character" w:customStyle="1" w:styleId="text245">
    <w:name w:val="text245"/>
    <w:basedOn w:val="DefaultParagraphFont"/>
  </w:style>
  <w:style w:type="character" w:customStyle="1" w:styleId="text246">
    <w:name w:val="text246"/>
    <w:basedOn w:val="DefaultParagraphFont"/>
  </w:style>
  <w:style w:type="character" w:customStyle="1" w:styleId="text247">
    <w:name w:val="text247"/>
    <w:basedOn w:val="DefaultParagraphFont"/>
  </w:style>
  <w:style w:type="character" w:customStyle="1" w:styleId="text248">
    <w:name w:val="text248"/>
    <w:basedOn w:val="DefaultParagraphFont"/>
  </w:style>
  <w:style w:type="character" w:customStyle="1" w:styleId="text249">
    <w:name w:val="text249"/>
    <w:basedOn w:val="DefaultParagraphFont"/>
  </w:style>
  <w:style w:type="character" w:customStyle="1" w:styleId="text250">
    <w:name w:val="text250"/>
    <w:basedOn w:val="DefaultParagraphFont"/>
  </w:style>
  <w:style w:type="character" w:customStyle="1" w:styleId="text251">
    <w:name w:val="text251"/>
    <w:basedOn w:val="DefaultParagraphFont"/>
  </w:style>
  <w:style w:type="character" w:customStyle="1" w:styleId="text252">
    <w:name w:val="text252"/>
    <w:basedOn w:val="DefaultParagraphFont"/>
  </w:style>
  <w:style w:type="character" w:customStyle="1" w:styleId="text253">
    <w:name w:val="text253"/>
    <w:basedOn w:val="DefaultParagraphFont"/>
  </w:style>
  <w:style w:type="character" w:customStyle="1" w:styleId="text254">
    <w:name w:val="text254"/>
    <w:basedOn w:val="DefaultParagraphFont"/>
  </w:style>
  <w:style w:type="character" w:customStyle="1" w:styleId="text255">
    <w:name w:val="text255"/>
    <w:basedOn w:val="DefaultParagraphFont"/>
  </w:style>
  <w:style w:type="character" w:customStyle="1" w:styleId="text256">
    <w:name w:val="text256"/>
    <w:basedOn w:val="DefaultParagraphFont"/>
  </w:style>
  <w:style w:type="character" w:customStyle="1" w:styleId="text257">
    <w:name w:val="text257"/>
    <w:basedOn w:val="DefaultParagraphFont"/>
  </w:style>
  <w:style w:type="character" w:customStyle="1" w:styleId="text260">
    <w:name w:val="text260"/>
    <w:basedOn w:val="DefaultParagraphFont"/>
  </w:style>
  <w:style w:type="character" w:customStyle="1" w:styleId="text261">
    <w:name w:val="text261"/>
    <w:basedOn w:val="DefaultParagraphFont"/>
  </w:style>
  <w:style w:type="character" w:customStyle="1" w:styleId="text262">
    <w:name w:val="text262"/>
    <w:basedOn w:val="DefaultParagraphFont"/>
  </w:style>
  <w:style w:type="character" w:customStyle="1" w:styleId="text263">
    <w:name w:val="text263"/>
    <w:basedOn w:val="DefaultParagraphFont"/>
  </w:style>
  <w:style w:type="character" w:customStyle="1" w:styleId="text264">
    <w:name w:val="text264"/>
    <w:basedOn w:val="DefaultParagraphFont"/>
  </w:style>
  <w:style w:type="character" w:customStyle="1" w:styleId="text265">
    <w:name w:val="text265"/>
    <w:basedOn w:val="DefaultParagraphFont"/>
  </w:style>
  <w:style w:type="character" w:customStyle="1" w:styleId="text266">
    <w:name w:val="text266"/>
    <w:basedOn w:val="DefaultParagraphFont"/>
  </w:style>
  <w:style w:type="character" w:customStyle="1" w:styleId="text267">
    <w:name w:val="text267"/>
    <w:basedOn w:val="DefaultParagraphFont"/>
  </w:style>
  <w:style w:type="character" w:customStyle="1" w:styleId="text268">
    <w:name w:val="text268"/>
    <w:basedOn w:val="DefaultParagraphFont"/>
  </w:style>
  <w:style w:type="character" w:customStyle="1" w:styleId="text269">
    <w:name w:val="text269"/>
    <w:basedOn w:val="DefaultParagraphFont"/>
  </w:style>
  <w:style w:type="character" w:customStyle="1" w:styleId="text270">
    <w:name w:val="text270"/>
    <w:basedOn w:val="DefaultParagraphFont"/>
  </w:style>
  <w:style w:type="character" w:customStyle="1" w:styleId="text271">
    <w:name w:val="text271"/>
    <w:basedOn w:val="DefaultParagraphFont"/>
  </w:style>
  <w:style w:type="character" w:customStyle="1" w:styleId="text272">
    <w:name w:val="text272"/>
    <w:basedOn w:val="DefaultParagraphFont"/>
  </w:style>
  <w:style w:type="character" w:customStyle="1" w:styleId="text273">
    <w:name w:val="text273"/>
    <w:basedOn w:val="DefaultParagraphFont"/>
  </w:style>
  <w:style w:type="character" w:customStyle="1" w:styleId="text274">
    <w:name w:val="text274"/>
    <w:basedOn w:val="DefaultParagraphFont"/>
  </w:style>
  <w:style w:type="character" w:customStyle="1" w:styleId="text275">
    <w:name w:val="text275"/>
    <w:basedOn w:val="DefaultParagraphFont"/>
  </w:style>
  <w:style w:type="character" w:customStyle="1" w:styleId="text276">
    <w:name w:val="text276"/>
    <w:basedOn w:val="DefaultParagraphFont"/>
  </w:style>
  <w:style w:type="character" w:customStyle="1" w:styleId="text277">
    <w:name w:val="text277"/>
    <w:basedOn w:val="DefaultParagraphFont"/>
  </w:style>
  <w:style w:type="character" w:customStyle="1" w:styleId="text278">
    <w:name w:val="text278"/>
    <w:basedOn w:val="DefaultParagraphFont"/>
  </w:style>
  <w:style w:type="character" w:customStyle="1" w:styleId="text279">
    <w:name w:val="text279"/>
    <w:basedOn w:val="DefaultParagraphFont"/>
  </w:style>
  <w:style w:type="character" w:customStyle="1" w:styleId="text280">
    <w:name w:val="text280"/>
    <w:basedOn w:val="DefaultParagraphFont"/>
  </w:style>
  <w:style w:type="character" w:customStyle="1" w:styleId="text281">
    <w:name w:val="text281"/>
    <w:basedOn w:val="DefaultParagraphFont"/>
  </w:style>
  <w:style w:type="character" w:customStyle="1" w:styleId="text282">
    <w:name w:val="text282"/>
    <w:basedOn w:val="DefaultParagraphFont"/>
  </w:style>
  <w:style w:type="character" w:customStyle="1" w:styleId="text283">
    <w:name w:val="text283"/>
    <w:basedOn w:val="DefaultParagraphFont"/>
  </w:style>
  <w:style w:type="character" w:customStyle="1" w:styleId="text284">
    <w:name w:val="text284"/>
    <w:basedOn w:val="DefaultParagraphFont"/>
  </w:style>
  <w:style w:type="character" w:customStyle="1" w:styleId="text285">
    <w:name w:val="text285"/>
    <w:basedOn w:val="DefaultParagraphFont"/>
  </w:style>
  <w:style w:type="character" w:customStyle="1" w:styleId="text286">
    <w:name w:val="text286"/>
    <w:basedOn w:val="DefaultParagraphFont"/>
  </w:style>
  <w:style w:type="character" w:customStyle="1" w:styleId="text287">
    <w:name w:val="text287"/>
    <w:basedOn w:val="DefaultParagraphFont"/>
  </w:style>
  <w:style w:type="character" w:customStyle="1" w:styleId="text288">
    <w:name w:val="text288"/>
    <w:basedOn w:val="DefaultParagraphFont"/>
  </w:style>
  <w:style w:type="character" w:customStyle="1" w:styleId="text289">
    <w:name w:val="text289"/>
    <w:basedOn w:val="DefaultParagraphFont"/>
  </w:style>
  <w:style w:type="character" w:customStyle="1" w:styleId="text290">
    <w:name w:val="text290"/>
    <w:basedOn w:val="DefaultParagraphFont"/>
  </w:style>
  <w:style w:type="character" w:customStyle="1" w:styleId="text291">
    <w:name w:val="text291"/>
    <w:basedOn w:val="DefaultParagraphFont"/>
  </w:style>
  <w:style w:type="character" w:customStyle="1" w:styleId="text292">
    <w:name w:val="text292"/>
    <w:basedOn w:val="DefaultParagraphFont"/>
  </w:style>
  <w:style w:type="character" w:customStyle="1" w:styleId="text293">
    <w:name w:val="text293"/>
    <w:basedOn w:val="DefaultParagraphFont"/>
  </w:style>
  <w:style w:type="character" w:customStyle="1" w:styleId="text294">
    <w:name w:val="text294"/>
    <w:basedOn w:val="DefaultParagraphFont"/>
  </w:style>
  <w:style w:type="character" w:customStyle="1" w:styleId="text295">
    <w:name w:val="text295"/>
    <w:basedOn w:val="DefaultParagraphFont"/>
  </w:style>
  <w:style w:type="character" w:customStyle="1" w:styleId="text298">
    <w:name w:val="text298"/>
    <w:basedOn w:val="DefaultParagraphFont"/>
  </w:style>
  <w:style w:type="character" w:customStyle="1" w:styleId="text299">
    <w:name w:val="text299"/>
    <w:basedOn w:val="DefaultParagraphFont"/>
  </w:style>
  <w:style w:type="paragraph" w:customStyle="1" w:styleId="Normalpara048">
    <w:name w:val="Normal para048"/>
    <w:basedOn w:val="Normal"/>
  </w:style>
  <w:style w:type="character" w:customStyle="1" w:styleId="text300">
    <w:name w:val="text300"/>
    <w:basedOn w:val="DefaultParagraphFont"/>
  </w:style>
  <w:style w:type="character" w:customStyle="1" w:styleId="text301">
    <w:name w:val="text301"/>
    <w:basedOn w:val="DefaultParagraphFont"/>
  </w:style>
  <w:style w:type="paragraph" w:customStyle="1" w:styleId="Normalpara049">
    <w:name w:val="Normal para049"/>
    <w:basedOn w:val="Normal"/>
  </w:style>
  <w:style w:type="character" w:customStyle="1" w:styleId="text302">
    <w:name w:val="text302"/>
    <w:basedOn w:val="DefaultParagraphFont"/>
  </w:style>
  <w:style w:type="paragraph" w:customStyle="1" w:styleId="Normalpara050">
    <w:name w:val="Normal para050"/>
    <w:basedOn w:val="Normal"/>
  </w:style>
  <w:style w:type="character" w:customStyle="1" w:styleId="text303">
    <w:name w:val="text303"/>
    <w:basedOn w:val="DefaultParagraphFont"/>
  </w:style>
  <w:style w:type="paragraph" w:customStyle="1" w:styleId="Normalpara051">
    <w:name w:val="Normal para051"/>
    <w:basedOn w:val="Normal"/>
  </w:style>
  <w:style w:type="character" w:customStyle="1" w:styleId="text306">
    <w:name w:val="text306"/>
    <w:basedOn w:val="DefaultParagraphFont"/>
  </w:style>
  <w:style w:type="character" w:customStyle="1" w:styleId="text307">
    <w:name w:val="text307"/>
    <w:basedOn w:val="DefaultParagraphFont"/>
  </w:style>
  <w:style w:type="character" w:customStyle="1" w:styleId="text308">
    <w:name w:val="text308"/>
    <w:basedOn w:val="DefaultParagraphFont"/>
  </w:style>
  <w:style w:type="character" w:customStyle="1" w:styleId="text309">
    <w:name w:val="text309"/>
    <w:basedOn w:val="DefaultParagraphFont"/>
  </w:style>
  <w:style w:type="character" w:customStyle="1" w:styleId="text310">
    <w:name w:val="text310"/>
    <w:basedOn w:val="DefaultParagraphFont"/>
  </w:style>
  <w:style w:type="character" w:customStyle="1" w:styleId="text311">
    <w:name w:val="text311"/>
    <w:basedOn w:val="DefaultParagraphFont"/>
  </w:style>
  <w:style w:type="character" w:customStyle="1" w:styleId="text312">
    <w:name w:val="text312"/>
    <w:basedOn w:val="DefaultParagraphFont"/>
  </w:style>
  <w:style w:type="character" w:customStyle="1" w:styleId="text313">
    <w:name w:val="text313"/>
    <w:basedOn w:val="DefaultParagraphFont"/>
  </w:style>
  <w:style w:type="character" w:customStyle="1" w:styleId="text314">
    <w:name w:val="text314"/>
    <w:basedOn w:val="DefaultParagraphFont"/>
  </w:style>
  <w:style w:type="character" w:customStyle="1" w:styleId="text315">
    <w:name w:val="text315"/>
    <w:basedOn w:val="DefaultParagraphFont"/>
  </w:style>
  <w:style w:type="character" w:customStyle="1" w:styleId="text318">
    <w:name w:val="text318"/>
    <w:basedOn w:val="DefaultParagraphFont"/>
  </w:style>
  <w:style w:type="character" w:customStyle="1" w:styleId="text319">
    <w:name w:val="text319"/>
    <w:basedOn w:val="DefaultParagraphFont"/>
  </w:style>
  <w:style w:type="character" w:customStyle="1" w:styleId="text320">
    <w:name w:val="text320"/>
    <w:basedOn w:val="DefaultParagraphFont"/>
  </w:style>
  <w:style w:type="character" w:customStyle="1" w:styleId="text321">
    <w:name w:val="text321"/>
    <w:basedOn w:val="DefaultParagraphFont"/>
  </w:style>
  <w:style w:type="character" w:customStyle="1" w:styleId="text322">
    <w:name w:val="text322"/>
    <w:basedOn w:val="DefaultParagraphFont"/>
  </w:style>
  <w:style w:type="paragraph" w:customStyle="1" w:styleId="Normalpara053">
    <w:name w:val="Normal para053"/>
    <w:basedOn w:val="Normal"/>
  </w:style>
  <w:style w:type="paragraph" w:customStyle="1" w:styleId="Normalpara054">
    <w:name w:val="Normal para054"/>
    <w:basedOn w:val="Normal"/>
  </w:style>
  <w:style w:type="character" w:customStyle="1" w:styleId="text323">
    <w:name w:val="text323"/>
    <w:basedOn w:val="DefaultParagraphFont"/>
  </w:style>
  <w:style w:type="character" w:customStyle="1" w:styleId="text326">
    <w:name w:val="text326"/>
    <w:basedOn w:val="DefaultParagraphFont"/>
  </w:style>
  <w:style w:type="paragraph" w:customStyle="1" w:styleId="Normalpara056">
    <w:name w:val="Normal para056"/>
    <w:basedOn w:val="Normal"/>
  </w:style>
  <w:style w:type="paragraph" w:customStyle="1" w:styleId="Normalpara057">
    <w:name w:val="Normal para057"/>
    <w:basedOn w:val="Normal"/>
  </w:style>
  <w:style w:type="character" w:customStyle="1" w:styleId="text327">
    <w:name w:val="text327"/>
    <w:basedOn w:val="DefaultParagraphFont"/>
  </w:style>
  <w:style w:type="paragraph" w:customStyle="1" w:styleId="Normalpara058">
    <w:name w:val="Normal para058"/>
    <w:basedOn w:val="Normal"/>
  </w:style>
  <w:style w:type="character" w:customStyle="1" w:styleId="text328">
    <w:name w:val="text328"/>
    <w:basedOn w:val="DefaultParagraphFont"/>
  </w:style>
  <w:style w:type="paragraph" w:customStyle="1" w:styleId="Normalpara059">
    <w:name w:val="Normal para059"/>
    <w:basedOn w:val="Normal"/>
  </w:style>
  <w:style w:type="character" w:customStyle="1" w:styleId="text329">
    <w:name w:val="text329"/>
    <w:basedOn w:val="DefaultParagraphFont"/>
  </w:style>
  <w:style w:type="paragraph" w:customStyle="1" w:styleId="Normalpara060">
    <w:name w:val="Normal para060"/>
    <w:basedOn w:val="Normal"/>
  </w:style>
  <w:style w:type="character" w:customStyle="1" w:styleId="text330">
    <w:name w:val="text330"/>
    <w:basedOn w:val="DefaultParagraphFont"/>
  </w:style>
  <w:style w:type="paragraph" w:customStyle="1" w:styleId="Normalpara061">
    <w:name w:val="Normal para061"/>
    <w:basedOn w:val="Normal"/>
  </w:style>
  <w:style w:type="character" w:customStyle="1" w:styleId="text331">
    <w:name w:val="text331"/>
    <w:basedOn w:val="DefaultParagraphFont"/>
  </w:style>
  <w:style w:type="paragraph" w:customStyle="1" w:styleId="Normalpara062">
    <w:name w:val="Normal para062"/>
    <w:basedOn w:val="Normal"/>
  </w:style>
  <w:style w:type="paragraph" w:customStyle="1" w:styleId="Normalpara063">
    <w:name w:val="Normal para063"/>
    <w:basedOn w:val="Normal"/>
  </w:style>
  <w:style w:type="character" w:customStyle="1" w:styleId="text332">
    <w:name w:val="text332"/>
    <w:basedOn w:val="DefaultParagraphFont"/>
  </w:style>
  <w:style w:type="paragraph" w:customStyle="1" w:styleId="Normalpara064">
    <w:name w:val="Normal para064"/>
    <w:basedOn w:val="Normal"/>
  </w:style>
  <w:style w:type="character" w:customStyle="1" w:styleId="text333">
    <w:name w:val="text333"/>
    <w:basedOn w:val="DefaultParagraphFont"/>
  </w:style>
  <w:style w:type="paragraph" w:customStyle="1" w:styleId="Normalpara065">
    <w:name w:val="Normal para065"/>
    <w:basedOn w:val="Normal"/>
  </w:style>
  <w:style w:type="character" w:customStyle="1" w:styleId="text334">
    <w:name w:val="text334"/>
    <w:basedOn w:val="DefaultParagraphFont"/>
  </w:style>
  <w:style w:type="paragraph" w:customStyle="1" w:styleId="Normalpara066">
    <w:name w:val="Normal para066"/>
    <w:basedOn w:val="Normal"/>
  </w:style>
  <w:style w:type="character" w:customStyle="1" w:styleId="text335">
    <w:name w:val="text335"/>
    <w:basedOn w:val="DefaultParagraphFont"/>
  </w:style>
  <w:style w:type="paragraph" w:customStyle="1" w:styleId="Normalpara067">
    <w:name w:val="Normal para067"/>
    <w:basedOn w:val="Normal"/>
  </w:style>
  <w:style w:type="character" w:customStyle="1" w:styleId="text336">
    <w:name w:val="text336"/>
    <w:basedOn w:val="DefaultParagraphFont"/>
  </w:style>
  <w:style w:type="paragraph" w:customStyle="1" w:styleId="Normalpara068">
    <w:name w:val="Normal para068"/>
    <w:basedOn w:val="Normal"/>
  </w:style>
  <w:style w:type="paragraph" w:customStyle="1" w:styleId="Normalpara069">
    <w:name w:val="Normal para069"/>
    <w:basedOn w:val="Normal"/>
  </w:style>
  <w:style w:type="character" w:customStyle="1" w:styleId="text337">
    <w:name w:val="text337"/>
    <w:basedOn w:val="DefaultParagraphFont"/>
  </w:style>
  <w:style w:type="character" w:customStyle="1" w:styleId="text340">
    <w:name w:val="text340"/>
    <w:basedOn w:val="DefaultParagraphFont"/>
  </w:style>
  <w:style w:type="paragraph" w:customStyle="1" w:styleId="Normalpara071">
    <w:name w:val="Normal para071"/>
    <w:basedOn w:val="Normal"/>
  </w:style>
  <w:style w:type="character" w:customStyle="1" w:styleId="text341">
    <w:name w:val="text341"/>
    <w:basedOn w:val="DefaultParagraphFont"/>
  </w:style>
  <w:style w:type="paragraph" w:customStyle="1" w:styleId="Normalpara072">
    <w:name w:val="Normal para072"/>
    <w:basedOn w:val="Normal"/>
  </w:style>
  <w:style w:type="character" w:customStyle="1" w:styleId="text342">
    <w:name w:val="text342"/>
    <w:basedOn w:val="DefaultParagraphFont"/>
  </w:style>
  <w:style w:type="paragraph" w:customStyle="1" w:styleId="Normalpara073">
    <w:name w:val="Normal para073"/>
    <w:basedOn w:val="Normal"/>
  </w:style>
  <w:style w:type="paragraph" w:customStyle="1" w:styleId="Normalpara074">
    <w:name w:val="Normal para074"/>
    <w:basedOn w:val="Normal"/>
  </w:style>
  <w:style w:type="character" w:customStyle="1" w:styleId="text343">
    <w:name w:val="text343"/>
    <w:basedOn w:val="DefaultParagraphFont"/>
  </w:style>
  <w:style w:type="paragraph" w:customStyle="1" w:styleId="Normalpara075">
    <w:name w:val="Normal para075"/>
    <w:basedOn w:val="Normal"/>
  </w:style>
  <w:style w:type="character" w:customStyle="1" w:styleId="text344">
    <w:name w:val="text344"/>
    <w:basedOn w:val="DefaultParagraphFont"/>
  </w:style>
  <w:style w:type="character" w:customStyle="1" w:styleId="text345">
    <w:name w:val="text345"/>
    <w:basedOn w:val="DefaultParagraphFont"/>
  </w:style>
  <w:style w:type="paragraph" w:customStyle="1" w:styleId="Normalpara076">
    <w:name w:val="Normal para076"/>
    <w:basedOn w:val="Normal"/>
  </w:style>
  <w:style w:type="paragraph" w:customStyle="1" w:styleId="Normalpara077">
    <w:name w:val="Normal para077"/>
    <w:basedOn w:val="Normal"/>
  </w:style>
  <w:style w:type="paragraph" w:customStyle="1" w:styleId="Normalpara078">
    <w:name w:val="Normal para078"/>
    <w:basedOn w:val="Normal"/>
  </w:style>
  <w:style w:type="character" w:customStyle="1" w:styleId="text346">
    <w:name w:val="text346"/>
    <w:basedOn w:val="DefaultParagraphFont"/>
  </w:style>
  <w:style w:type="paragraph" w:customStyle="1" w:styleId="Normalpara079">
    <w:name w:val="Normal para079"/>
    <w:basedOn w:val="Normal"/>
  </w:style>
  <w:style w:type="character" w:customStyle="1" w:styleId="text347">
    <w:name w:val="text347"/>
    <w:basedOn w:val="DefaultParagraphFont"/>
  </w:style>
  <w:style w:type="paragraph" w:customStyle="1" w:styleId="Normalpara080">
    <w:name w:val="Normal para080"/>
    <w:basedOn w:val="Normal"/>
  </w:style>
  <w:style w:type="character" w:customStyle="1" w:styleId="text348">
    <w:name w:val="text348"/>
    <w:basedOn w:val="DefaultParagraphFont"/>
  </w:style>
  <w:style w:type="paragraph" w:customStyle="1" w:styleId="Normalpara081">
    <w:name w:val="Normal para081"/>
    <w:basedOn w:val="Normal"/>
  </w:style>
  <w:style w:type="character" w:customStyle="1" w:styleId="text349">
    <w:name w:val="text349"/>
    <w:basedOn w:val="DefaultParagraphFont"/>
  </w:style>
  <w:style w:type="paragraph" w:customStyle="1" w:styleId="Normalpara082">
    <w:name w:val="Normal para082"/>
    <w:basedOn w:val="Normal"/>
  </w:style>
  <w:style w:type="character" w:customStyle="1" w:styleId="text350">
    <w:name w:val="text350"/>
    <w:basedOn w:val="DefaultParagraphFont"/>
  </w:style>
  <w:style w:type="paragraph" w:customStyle="1" w:styleId="Normalpara083">
    <w:name w:val="Normal para083"/>
    <w:basedOn w:val="Normal"/>
  </w:style>
  <w:style w:type="character" w:customStyle="1" w:styleId="text351">
    <w:name w:val="text351"/>
    <w:basedOn w:val="DefaultParagraphFont"/>
  </w:style>
  <w:style w:type="paragraph" w:customStyle="1" w:styleId="Normalpara084">
    <w:name w:val="Normal para084"/>
    <w:basedOn w:val="Normal"/>
  </w:style>
  <w:style w:type="character" w:customStyle="1" w:styleId="text352">
    <w:name w:val="text352"/>
    <w:basedOn w:val="DefaultParagraphFont"/>
  </w:style>
  <w:style w:type="paragraph" w:customStyle="1" w:styleId="Normalpara085">
    <w:name w:val="Normal para085"/>
    <w:basedOn w:val="Normal"/>
  </w:style>
  <w:style w:type="character" w:customStyle="1" w:styleId="text353">
    <w:name w:val="text353"/>
    <w:basedOn w:val="DefaultParagraphFont"/>
  </w:style>
  <w:style w:type="character" w:customStyle="1" w:styleId="text354">
    <w:name w:val="text354"/>
    <w:basedOn w:val="DefaultParagraphFont"/>
  </w:style>
  <w:style w:type="paragraph" w:customStyle="1" w:styleId="Normalpara086">
    <w:name w:val="Normal para086"/>
    <w:basedOn w:val="Normal"/>
  </w:style>
  <w:style w:type="paragraph" w:customStyle="1" w:styleId="Normalpara087">
    <w:name w:val="Normal para087"/>
    <w:basedOn w:val="Normal"/>
  </w:style>
  <w:style w:type="character" w:customStyle="1" w:styleId="text355">
    <w:name w:val="text355"/>
    <w:basedOn w:val="DefaultParagraphFont"/>
  </w:style>
  <w:style w:type="paragraph" w:customStyle="1" w:styleId="Normalpara088">
    <w:name w:val="Normal para088"/>
    <w:basedOn w:val="Normal"/>
  </w:style>
  <w:style w:type="character" w:customStyle="1" w:styleId="text356">
    <w:name w:val="text356"/>
    <w:basedOn w:val="DefaultParagraphFont"/>
  </w:style>
  <w:style w:type="paragraph" w:customStyle="1" w:styleId="Normalpara089">
    <w:name w:val="Normal para089"/>
    <w:basedOn w:val="Normal"/>
  </w:style>
  <w:style w:type="character" w:customStyle="1" w:styleId="text357">
    <w:name w:val="text357"/>
    <w:basedOn w:val="DefaultParagraphFont"/>
  </w:style>
  <w:style w:type="paragraph" w:customStyle="1" w:styleId="Normalpara090">
    <w:name w:val="Normal para090"/>
    <w:basedOn w:val="Normal"/>
  </w:style>
  <w:style w:type="paragraph" w:customStyle="1" w:styleId="Normalpara091">
    <w:name w:val="Normal para091"/>
    <w:basedOn w:val="Normal"/>
  </w:style>
  <w:style w:type="character" w:customStyle="1" w:styleId="text358">
    <w:name w:val="text358"/>
    <w:basedOn w:val="DefaultParagraphFont"/>
  </w:style>
  <w:style w:type="character" w:customStyle="1" w:styleId="text361">
    <w:name w:val="text361"/>
    <w:basedOn w:val="DefaultParagraphFont"/>
  </w:style>
  <w:style w:type="paragraph" w:customStyle="1" w:styleId="Normalpara093">
    <w:name w:val="Normal para093"/>
    <w:basedOn w:val="Normal"/>
  </w:style>
  <w:style w:type="character" w:customStyle="1" w:styleId="text362">
    <w:name w:val="text362"/>
    <w:basedOn w:val="DefaultParagraphFont"/>
  </w:style>
  <w:style w:type="paragraph" w:customStyle="1" w:styleId="Normalpara094">
    <w:name w:val="Normal para094"/>
    <w:basedOn w:val="Normal"/>
  </w:style>
  <w:style w:type="character" w:customStyle="1" w:styleId="text363">
    <w:name w:val="text363"/>
    <w:basedOn w:val="DefaultParagraphFont"/>
  </w:style>
  <w:style w:type="paragraph" w:customStyle="1" w:styleId="Normalpara095">
    <w:name w:val="Normal para095"/>
    <w:basedOn w:val="Normal"/>
  </w:style>
  <w:style w:type="character" w:customStyle="1" w:styleId="text364">
    <w:name w:val="text364"/>
    <w:basedOn w:val="DefaultParagraphFont"/>
  </w:style>
  <w:style w:type="paragraph" w:customStyle="1" w:styleId="Normalpara096">
    <w:name w:val="Normal para096"/>
    <w:basedOn w:val="Normal"/>
  </w:style>
  <w:style w:type="character" w:customStyle="1" w:styleId="text365">
    <w:name w:val="text365"/>
    <w:basedOn w:val="DefaultParagraphFont"/>
  </w:style>
  <w:style w:type="paragraph" w:customStyle="1" w:styleId="Normalpara097">
    <w:name w:val="Normal para097"/>
    <w:basedOn w:val="Normal"/>
  </w:style>
  <w:style w:type="character" w:customStyle="1" w:styleId="text366">
    <w:name w:val="text366"/>
    <w:basedOn w:val="DefaultParagraphFont"/>
  </w:style>
  <w:style w:type="paragraph" w:customStyle="1" w:styleId="Normalpara098">
    <w:name w:val="Normal para098"/>
    <w:basedOn w:val="Normal"/>
  </w:style>
  <w:style w:type="character" w:customStyle="1" w:styleId="text367">
    <w:name w:val="text367"/>
    <w:basedOn w:val="DefaultParagraphFont"/>
  </w:style>
  <w:style w:type="paragraph" w:customStyle="1" w:styleId="Normalpara099">
    <w:name w:val="Normal para099"/>
    <w:basedOn w:val="Normal"/>
  </w:style>
  <w:style w:type="paragraph" w:customStyle="1" w:styleId="Normalpara100">
    <w:name w:val="Normal para100"/>
    <w:basedOn w:val="Normal"/>
  </w:style>
  <w:style w:type="character" w:customStyle="1" w:styleId="text368">
    <w:name w:val="text368"/>
    <w:basedOn w:val="DefaultParagraphFont"/>
  </w:style>
  <w:style w:type="paragraph" w:customStyle="1" w:styleId="Normalpara101">
    <w:name w:val="Normal para101"/>
    <w:basedOn w:val="Normal"/>
  </w:style>
  <w:style w:type="character" w:customStyle="1" w:styleId="text369">
    <w:name w:val="text369"/>
    <w:basedOn w:val="DefaultParagraphFont"/>
  </w:style>
  <w:style w:type="paragraph" w:customStyle="1" w:styleId="Normalpara102">
    <w:name w:val="Normal para102"/>
    <w:basedOn w:val="Normal"/>
  </w:style>
  <w:style w:type="character" w:customStyle="1" w:styleId="text370">
    <w:name w:val="text370"/>
    <w:basedOn w:val="DefaultParagraphFont"/>
  </w:style>
  <w:style w:type="character" w:customStyle="1" w:styleId="text371">
    <w:name w:val="text371"/>
    <w:basedOn w:val="DefaultParagraphFont"/>
  </w:style>
  <w:style w:type="paragraph" w:customStyle="1" w:styleId="Normalpara103">
    <w:name w:val="Normal para103"/>
    <w:basedOn w:val="Normal"/>
  </w:style>
  <w:style w:type="character" w:customStyle="1" w:styleId="text372">
    <w:name w:val="text372"/>
    <w:basedOn w:val="DefaultParagraphFont"/>
  </w:style>
  <w:style w:type="paragraph" w:customStyle="1" w:styleId="Normalpara104">
    <w:name w:val="Normal para104"/>
    <w:basedOn w:val="Normal"/>
  </w:style>
  <w:style w:type="character" w:customStyle="1" w:styleId="text373">
    <w:name w:val="text373"/>
    <w:basedOn w:val="DefaultParagraphFont"/>
  </w:style>
  <w:style w:type="paragraph" w:customStyle="1" w:styleId="Normalpara105">
    <w:name w:val="Normal para105"/>
    <w:basedOn w:val="Normal"/>
  </w:style>
  <w:style w:type="character" w:customStyle="1" w:styleId="text374">
    <w:name w:val="text374"/>
    <w:basedOn w:val="DefaultParagraphFont"/>
  </w:style>
  <w:style w:type="paragraph" w:customStyle="1" w:styleId="Normalpara106">
    <w:name w:val="Normal para106"/>
    <w:basedOn w:val="Normal"/>
  </w:style>
  <w:style w:type="character" w:customStyle="1" w:styleId="text375">
    <w:name w:val="text375"/>
    <w:basedOn w:val="DefaultParagraphFont"/>
  </w:style>
  <w:style w:type="paragraph" w:customStyle="1" w:styleId="Normalpara107">
    <w:name w:val="Normal para107"/>
    <w:basedOn w:val="Normal"/>
  </w:style>
  <w:style w:type="paragraph" w:customStyle="1" w:styleId="Normalpara108">
    <w:name w:val="Normal para108"/>
    <w:basedOn w:val="Normal"/>
  </w:style>
  <w:style w:type="character" w:customStyle="1" w:styleId="text376">
    <w:name w:val="text376"/>
    <w:basedOn w:val="DefaultParagraphFont"/>
  </w:style>
  <w:style w:type="paragraph" w:customStyle="1" w:styleId="Normalpara109">
    <w:name w:val="Normal para109"/>
    <w:basedOn w:val="Normal"/>
  </w:style>
  <w:style w:type="character" w:customStyle="1" w:styleId="text377">
    <w:name w:val="text377"/>
    <w:basedOn w:val="DefaultParagraphFont"/>
  </w:style>
  <w:style w:type="paragraph" w:customStyle="1" w:styleId="Normalpara110">
    <w:name w:val="Normal para110"/>
    <w:basedOn w:val="Normal"/>
  </w:style>
  <w:style w:type="character" w:customStyle="1" w:styleId="text378">
    <w:name w:val="text378"/>
    <w:basedOn w:val="DefaultParagraphFont"/>
  </w:style>
  <w:style w:type="paragraph" w:customStyle="1" w:styleId="Normalpara111">
    <w:name w:val="Normal para111"/>
    <w:basedOn w:val="Normal"/>
  </w:style>
  <w:style w:type="character" w:customStyle="1" w:styleId="text379">
    <w:name w:val="text379"/>
    <w:basedOn w:val="DefaultParagraphFont"/>
  </w:style>
  <w:style w:type="paragraph" w:customStyle="1" w:styleId="Normalpara112">
    <w:name w:val="Normal para112"/>
    <w:basedOn w:val="Normal"/>
  </w:style>
  <w:style w:type="character" w:customStyle="1" w:styleId="text380">
    <w:name w:val="text380"/>
    <w:basedOn w:val="DefaultParagraphFont"/>
  </w:style>
  <w:style w:type="paragraph" w:customStyle="1" w:styleId="Normalpara113">
    <w:name w:val="Normal para113"/>
    <w:basedOn w:val="Normal"/>
  </w:style>
  <w:style w:type="paragraph" w:customStyle="1" w:styleId="Normalpara114">
    <w:name w:val="Normal para114"/>
    <w:basedOn w:val="Normal"/>
  </w:style>
  <w:style w:type="character" w:customStyle="1" w:styleId="text381">
    <w:name w:val="text381"/>
    <w:basedOn w:val="DefaultParagraphFont"/>
  </w:style>
  <w:style w:type="character" w:customStyle="1" w:styleId="text384">
    <w:name w:val="text384"/>
    <w:basedOn w:val="DefaultParagraphFont"/>
  </w:style>
  <w:style w:type="paragraph" w:customStyle="1" w:styleId="Normalpara116">
    <w:name w:val="Normal para116"/>
    <w:basedOn w:val="Normal"/>
  </w:style>
  <w:style w:type="character" w:customStyle="1" w:styleId="text385">
    <w:name w:val="text385"/>
    <w:basedOn w:val="DefaultParagraphFont"/>
  </w:style>
  <w:style w:type="paragraph" w:customStyle="1" w:styleId="Normalpara117">
    <w:name w:val="Normal para117"/>
    <w:basedOn w:val="Normal"/>
  </w:style>
  <w:style w:type="character" w:customStyle="1" w:styleId="text386">
    <w:name w:val="text386"/>
    <w:basedOn w:val="DefaultParagraphFont"/>
  </w:style>
  <w:style w:type="paragraph" w:customStyle="1" w:styleId="Normalpara118">
    <w:name w:val="Normal para118"/>
    <w:basedOn w:val="Normal"/>
  </w:style>
  <w:style w:type="paragraph" w:customStyle="1" w:styleId="Normalpara119">
    <w:name w:val="Normal para119"/>
    <w:basedOn w:val="Normal"/>
  </w:style>
  <w:style w:type="character" w:customStyle="1" w:styleId="text387">
    <w:name w:val="text387"/>
    <w:basedOn w:val="DefaultParagraphFont"/>
  </w:style>
  <w:style w:type="paragraph" w:customStyle="1" w:styleId="Normalpara120">
    <w:name w:val="Normal para120"/>
    <w:basedOn w:val="Normal"/>
  </w:style>
  <w:style w:type="character" w:customStyle="1" w:styleId="text388">
    <w:name w:val="text388"/>
    <w:basedOn w:val="DefaultParagraphFont"/>
  </w:style>
  <w:style w:type="paragraph" w:customStyle="1" w:styleId="Normalpara121">
    <w:name w:val="Normal para121"/>
    <w:basedOn w:val="Normal"/>
  </w:style>
  <w:style w:type="character" w:customStyle="1" w:styleId="text389">
    <w:name w:val="text389"/>
    <w:basedOn w:val="DefaultParagraphFont"/>
  </w:style>
  <w:style w:type="paragraph" w:customStyle="1" w:styleId="Normalpara122">
    <w:name w:val="Normal para122"/>
    <w:basedOn w:val="Normal"/>
  </w:style>
  <w:style w:type="character" w:customStyle="1" w:styleId="text390">
    <w:name w:val="text390"/>
    <w:basedOn w:val="DefaultParagraphFont"/>
  </w:style>
  <w:style w:type="paragraph" w:customStyle="1" w:styleId="Normalpara123">
    <w:name w:val="Normal para123"/>
    <w:basedOn w:val="Normal"/>
  </w:style>
  <w:style w:type="paragraph" w:customStyle="1" w:styleId="Normalpara124">
    <w:name w:val="Normal para124"/>
    <w:basedOn w:val="Normal"/>
  </w:style>
  <w:style w:type="paragraph" w:customStyle="1" w:styleId="Normalpara125">
    <w:name w:val="Normal para125"/>
    <w:basedOn w:val="Normal"/>
  </w:style>
  <w:style w:type="character" w:customStyle="1" w:styleId="text391">
    <w:name w:val="text391"/>
    <w:basedOn w:val="DefaultParagraphFont"/>
  </w:style>
  <w:style w:type="paragraph" w:customStyle="1" w:styleId="Normalpara126">
    <w:name w:val="Normal para126"/>
    <w:basedOn w:val="Normal"/>
  </w:style>
  <w:style w:type="character" w:customStyle="1" w:styleId="text392">
    <w:name w:val="text392"/>
    <w:basedOn w:val="DefaultParagraphFont"/>
  </w:style>
  <w:style w:type="paragraph" w:customStyle="1" w:styleId="Normalpara127">
    <w:name w:val="Normal para127"/>
    <w:basedOn w:val="Normal"/>
  </w:style>
  <w:style w:type="character" w:customStyle="1" w:styleId="text393">
    <w:name w:val="text393"/>
    <w:basedOn w:val="DefaultParagraphFont"/>
  </w:style>
  <w:style w:type="paragraph" w:customStyle="1" w:styleId="Normalpara128">
    <w:name w:val="Normal para128"/>
    <w:basedOn w:val="Normal"/>
  </w:style>
  <w:style w:type="character" w:customStyle="1" w:styleId="text394">
    <w:name w:val="text394"/>
    <w:basedOn w:val="DefaultParagraphFont"/>
  </w:style>
  <w:style w:type="paragraph" w:customStyle="1" w:styleId="Normalpara129">
    <w:name w:val="Normal para129"/>
    <w:basedOn w:val="Normal"/>
  </w:style>
  <w:style w:type="paragraph" w:customStyle="1" w:styleId="Normalpara130">
    <w:name w:val="Normal para130"/>
    <w:basedOn w:val="Normal"/>
  </w:style>
  <w:style w:type="character" w:customStyle="1" w:styleId="text395">
    <w:name w:val="text395"/>
    <w:basedOn w:val="DefaultParagraphFont"/>
  </w:style>
  <w:style w:type="paragraph" w:customStyle="1" w:styleId="Normalpara131">
    <w:name w:val="Normal para131"/>
    <w:basedOn w:val="Normal"/>
  </w:style>
  <w:style w:type="character" w:customStyle="1" w:styleId="text396">
    <w:name w:val="text396"/>
    <w:basedOn w:val="DefaultParagraphFont"/>
  </w:style>
  <w:style w:type="paragraph" w:customStyle="1" w:styleId="Normalpara132">
    <w:name w:val="Normal para132"/>
    <w:basedOn w:val="Normal"/>
  </w:style>
  <w:style w:type="character" w:customStyle="1" w:styleId="text397">
    <w:name w:val="text397"/>
    <w:basedOn w:val="DefaultParagraphFont"/>
  </w:style>
  <w:style w:type="paragraph" w:customStyle="1" w:styleId="Normalpara133">
    <w:name w:val="Normal para133"/>
    <w:basedOn w:val="Normal"/>
  </w:style>
  <w:style w:type="character" w:customStyle="1" w:styleId="text398">
    <w:name w:val="text398"/>
    <w:basedOn w:val="DefaultParagraphFont"/>
  </w:style>
  <w:style w:type="paragraph" w:customStyle="1" w:styleId="Normalpara134">
    <w:name w:val="Normal para134"/>
    <w:basedOn w:val="Normal"/>
  </w:style>
  <w:style w:type="paragraph" w:customStyle="1" w:styleId="Normalpara135">
    <w:name w:val="Normal para135"/>
    <w:basedOn w:val="Normal"/>
  </w:style>
  <w:style w:type="paragraph" w:customStyle="1" w:styleId="Normalpara136">
    <w:name w:val="Normal para136"/>
    <w:basedOn w:val="Normal"/>
  </w:style>
  <w:style w:type="character" w:customStyle="1" w:styleId="text399">
    <w:name w:val="text399"/>
    <w:basedOn w:val="DefaultParagraphFont"/>
  </w:style>
  <w:style w:type="character" w:customStyle="1" w:styleId="text402">
    <w:name w:val="text402"/>
    <w:basedOn w:val="DefaultParagraphFont"/>
  </w:style>
  <w:style w:type="paragraph" w:customStyle="1" w:styleId="Normalpara138">
    <w:name w:val="Normal para138"/>
    <w:basedOn w:val="Normal"/>
  </w:style>
  <w:style w:type="character" w:customStyle="1" w:styleId="text403">
    <w:name w:val="text403"/>
    <w:basedOn w:val="DefaultParagraphFont"/>
  </w:style>
  <w:style w:type="paragraph" w:customStyle="1" w:styleId="Normalpara139">
    <w:name w:val="Normal para139"/>
    <w:basedOn w:val="Normal"/>
  </w:style>
  <w:style w:type="character" w:customStyle="1" w:styleId="text404">
    <w:name w:val="text404"/>
    <w:basedOn w:val="DefaultParagraphFont"/>
  </w:style>
  <w:style w:type="paragraph" w:customStyle="1" w:styleId="Normalpara140">
    <w:name w:val="Normal para140"/>
    <w:basedOn w:val="Normal"/>
  </w:style>
  <w:style w:type="character" w:customStyle="1" w:styleId="text405">
    <w:name w:val="text405"/>
    <w:basedOn w:val="DefaultParagraphFont"/>
  </w:style>
  <w:style w:type="paragraph" w:customStyle="1" w:styleId="Normalpara141">
    <w:name w:val="Normal para141"/>
    <w:basedOn w:val="Normal"/>
  </w:style>
  <w:style w:type="character" w:customStyle="1" w:styleId="text406">
    <w:name w:val="text406"/>
    <w:basedOn w:val="DefaultParagraphFont"/>
  </w:style>
  <w:style w:type="paragraph" w:customStyle="1" w:styleId="Normalpara142">
    <w:name w:val="Normal para142"/>
    <w:basedOn w:val="Normal"/>
  </w:style>
  <w:style w:type="character" w:customStyle="1" w:styleId="text407">
    <w:name w:val="text407"/>
    <w:basedOn w:val="DefaultParagraphFont"/>
  </w:style>
  <w:style w:type="paragraph" w:customStyle="1" w:styleId="Normalpara143">
    <w:name w:val="Normal para143"/>
    <w:basedOn w:val="Normal"/>
  </w:style>
  <w:style w:type="character" w:customStyle="1" w:styleId="text408">
    <w:name w:val="text408"/>
    <w:basedOn w:val="DefaultParagraphFont"/>
  </w:style>
  <w:style w:type="paragraph" w:customStyle="1" w:styleId="Normalpara144">
    <w:name w:val="Normal para144"/>
    <w:basedOn w:val="Normal"/>
  </w:style>
  <w:style w:type="character" w:customStyle="1" w:styleId="text409">
    <w:name w:val="text409"/>
    <w:basedOn w:val="DefaultParagraphFont"/>
  </w:style>
  <w:style w:type="paragraph" w:customStyle="1" w:styleId="Normalpara145">
    <w:name w:val="Normal para145"/>
    <w:basedOn w:val="Normal"/>
  </w:style>
  <w:style w:type="paragraph" w:customStyle="1" w:styleId="Normalpara146">
    <w:name w:val="Normal para146"/>
    <w:basedOn w:val="Normal"/>
  </w:style>
  <w:style w:type="character" w:customStyle="1" w:styleId="text410">
    <w:name w:val="text410"/>
    <w:basedOn w:val="DefaultParagraphFont"/>
  </w:style>
  <w:style w:type="paragraph" w:customStyle="1" w:styleId="Normalpara147">
    <w:name w:val="Normal para147"/>
    <w:basedOn w:val="Normal"/>
  </w:style>
  <w:style w:type="character" w:customStyle="1" w:styleId="text411">
    <w:name w:val="text411"/>
    <w:basedOn w:val="DefaultParagraphFont"/>
  </w:style>
  <w:style w:type="paragraph" w:customStyle="1" w:styleId="Normalpara148">
    <w:name w:val="Normal para148"/>
    <w:basedOn w:val="Normal"/>
  </w:style>
  <w:style w:type="character" w:customStyle="1" w:styleId="text412">
    <w:name w:val="text412"/>
    <w:basedOn w:val="DefaultParagraphFont"/>
  </w:style>
  <w:style w:type="character" w:customStyle="1" w:styleId="text413">
    <w:name w:val="text413"/>
    <w:basedOn w:val="DefaultParagraphFont"/>
  </w:style>
  <w:style w:type="paragraph" w:customStyle="1" w:styleId="Normalpara149">
    <w:name w:val="Normal para149"/>
    <w:basedOn w:val="Normal"/>
  </w:style>
  <w:style w:type="paragraph" w:customStyle="1" w:styleId="Normalpara150">
    <w:name w:val="Normal para150"/>
    <w:basedOn w:val="Normal"/>
  </w:style>
  <w:style w:type="character" w:customStyle="1" w:styleId="text414">
    <w:name w:val="text414"/>
    <w:basedOn w:val="DefaultParagraphFont"/>
  </w:style>
  <w:style w:type="paragraph" w:customStyle="1" w:styleId="Normalpara151">
    <w:name w:val="Normal para151"/>
    <w:basedOn w:val="Normal"/>
  </w:style>
  <w:style w:type="character" w:customStyle="1" w:styleId="text415">
    <w:name w:val="text415"/>
    <w:basedOn w:val="DefaultParagraphFont"/>
  </w:style>
  <w:style w:type="paragraph" w:customStyle="1" w:styleId="Normalpara152">
    <w:name w:val="Normal para152"/>
    <w:basedOn w:val="Normal"/>
  </w:style>
  <w:style w:type="character" w:customStyle="1" w:styleId="text416">
    <w:name w:val="text416"/>
    <w:basedOn w:val="DefaultParagraphFont"/>
  </w:style>
  <w:style w:type="paragraph" w:customStyle="1" w:styleId="Normalpara153">
    <w:name w:val="Normal para153"/>
    <w:basedOn w:val="Normal"/>
  </w:style>
  <w:style w:type="character" w:customStyle="1" w:styleId="text417">
    <w:name w:val="text417"/>
    <w:basedOn w:val="DefaultParagraphFont"/>
  </w:style>
  <w:style w:type="paragraph" w:customStyle="1" w:styleId="Normalpara154">
    <w:name w:val="Normal para154"/>
    <w:basedOn w:val="Normal"/>
  </w:style>
  <w:style w:type="character" w:customStyle="1" w:styleId="text418">
    <w:name w:val="text418"/>
    <w:basedOn w:val="DefaultParagraphFont"/>
  </w:style>
  <w:style w:type="paragraph" w:customStyle="1" w:styleId="Normalpara155">
    <w:name w:val="Normal para155"/>
    <w:basedOn w:val="Normal"/>
  </w:style>
  <w:style w:type="character" w:customStyle="1" w:styleId="text419">
    <w:name w:val="text419"/>
    <w:basedOn w:val="DefaultParagraphFont"/>
  </w:style>
  <w:style w:type="paragraph" w:customStyle="1" w:styleId="Normalpara156">
    <w:name w:val="Normal para156"/>
    <w:basedOn w:val="Normal"/>
  </w:style>
  <w:style w:type="character" w:customStyle="1" w:styleId="text420">
    <w:name w:val="text420"/>
    <w:basedOn w:val="DefaultParagraphFont"/>
  </w:style>
  <w:style w:type="paragraph" w:customStyle="1" w:styleId="Normalpara157">
    <w:name w:val="Normal para157"/>
    <w:basedOn w:val="Normal"/>
  </w:style>
  <w:style w:type="character" w:customStyle="1" w:styleId="text421">
    <w:name w:val="text421"/>
    <w:basedOn w:val="DefaultParagraphFont"/>
  </w:style>
  <w:style w:type="paragraph" w:customStyle="1" w:styleId="Normalpara158">
    <w:name w:val="Normal para158"/>
    <w:basedOn w:val="Normal"/>
  </w:style>
  <w:style w:type="character" w:customStyle="1" w:styleId="text422">
    <w:name w:val="text422"/>
    <w:basedOn w:val="DefaultParagraphFont"/>
  </w:style>
  <w:style w:type="paragraph" w:customStyle="1" w:styleId="Normalpara159">
    <w:name w:val="Normal para159"/>
    <w:basedOn w:val="Normal"/>
  </w:style>
  <w:style w:type="paragraph" w:customStyle="1" w:styleId="Normalpara160">
    <w:name w:val="Normal para160"/>
    <w:basedOn w:val="Normal"/>
  </w:style>
  <w:style w:type="character" w:customStyle="1" w:styleId="text423">
    <w:name w:val="text423"/>
    <w:basedOn w:val="DefaultParagraphFont"/>
  </w:style>
  <w:style w:type="paragraph" w:customStyle="1" w:styleId="Normalpara162">
    <w:name w:val="Normal para162"/>
    <w:basedOn w:val="Normal"/>
  </w:style>
  <w:style w:type="character" w:customStyle="1" w:styleId="text426">
    <w:name w:val="text426"/>
    <w:basedOn w:val="DefaultParagraphFont"/>
  </w:style>
  <w:style w:type="paragraph" w:customStyle="1" w:styleId="Normalpara163">
    <w:name w:val="Normal para163"/>
    <w:basedOn w:val="Normal"/>
  </w:style>
  <w:style w:type="character" w:customStyle="1" w:styleId="text427">
    <w:name w:val="text427"/>
    <w:basedOn w:val="DefaultParagraphFont"/>
  </w:style>
  <w:style w:type="character" w:customStyle="1" w:styleId="text428">
    <w:name w:val="text428"/>
    <w:basedOn w:val="DefaultParagraphFont"/>
  </w:style>
  <w:style w:type="paragraph" w:customStyle="1" w:styleId="Normalpara164">
    <w:name w:val="Normal para164"/>
    <w:basedOn w:val="Normal"/>
  </w:style>
  <w:style w:type="character" w:customStyle="1" w:styleId="text429">
    <w:name w:val="text429"/>
    <w:basedOn w:val="DefaultParagraphFont"/>
  </w:style>
  <w:style w:type="paragraph" w:customStyle="1" w:styleId="Normalpara165">
    <w:name w:val="Normal para165"/>
    <w:basedOn w:val="Normal"/>
  </w:style>
  <w:style w:type="character" w:customStyle="1" w:styleId="text430">
    <w:name w:val="text430"/>
    <w:basedOn w:val="DefaultParagraphFont"/>
  </w:style>
  <w:style w:type="paragraph" w:customStyle="1" w:styleId="Normalpara166">
    <w:name w:val="Normal para166"/>
    <w:basedOn w:val="Normal"/>
  </w:style>
  <w:style w:type="character" w:customStyle="1" w:styleId="text431">
    <w:name w:val="text431"/>
    <w:basedOn w:val="DefaultParagraphFont"/>
  </w:style>
  <w:style w:type="paragraph" w:customStyle="1" w:styleId="Normalpara167">
    <w:name w:val="Normal para167"/>
    <w:basedOn w:val="Normal"/>
  </w:style>
  <w:style w:type="character" w:customStyle="1" w:styleId="text432">
    <w:name w:val="text432"/>
    <w:basedOn w:val="DefaultParagraphFont"/>
  </w:style>
  <w:style w:type="paragraph" w:customStyle="1" w:styleId="Normalpara168">
    <w:name w:val="Normal para168"/>
    <w:basedOn w:val="Normal"/>
  </w:style>
  <w:style w:type="character" w:customStyle="1" w:styleId="text433">
    <w:name w:val="text433"/>
    <w:basedOn w:val="DefaultParagraphFont"/>
  </w:style>
  <w:style w:type="paragraph" w:customStyle="1" w:styleId="Normalpara169">
    <w:name w:val="Normal para169"/>
    <w:basedOn w:val="Normal"/>
  </w:style>
  <w:style w:type="character" w:customStyle="1" w:styleId="text434">
    <w:name w:val="text434"/>
    <w:basedOn w:val="DefaultParagraphFont"/>
  </w:style>
  <w:style w:type="paragraph" w:customStyle="1" w:styleId="Normalpara170">
    <w:name w:val="Normal para170"/>
    <w:basedOn w:val="Normal"/>
  </w:style>
  <w:style w:type="character" w:customStyle="1" w:styleId="text435">
    <w:name w:val="text435"/>
    <w:basedOn w:val="DefaultParagraphFont"/>
  </w:style>
  <w:style w:type="paragraph" w:customStyle="1" w:styleId="Normalpara171">
    <w:name w:val="Normal para171"/>
    <w:basedOn w:val="Normal"/>
  </w:style>
  <w:style w:type="character" w:customStyle="1" w:styleId="text436">
    <w:name w:val="text436"/>
    <w:basedOn w:val="DefaultParagraphFont"/>
  </w:style>
  <w:style w:type="paragraph" w:customStyle="1" w:styleId="Normalpara172">
    <w:name w:val="Normal para172"/>
    <w:basedOn w:val="Normal"/>
  </w:style>
  <w:style w:type="character" w:customStyle="1" w:styleId="text437">
    <w:name w:val="text437"/>
    <w:basedOn w:val="DefaultParagraphFont"/>
  </w:style>
  <w:style w:type="character" w:customStyle="1" w:styleId="text438">
    <w:name w:val="text438"/>
    <w:basedOn w:val="DefaultParagraphFont"/>
  </w:style>
  <w:style w:type="paragraph" w:customStyle="1" w:styleId="Normalpara173">
    <w:name w:val="Normal para173"/>
    <w:basedOn w:val="Normal"/>
  </w:style>
  <w:style w:type="paragraph" w:customStyle="1" w:styleId="Normalpara174">
    <w:name w:val="Normal para174"/>
    <w:basedOn w:val="Normal"/>
  </w:style>
  <w:style w:type="character" w:customStyle="1" w:styleId="text439">
    <w:name w:val="text439"/>
    <w:basedOn w:val="DefaultParagraphFont"/>
  </w:style>
  <w:style w:type="paragraph" w:customStyle="1" w:styleId="Normalpara175">
    <w:name w:val="Normal para175"/>
    <w:basedOn w:val="Normal"/>
  </w:style>
  <w:style w:type="character" w:customStyle="1" w:styleId="text440">
    <w:name w:val="text440"/>
    <w:basedOn w:val="DefaultParagraphFont"/>
  </w:style>
  <w:style w:type="paragraph" w:customStyle="1" w:styleId="Normalpara176">
    <w:name w:val="Normal para176"/>
    <w:basedOn w:val="Normal"/>
  </w:style>
  <w:style w:type="character" w:customStyle="1" w:styleId="text441">
    <w:name w:val="text441"/>
    <w:basedOn w:val="DefaultParagraphFont"/>
  </w:style>
  <w:style w:type="paragraph" w:customStyle="1" w:styleId="Normalpara177">
    <w:name w:val="Normal para177"/>
    <w:basedOn w:val="Normal"/>
  </w:style>
  <w:style w:type="character" w:customStyle="1" w:styleId="text442">
    <w:name w:val="text442"/>
    <w:basedOn w:val="DefaultParagraphFont"/>
  </w:style>
  <w:style w:type="paragraph" w:customStyle="1" w:styleId="Normalpara178">
    <w:name w:val="Normal para178"/>
    <w:basedOn w:val="Normal"/>
  </w:style>
  <w:style w:type="character" w:customStyle="1" w:styleId="text443">
    <w:name w:val="text443"/>
    <w:basedOn w:val="DefaultParagraphFont"/>
  </w:style>
  <w:style w:type="paragraph" w:customStyle="1" w:styleId="Normalpara179">
    <w:name w:val="Normal para179"/>
    <w:basedOn w:val="Normal"/>
  </w:style>
  <w:style w:type="character" w:customStyle="1" w:styleId="text444">
    <w:name w:val="text444"/>
    <w:basedOn w:val="DefaultParagraphFont"/>
  </w:style>
  <w:style w:type="paragraph" w:customStyle="1" w:styleId="Normalpara180">
    <w:name w:val="Normal para180"/>
    <w:basedOn w:val="Normal"/>
  </w:style>
  <w:style w:type="character" w:customStyle="1" w:styleId="text445">
    <w:name w:val="text445"/>
    <w:basedOn w:val="DefaultParagraphFont"/>
  </w:style>
  <w:style w:type="paragraph" w:customStyle="1" w:styleId="Normalpara181">
    <w:name w:val="Normal para181"/>
    <w:basedOn w:val="Normal"/>
  </w:style>
  <w:style w:type="character" w:customStyle="1" w:styleId="text446">
    <w:name w:val="text446"/>
    <w:basedOn w:val="DefaultParagraphFont"/>
  </w:style>
  <w:style w:type="paragraph" w:customStyle="1" w:styleId="Normalpara182">
    <w:name w:val="Normal para182"/>
    <w:basedOn w:val="Normal"/>
  </w:style>
  <w:style w:type="paragraph" w:customStyle="1" w:styleId="Normalpara183">
    <w:name w:val="Normal para183"/>
    <w:basedOn w:val="Normal"/>
  </w:style>
  <w:style w:type="character" w:customStyle="1" w:styleId="text447">
    <w:name w:val="text447"/>
    <w:basedOn w:val="DefaultParagraphFont"/>
  </w:style>
  <w:style w:type="character" w:customStyle="1" w:styleId="text450">
    <w:name w:val="text450"/>
    <w:basedOn w:val="DefaultParagraphFont"/>
  </w:style>
  <w:style w:type="paragraph" w:customStyle="1" w:styleId="Normalpara185">
    <w:name w:val="Normal para185"/>
    <w:basedOn w:val="Normal"/>
  </w:style>
  <w:style w:type="character" w:customStyle="1" w:styleId="text451">
    <w:name w:val="text451"/>
    <w:basedOn w:val="DefaultParagraphFont"/>
  </w:style>
  <w:style w:type="paragraph" w:customStyle="1" w:styleId="Normalpara186">
    <w:name w:val="Normal para186"/>
    <w:basedOn w:val="Normal"/>
  </w:style>
  <w:style w:type="character" w:customStyle="1" w:styleId="text452">
    <w:name w:val="text452"/>
    <w:basedOn w:val="DefaultParagraphFont"/>
  </w:style>
  <w:style w:type="paragraph" w:customStyle="1" w:styleId="Normalpara187">
    <w:name w:val="Normal para187"/>
    <w:basedOn w:val="Normal"/>
  </w:style>
  <w:style w:type="character" w:customStyle="1" w:styleId="text453">
    <w:name w:val="text453"/>
    <w:basedOn w:val="DefaultParagraphFont"/>
  </w:style>
  <w:style w:type="character" w:customStyle="1" w:styleId="text454">
    <w:name w:val="text454"/>
    <w:basedOn w:val="DefaultParagraphFont"/>
  </w:style>
  <w:style w:type="character" w:customStyle="1" w:styleId="text455">
    <w:name w:val="text455"/>
    <w:basedOn w:val="DefaultParagraphFont"/>
  </w:style>
  <w:style w:type="character" w:customStyle="1" w:styleId="text456">
    <w:name w:val="text456"/>
    <w:basedOn w:val="DefaultParagraphFont"/>
  </w:style>
  <w:style w:type="paragraph" w:customStyle="1" w:styleId="Normalpara188">
    <w:name w:val="Normal para188"/>
    <w:basedOn w:val="Normal"/>
  </w:style>
  <w:style w:type="paragraph" w:customStyle="1" w:styleId="Normalpara189">
    <w:name w:val="Normal para189"/>
    <w:basedOn w:val="Normal"/>
  </w:style>
  <w:style w:type="character" w:customStyle="1" w:styleId="text457">
    <w:name w:val="text457"/>
    <w:basedOn w:val="DefaultParagraphFont"/>
  </w:style>
  <w:style w:type="paragraph" w:customStyle="1" w:styleId="Normalpara190">
    <w:name w:val="Normal para190"/>
    <w:basedOn w:val="Normal"/>
  </w:style>
  <w:style w:type="character" w:customStyle="1" w:styleId="text458">
    <w:name w:val="text458"/>
    <w:basedOn w:val="DefaultParagraphFont"/>
  </w:style>
  <w:style w:type="paragraph" w:customStyle="1" w:styleId="Normalpara191">
    <w:name w:val="Normal para191"/>
    <w:basedOn w:val="Normal"/>
  </w:style>
  <w:style w:type="character" w:customStyle="1" w:styleId="text459">
    <w:name w:val="text459"/>
    <w:basedOn w:val="DefaultParagraphFont"/>
  </w:style>
  <w:style w:type="paragraph" w:customStyle="1" w:styleId="Normalpara192">
    <w:name w:val="Normal para192"/>
    <w:basedOn w:val="Normal"/>
  </w:style>
  <w:style w:type="character" w:customStyle="1" w:styleId="text460">
    <w:name w:val="text460"/>
    <w:basedOn w:val="DefaultParagraphFont"/>
  </w:style>
  <w:style w:type="paragraph" w:customStyle="1" w:styleId="Normalpara193">
    <w:name w:val="Normal para193"/>
    <w:basedOn w:val="Normal"/>
  </w:style>
  <w:style w:type="character" w:customStyle="1" w:styleId="text461">
    <w:name w:val="text461"/>
    <w:basedOn w:val="DefaultParagraphFont"/>
  </w:style>
  <w:style w:type="paragraph" w:customStyle="1" w:styleId="Normalpara194">
    <w:name w:val="Normal para194"/>
    <w:basedOn w:val="Normal"/>
  </w:style>
  <w:style w:type="character" w:customStyle="1" w:styleId="text462">
    <w:name w:val="text462"/>
    <w:basedOn w:val="DefaultParagraphFont"/>
  </w:style>
  <w:style w:type="paragraph" w:customStyle="1" w:styleId="Normalpara195">
    <w:name w:val="Normal para195"/>
    <w:basedOn w:val="Normal"/>
  </w:style>
  <w:style w:type="character" w:customStyle="1" w:styleId="text463">
    <w:name w:val="text463"/>
    <w:basedOn w:val="DefaultParagraphFont"/>
  </w:style>
  <w:style w:type="paragraph" w:customStyle="1" w:styleId="Normalpara196">
    <w:name w:val="Normal para196"/>
    <w:basedOn w:val="Normal"/>
  </w:style>
  <w:style w:type="character" w:customStyle="1" w:styleId="text464">
    <w:name w:val="text464"/>
    <w:basedOn w:val="DefaultParagraphFont"/>
  </w:style>
  <w:style w:type="paragraph" w:customStyle="1" w:styleId="Normalpara197">
    <w:name w:val="Normal para197"/>
    <w:basedOn w:val="Normal"/>
  </w:style>
  <w:style w:type="paragraph" w:customStyle="1" w:styleId="Normalpara198">
    <w:name w:val="Normal para198"/>
    <w:basedOn w:val="Normal"/>
  </w:style>
  <w:style w:type="character" w:customStyle="1" w:styleId="text465">
    <w:name w:val="text465"/>
    <w:basedOn w:val="DefaultParagraphFont"/>
  </w:style>
  <w:style w:type="character" w:customStyle="1" w:styleId="text468">
    <w:name w:val="text468"/>
    <w:basedOn w:val="DefaultParagraphFont"/>
  </w:style>
  <w:style w:type="paragraph" w:customStyle="1" w:styleId="Normalpara200">
    <w:name w:val="Normal para200"/>
    <w:basedOn w:val="Normal"/>
  </w:style>
  <w:style w:type="character" w:customStyle="1" w:styleId="text469">
    <w:name w:val="text469"/>
    <w:basedOn w:val="DefaultParagraphFont"/>
  </w:style>
  <w:style w:type="paragraph" w:customStyle="1" w:styleId="Normalpara201">
    <w:name w:val="Normal para201"/>
    <w:basedOn w:val="Normal"/>
  </w:style>
  <w:style w:type="paragraph" w:customStyle="1" w:styleId="Normalpara202">
    <w:name w:val="Normal para202"/>
    <w:basedOn w:val="Normal"/>
  </w:style>
  <w:style w:type="character" w:customStyle="1" w:styleId="text470">
    <w:name w:val="text470"/>
    <w:basedOn w:val="DefaultParagraphFont"/>
  </w:style>
  <w:style w:type="paragraph" w:customStyle="1" w:styleId="Normalpara203">
    <w:name w:val="Normal para203"/>
    <w:basedOn w:val="Normal"/>
  </w:style>
  <w:style w:type="character" w:customStyle="1" w:styleId="text471">
    <w:name w:val="text471"/>
    <w:basedOn w:val="DefaultParagraphFont"/>
  </w:style>
  <w:style w:type="paragraph" w:customStyle="1" w:styleId="Normalpara204">
    <w:name w:val="Normal para204"/>
    <w:basedOn w:val="Normal"/>
  </w:style>
  <w:style w:type="character" w:customStyle="1" w:styleId="text472">
    <w:name w:val="text472"/>
    <w:basedOn w:val="DefaultParagraphFont"/>
  </w:style>
  <w:style w:type="paragraph" w:customStyle="1" w:styleId="Normalpara205">
    <w:name w:val="Normal para205"/>
    <w:basedOn w:val="Normal"/>
  </w:style>
  <w:style w:type="character" w:customStyle="1" w:styleId="text473">
    <w:name w:val="text473"/>
    <w:basedOn w:val="DefaultParagraphFont"/>
  </w:style>
  <w:style w:type="paragraph" w:customStyle="1" w:styleId="Normalpara206">
    <w:name w:val="Normal para206"/>
    <w:basedOn w:val="Normal"/>
  </w:style>
  <w:style w:type="character" w:customStyle="1" w:styleId="text474">
    <w:name w:val="text474"/>
    <w:basedOn w:val="DefaultParagraphFont"/>
  </w:style>
  <w:style w:type="character" w:customStyle="1" w:styleId="text475">
    <w:name w:val="text475"/>
    <w:basedOn w:val="DefaultParagraphFont"/>
  </w:style>
  <w:style w:type="paragraph" w:customStyle="1" w:styleId="Normalpara207">
    <w:name w:val="Normal para207"/>
    <w:basedOn w:val="Normal"/>
  </w:style>
  <w:style w:type="paragraph" w:customStyle="1" w:styleId="Normalpara208">
    <w:name w:val="Normal para208"/>
    <w:basedOn w:val="Normal"/>
  </w:style>
  <w:style w:type="character" w:customStyle="1" w:styleId="text476">
    <w:name w:val="text476"/>
    <w:basedOn w:val="DefaultParagraphFont"/>
  </w:style>
  <w:style w:type="paragraph" w:customStyle="1" w:styleId="Normalpara209">
    <w:name w:val="Normal para209"/>
    <w:basedOn w:val="Normal"/>
  </w:style>
  <w:style w:type="character" w:customStyle="1" w:styleId="text477">
    <w:name w:val="text477"/>
    <w:basedOn w:val="DefaultParagraphFont"/>
  </w:style>
  <w:style w:type="paragraph" w:customStyle="1" w:styleId="Normalpara210">
    <w:name w:val="Normal para210"/>
    <w:basedOn w:val="Normal"/>
  </w:style>
  <w:style w:type="character" w:customStyle="1" w:styleId="text478">
    <w:name w:val="text478"/>
    <w:basedOn w:val="DefaultParagraphFont"/>
  </w:style>
  <w:style w:type="paragraph" w:customStyle="1" w:styleId="Normalpara211">
    <w:name w:val="Normal para211"/>
    <w:basedOn w:val="Normal"/>
  </w:style>
  <w:style w:type="character" w:customStyle="1" w:styleId="text479">
    <w:name w:val="text479"/>
    <w:basedOn w:val="DefaultParagraphFont"/>
  </w:style>
  <w:style w:type="paragraph" w:customStyle="1" w:styleId="Normalpara212">
    <w:name w:val="Normal para212"/>
    <w:basedOn w:val="Normal"/>
  </w:style>
  <w:style w:type="character" w:customStyle="1" w:styleId="text480">
    <w:name w:val="text480"/>
    <w:basedOn w:val="DefaultParagraphFont"/>
  </w:style>
  <w:style w:type="paragraph" w:customStyle="1" w:styleId="Normalpara213">
    <w:name w:val="Normal para213"/>
    <w:basedOn w:val="Normal"/>
  </w:style>
  <w:style w:type="character" w:customStyle="1" w:styleId="text481">
    <w:name w:val="text481"/>
    <w:basedOn w:val="DefaultParagraphFont"/>
  </w:style>
  <w:style w:type="paragraph" w:customStyle="1" w:styleId="Normalpara214">
    <w:name w:val="Normal para214"/>
    <w:basedOn w:val="Normal"/>
  </w:style>
  <w:style w:type="character" w:customStyle="1" w:styleId="text482">
    <w:name w:val="text482"/>
    <w:basedOn w:val="DefaultParagraphFont"/>
  </w:style>
  <w:style w:type="paragraph" w:customStyle="1" w:styleId="Normalpara215">
    <w:name w:val="Normal para215"/>
    <w:basedOn w:val="Normal"/>
  </w:style>
  <w:style w:type="character" w:customStyle="1" w:styleId="text483">
    <w:name w:val="text483"/>
    <w:basedOn w:val="DefaultParagraphFont"/>
  </w:style>
  <w:style w:type="paragraph" w:customStyle="1" w:styleId="Normalpara216">
    <w:name w:val="Normal para216"/>
    <w:basedOn w:val="Normal"/>
  </w:style>
  <w:style w:type="character" w:customStyle="1" w:styleId="text484">
    <w:name w:val="text484"/>
    <w:basedOn w:val="DefaultParagraphFont"/>
  </w:style>
  <w:style w:type="paragraph" w:customStyle="1" w:styleId="Normalpara217">
    <w:name w:val="Normal para217"/>
    <w:basedOn w:val="Normal"/>
  </w:style>
  <w:style w:type="character" w:customStyle="1" w:styleId="text485">
    <w:name w:val="text485"/>
    <w:basedOn w:val="DefaultParagraphFont"/>
  </w:style>
  <w:style w:type="paragraph" w:customStyle="1" w:styleId="Normalpara218">
    <w:name w:val="Normal para218"/>
    <w:basedOn w:val="Normal"/>
  </w:style>
  <w:style w:type="character" w:customStyle="1" w:styleId="text486">
    <w:name w:val="text486"/>
    <w:basedOn w:val="DefaultParagraphFont"/>
  </w:style>
  <w:style w:type="paragraph" w:customStyle="1" w:styleId="Normalpara219">
    <w:name w:val="Normal para219"/>
    <w:basedOn w:val="Normal"/>
  </w:style>
  <w:style w:type="character" w:customStyle="1" w:styleId="text487">
    <w:name w:val="text487"/>
    <w:basedOn w:val="DefaultParagraphFont"/>
  </w:style>
  <w:style w:type="paragraph" w:customStyle="1" w:styleId="Normalpara220">
    <w:name w:val="Normal para220"/>
    <w:basedOn w:val="Normal"/>
  </w:style>
  <w:style w:type="character" w:customStyle="1" w:styleId="text488">
    <w:name w:val="text488"/>
    <w:basedOn w:val="DefaultParagraphFont"/>
  </w:style>
  <w:style w:type="paragraph" w:customStyle="1" w:styleId="Normalpara221">
    <w:name w:val="Normal para221"/>
    <w:basedOn w:val="Normal"/>
  </w:style>
  <w:style w:type="paragraph" w:customStyle="1" w:styleId="Normalpara222">
    <w:name w:val="Normal para222"/>
    <w:basedOn w:val="Normal"/>
  </w:style>
  <w:style w:type="character" w:customStyle="1" w:styleId="text489">
    <w:name w:val="text489"/>
    <w:basedOn w:val="DefaultParagraphFont"/>
  </w:style>
  <w:style w:type="character" w:customStyle="1" w:styleId="text492">
    <w:name w:val="text492"/>
    <w:basedOn w:val="DefaultParagraphFont"/>
  </w:style>
  <w:style w:type="paragraph" w:customStyle="1" w:styleId="Normalpara224">
    <w:name w:val="Normal para224"/>
    <w:basedOn w:val="Normal"/>
  </w:style>
  <w:style w:type="paragraph" w:customStyle="1" w:styleId="Normalpara225">
    <w:name w:val="Normal para225"/>
    <w:basedOn w:val="Normal"/>
  </w:style>
  <w:style w:type="character" w:customStyle="1" w:styleId="text493">
    <w:name w:val="text493"/>
    <w:basedOn w:val="DefaultParagraphFont"/>
  </w:style>
  <w:style w:type="paragraph" w:customStyle="1" w:styleId="Normalpara226">
    <w:name w:val="Normal para226"/>
    <w:basedOn w:val="Normal"/>
  </w:style>
  <w:style w:type="character" w:customStyle="1" w:styleId="text494">
    <w:name w:val="text494"/>
    <w:basedOn w:val="DefaultParagraphFont"/>
  </w:style>
  <w:style w:type="paragraph" w:customStyle="1" w:styleId="Normalpara227">
    <w:name w:val="Normal para227"/>
    <w:basedOn w:val="Normal"/>
  </w:style>
  <w:style w:type="character" w:customStyle="1" w:styleId="text495">
    <w:name w:val="text495"/>
    <w:basedOn w:val="DefaultParagraphFont"/>
  </w:style>
  <w:style w:type="paragraph" w:customStyle="1" w:styleId="Normalpara228">
    <w:name w:val="Normal para228"/>
    <w:basedOn w:val="Normal"/>
  </w:style>
  <w:style w:type="character" w:customStyle="1" w:styleId="text496">
    <w:name w:val="text496"/>
    <w:basedOn w:val="DefaultParagraphFont"/>
  </w:style>
  <w:style w:type="paragraph" w:customStyle="1" w:styleId="Normalpara229">
    <w:name w:val="Normal para229"/>
    <w:basedOn w:val="Normal"/>
  </w:style>
  <w:style w:type="character" w:customStyle="1" w:styleId="text497">
    <w:name w:val="text497"/>
    <w:basedOn w:val="DefaultParagraphFont"/>
  </w:style>
  <w:style w:type="paragraph" w:customStyle="1" w:styleId="Normalpara230">
    <w:name w:val="Normal para230"/>
    <w:basedOn w:val="Normal"/>
  </w:style>
  <w:style w:type="character" w:customStyle="1" w:styleId="text498">
    <w:name w:val="text498"/>
    <w:basedOn w:val="DefaultParagraphFont"/>
  </w:style>
  <w:style w:type="paragraph" w:customStyle="1" w:styleId="Normalpara231">
    <w:name w:val="Normal para231"/>
    <w:basedOn w:val="Normal"/>
  </w:style>
  <w:style w:type="character" w:customStyle="1" w:styleId="text499">
    <w:name w:val="text499"/>
    <w:basedOn w:val="DefaultParagraphFont"/>
  </w:style>
  <w:style w:type="paragraph" w:customStyle="1" w:styleId="Normalpara232">
    <w:name w:val="Normal para232"/>
    <w:basedOn w:val="Normal"/>
  </w:style>
  <w:style w:type="character" w:customStyle="1" w:styleId="text500">
    <w:name w:val="text500"/>
    <w:basedOn w:val="DefaultParagraphFont"/>
  </w:style>
  <w:style w:type="paragraph" w:customStyle="1" w:styleId="Normalpara233">
    <w:name w:val="Normal para233"/>
    <w:basedOn w:val="Normal"/>
  </w:style>
  <w:style w:type="character" w:customStyle="1" w:styleId="text501">
    <w:name w:val="text501"/>
    <w:basedOn w:val="DefaultParagraphFont"/>
  </w:style>
  <w:style w:type="character" w:customStyle="1" w:styleId="text502">
    <w:name w:val="text502"/>
    <w:basedOn w:val="DefaultParagraphFont"/>
  </w:style>
  <w:style w:type="character" w:customStyle="1" w:styleId="text503">
    <w:name w:val="text503"/>
    <w:basedOn w:val="DefaultParagraphFont"/>
  </w:style>
  <w:style w:type="character" w:customStyle="1" w:styleId="text504">
    <w:name w:val="text504"/>
    <w:basedOn w:val="DefaultParagraphFont"/>
  </w:style>
  <w:style w:type="character" w:customStyle="1" w:styleId="text505">
    <w:name w:val="text505"/>
    <w:basedOn w:val="DefaultParagraphFont"/>
  </w:style>
  <w:style w:type="character" w:customStyle="1" w:styleId="text506">
    <w:name w:val="text506"/>
    <w:basedOn w:val="DefaultParagraphFont"/>
  </w:style>
  <w:style w:type="character" w:customStyle="1" w:styleId="text507">
    <w:name w:val="text507"/>
    <w:basedOn w:val="DefaultParagraphFont"/>
  </w:style>
  <w:style w:type="character" w:customStyle="1" w:styleId="text508">
    <w:name w:val="text508"/>
    <w:basedOn w:val="DefaultParagraphFont"/>
  </w:style>
  <w:style w:type="character" w:customStyle="1" w:styleId="text509">
    <w:name w:val="text509"/>
    <w:basedOn w:val="DefaultParagraphFont"/>
  </w:style>
  <w:style w:type="character" w:customStyle="1" w:styleId="text510">
    <w:name w:val="text510"/>
    <w:basedOn w:val="DefaultParagraphFont"/>
  </w:style>
  <w:style w:type="paragraph" w:customStyle="1" w:styleId="Normalpara235">
    <w:name w:val="Normal para235"/>
    <w:basedOn w:val="Normal"/>
  </w:style>
  <w:style w:type="character" w:customStyle="1" w:styleId="text513">
    <w:name w:val="text513"/>
    <w:basedOn w:val="DefaultParagraphFont"/>
  </w:style>
  <w:style w:type="character" w:customStyle="1" w:styleId="text514">
    <w:name w:val="text514"/>
    <w:basedOn w:val="DefaultParagraphFont"/>
  </w:style>
  <w:style w:type="paragraph" w:customStyle="1" w:styleId="Normalpara236">
    <w:name w:val="Normal para236"/>
    <w:basedOn w:val="Normal"/>
  </w:style>
  <w:style w:type="paragraph" w:customStyle="1" w:styleId="Normalpara237">
    <w:name w:val="Normal para237"/>
    <w:basedOn w:val="Normal"/>
  </w:style>
  <w:style w:type="paragraph" w:customStyle="1" w:styleId="Normalpara238">
    <w:name w:val="Normal para238"/>
    <w:basedOn w:val="Normal"/>
  </w:style>
  <w:style w:type="character" w:customStyle="1" w:styleId="text515">
    <w:name w:val="text515"/>
    <w:basedOn w:val="DefaultParagraphFont"/>
  </w:style>
  <w:style w:type="paragraph" w:customStyle="1" w:styleId="Normalpara239">
    <w:name w:val="Normal para239"/>
    <w:basedOn w:val="Normal"/>
  </w:style>
  <w:style w:type="character" w:customStyle="1" w:styleId="text516">
    <w:name w:val="text516"/>
    <w:basedOn w:val="DefaultParagraphFont"/>
  </w:style>
  <w:style w:type="paragraph" w:customStyle="1" w:styleId="Normalpara240">
    <w:name w:val="Normal para240"/>
    <w:basedOn w:val="Normal"/>
  </w:style>
  <w:style w:type="character" w:customStyle="1" w:styleId="text517">
    <w:name w:val="text517"/>
    <w:basedOn w:val="DefaultParagraphFont"/>
  </w:style>
  <w:style w:type="paragraph" w:customStyle="1" w:styleId="Normalpara241">
    <w:name w:val="Normal para241"/>
    <w:basedOn w:val="Normal"/>
  </w:style>
  <w:style w:type="character" w:customStyle="1" w:styleId="text518">
    <w:name w:val="text518"/>
    <w:basedOn w:val="DefaultParagraphFont"/>
  </w:style>
  <w:style w:type="paragraph" w:customStyle="1" w:styleId="Normalpara242">
    <w:name w:val="Normal para242"/>
    <w:basedOn w:val="Normal"/>
  </w:style>
  <w:style w:type="paragraph" w:customStyle="1" w:styleId="Normalpara243">
    <w:name w:val="Normal para243"/>
    <w:basedOn w:val="Normal"/>
  </w:style>
  <w:style w:type="character" w:customStyle="1" w:styleId="text519">
    <w:name w:val="text519"/>
    <w:basedOn w:val="DefaultParagraphFont"/>
  </w:style>
  <w:style w:type="paragraph" w:customStyle="1" w:styleId="Normalpara245">
    <w:name w:val="Normal para245"/>
    <w:basedOn w:val="Normal"/>
  </w:style>
  <w:style w:type="character" w:customStyle="1" w:styleId="text522">
    <w:name w:val="text522"/>
    <w:basedOn w:val="DefaultParagraphFont"/>
  </w:style>
  <w:style w:type="paragraph" w:customStyle="1" w:styleId="Normalpara246">
    <w:name w:val="Normal para246"/>
    <w:basedOn w:val="Normal"/>
  </w:style>
  <w:style w:type="character" w:customStyle="1" w:styleId="text523">
    <w:name w:val="text523"/>
    <w:basedOn w:val="DefaultParagraphFont"/>
  </w:style>
  <w:style w:type="paragraph" w:customStyle="1" w:styleId="Normalpara247">
    <w:name w:val="Normal para247"/>
    <w:basedOn w:val="Normal"/>
  </w:style>
  <w:style w:type="paragraph" w:customStyle="1" w:styleId="Normalpara248">
    <w:name w:val="Normal para248"/>
    <w:basedOn w:val="Normal"/>
  </w:style>
  <w:style w:type="character" w:customStyle="1" w:styleId="text524">
    <w:name w:val="text524"/>
    <w:basedOn w:val="DefaultParagraphFont"/>
  </w:style>
  <w:style w:type="paragraph" w:customStyle="1" w:styleId="Normalpara249">
    <w:name w:val="Normal para249"/>
    <w:basedOn w:val="Normal"/>
  </w:style>
  <w:style w:type="character" w:customStyle="1" w:styleId="text525">
    <w:name w:val="text525"/>
    <w:basedOn w:val="DefaultParagraphFont"/>
  </w:style>
  <w:style w:type="paragraph" w:customStyle="1" w:styleId="Normalpara250">
    <w:name w:val="Normal para250"/>
    <w:basedOn w:val="Normal"/>
  </w:style>
  <w:style w:type="character" w:customStyle="1" w:styleId="text526">
    <w:name w:val="text526"/>
    <w:basedOn w:val="DefaultParagraphFont"/>
  </w:style>
  <w:style w:type="paragraph" w:customStyle="1" w:styleId="Normalpara251">
    <w:name w:val="Normal para251"/>
    <w:basedOn w:val="Normal"/>
  </w:style>
  <w:style w:type="character" w:customStyle="1" w:styleId="text527">
    <w:name w:val="text527"/>
    <w:basedOn w:val="DefaultParagraphFont"/>
  </w:style>
  <w:style w:type="paragraph" w:customStyle="1" w:styleId="Normalpara252">
    <w:name w:val="Normal para252"/>
    <w:basedOn w:val="Normal"/>
  </w:style>
  <w:style w:type="paragraph" w:customStyle="1" w:styleId="Normalpara253">
    <w:name w:val="Normal para253"/>
    <w:basedOn w:val="Normal"/>
  </w:style>
  <w:style w:type="character" w:customStyle="1" w:styleId="text528">
    <w:name w:val="text528"/>
    <w:basedOn w:val="DefaultParagraphFont"/>
  </w:style>
  <w:style w:type="paragraph" w:customStyle="1" w:styleId="Normalpara254">
    <w:name w:val="Normal para254"/>
    <w:basedOn w:val="Normal"/>
  </w:style>
  <w:style w:type="character" w:customStyle="1" w:styleId="text529">
    <w:name w:val="text529"/>
    <w:basedOn w:val="DefaultParagraphFont"/>
  </w:style>
  <w:style w:type="paragraph" w:customStyle="1" w:styleId="Normalpara255">
    <w:name w:val="Normal para255"/>
    <w:basedOn w:val="Normal"/>
  </w:style>
  <w:style w:type="character" w:customStyle="1" w:styleId="text530">
    <w:name w:val="text530"/>
    <w:basedOn w:val="DefaultParagraphFont"/>
  </w:style>
  <w:style w:type="paragraph" w:customStyle="1" w:styleId="Normalpara256">
    <w:name w:val="Normal para256"/>
    <w:basedOn w:val="Normal"/>
  </w:style>
  <w:style w:type="paragraph" w:customStyle="1" w:styleId="Normalpara257">
    <w:name w:val="Normal para257"/>
    <w:basedOn w:val="Normal"/>
  </w:style>
  <w:style w:type="character" w:customStyle="1" w:styleId="text531">
    <w:name w:val="text531"/>
    <w:basedOn w:val="DefaultParagraphFont"/>
  </w:style>
  <w:style w:type="paragraph" w:customStyle="1" w:styleId="Normalpara258">
    <w:name w:val="Normal para258"/>
    <w:basedOn w:val="Normal"/>
  </w:style>
  <w:style w:type="character" w:customStyle="1" w:styleId="text532">
    <w:name w:val="text532"/>
    <w:basedOn w:val="DefaultParagraphFont"/>
  </w:style>
  <w:style w:type="paragraph" w:customStyle="1" w:styleId="Normalpara259">
    <w:name w:val="Normal para259"/>
    <w:basedOn w:val="Normal"/>
  </w:style>
  <w:style w:type="character" w:customStyle="1" w:styleId="text533">
    <w:name w:val="text533"/>
    <w:basedOn w:val="DefaultParagraphFont"/>
  </w:style>
  <w:style w:type="paragraph" w:customStyle="1" w:styleId="Normalpara260">
    <w:name w:val="Normal para260"/>
    <w:basedOn w:val="Normal"/>
  </w:style>
  <w:style w:type="character" w:customStyle="1" w:styleId="text534">
    <w:name w:val="text534"/>
    <w:basedOn w:val="DefaultParagraphFont"/>
  </w:style>
  <w:style w:type="paragraph" w:customStyle="1" w:styleId="Normalpara261">
    <w:name w:val="Normal para261"/>
    <w:basedOn w:val="Normal"/>
  </w:style>
  <w:style w:type="character" w:customStyle="1" w:styleId="text535">
    <w:name w:val="text535"/>
    <w:basedOn w:val="DefaultParagraphFont"/>
  </w:style>
  <w:style w:type="paragraph" w:customStyle="1" w:styleId="Normalpara262">
    <w:name w:val="Normal para262"/>
    <w:basedOn w:val="Normal"/>
  </w:style>
  <w:style w:type="character" w:customStyle="1" w:styleId="text536">
    <w:name w:val="text536"/>
    <w:basedOn w:val="DefaultParagraphFont"/>
  </w:style>
  <w:style w:type="paragraph" w:customStyle="1" w:styleId="Normalpara263">
    <w:name w:val="Normal para263"/>
    <w:basedOn w:val="Normal"/>
  </w:style>
  <w:style w:type="paragraph" w:customStyle="1" w:styleId="Normalpara264">
    <w:name w:val="Normal para264"/>
    <w:basedOn w:val="Normal"/>
  </w:style>
  <w:style w:type="character" w:customStyle="1" w:styleId="text537">
    <w:name w:val="text537"/>
    <w:basedOn w:val="DefaultParagraphFont"/>
  </w:style>
  <w:style w:type="character" w:customStyle="1" w:styleId="text540">
    <w:name w:val="text540"/>
    <w:basedOn w:val="DefaultParagraphFont"/>
  </w:style>
  <w:style w:type="character" w:customStyle="1" w:styleId="text541">
    <w:name w:val="text541"/>
    <w:basedOn w:val="DefaultParagraphFont"/>
  </w:style>
  <w:style w:type="character" w:customStyle="1" w:styleId="text542">
    <w:name w:val="text542"/>
    <w:basedOn w:val="DefaultParagraphFont"/>
  </w:style>
  <w:style w:type="character" w:customStyle="1" w:styleId="text543">
    <w:name w:val="text543"/>
    <w:basedOn w:val="DefaultParagraphFont"/>
  </w:style>
  <w:style w:type="character" w:customStyle="1" w:styleId="text544">
    <w:name w:val="text544"/>
    <w:basedOn w:val="DefaultParagraphFont"/>
  </w:style>
  <w:style w:type="character" w:customStyle="1" w:styleId="text545">
    <w:name w:val="text545"/>
    <w:basedOn w:val="DefaultParagraphFont"/>
  </w:style>
  <w:style w:type="character" w:customStyle="1" w:styleId="text546">
    <w:name w:val="text546"/>
    <w:basedOn w:val="DefaultParagraphFont"/>
  </w:style>
  <w:style w:type="character" w:customStyle="1" w:styleId="text547">
    <w:name w:val="text547"/>
    <w:basedOn w:val="DefaultParagraphFont"/>
  </w:style>
  <w:style w:type="paragraph" w:customStyle="1" w:styleId="Normalpara265">
    <w:name w:val="Normal para265"/>
    <w:basedOn w:val="Normal"/>
  </w:style>
  <w:style w:type="character" w:customStyle="1" w:styleId="text548">
    <w:name w:val="text548"/>
    <w:basedOn w:val="DefaultParagraphFont"/>
  </w:style>
  <w:style w:type="paragraph" w:customStyle="1" w:styleId="Normalpara266">
    <w:name w:val="Normal para266"/>
    <w:basedOn w:val="Normal"/>
  </w:style>
  <w:style w:type="paragraph" w:customStyle="1" w:styleId="Normalpara267">
    <w:name w:val="Normal para267"/>
    <w:basedOn w:val="Normal"/>
  </w:style>
  <w:style w:type="paragraph" w:customStyle="1" w:styleId="Normalpara268">
    <w:name w:val="Normal para268"/>
    <w:basedOn w:val="Normal"/>
  </w:style>
  <w:style w:type="character" w:customStyle="1" w:styleId="text549">
    <w:name w:val="text549"/>
    <w:basedOn w:val="DefaultParagraphFont"/>
  </w:style>
  <w:style w:type="character" w:customStyle="1" w:styleId="text552">
    <w:name w:val="text552"/>
    <w:basedOn w:val="DefaultParagraphFont"/>
  </w:style>
  <w:style w:type="paragraph" w:customStyle="1" w:styleId="Normalpara270">
    <w:name w:val="Normal para270"/>
    <w:basedOn w:val="Normal"/>
  </w:style>
  <w:style w:type="paragraph" w:customStyle="1" w:styleId="Normalpara271">
    <w:name w:val="Normal para271"/>
    <w:basedOn w:val="Normal"/>
  </w:style>
  <w:style w:type="character" w:customStyle="1" w:styleId="text553">
    <w:name w:val="text553"/>
    <w:basedOn w:val="DefaultParagraphFont"/>
  </w:style>
  <w:style w:type="paragraph" w:customStyle="1" w:styleId="Normalpara272">
    <w:name w:val="Normal para272"/>
    <w:basedOn w:val="Normal"/>
  </w:style>
  <w:style w:type="paragraph" w:customStyle="1" w:styleId="Normalpara273">
    <w:name w:val="Normal para273"/>
    <w:basedOn w:val="Normal"/>
  </w:style>
  <w:style w:type="character" w:customStyle="1" w:styleId="text554">
    <w:name w:val="text554"/>
    <w:basedOn w:val="DefaultParagraphFont"/>
  </w:style>
  <w:style w:type="paragraph" w:customStyle="1" w:styleId="Normalpara274">
    <w:name w:val="Normal para274"/>
    <w:basedOn w:val="Normal"/>
  </w:style>
  <w:style w:type="paragraph" w:customStyle="1" w:styleId="Normalpara275">
    <w:name w:val="Normal para275"/>
    <w:basedOn w:val="Normal"/>
  </w:style>
  <w:style w:type="character" w:customStyle="1" w:styleId="text555">
    <w:name w:val="text555"/>
    <w:basedOn w:val="DefaultParagraphFont"/>
  </w:style>
  <w:style w:type="paragraph" w:customStyle="1" w:styleId="Normalpara276">
    <w:name w:val="Normal para276"/>
    <w:basedOn w:val="Normal"/>
  </w:style>
  <w:style w:type="character" w:customStyle="1" w:styleId="text556">
    <w:name w:val="text556"/>
    <w:basedOn w:val="DefaultParagraphFont"/>
  </w:style>
  <w:style w:type="paragraph" w:customStyle="1" w:styleId="Normalpara277">
    <w:name w:val="Normal para277"/>
    <w:basedOn w:val="Normal"/>
  </w:style>
  <w:style w:type="character" w:customStyle="1" w:styleId="text557">
    <w:name w:val="text557"/>
    <w:basedOn w:val="DefaultParagraphFont"/>
  </w:style>
  <w:style w:type="paragraph" w:customStyle="1" w:styleId="Normalpara278">
    <w:name w:val="Normal para278"/>
    <w:basedOn w:val="Normal"/>
  </w:style>
  <w:style w:type="character" w:customStyle="1" w:styleId="text558">
    <w:name w:val="text558"/>
    <w:basedOn w:val="DefaultParagraphFont"/>
  </w:style>
  <w:style w:type="paragraph" w:customStyle="1" w:styleId="Normalpara279">
    <w:name w:val="Normal para279"/>
    <w:basedOn w:val="Normal"/>
  </w:style>
  <w:style w:type="character" w:customStyle="1" w:styleId="text559">
    <w:name w:val="text559"/>
    <w:basedOn w:val="DefaultParagraphFont"/>
  </w:style>
  <w:style w:type="paragraph" w:customStyle="1" w:styleId="Normalpara280">
    <w:name w:val="Normal para280"/>
    <w:basedOn w:val="Normal"/>
  </w:style>
  <w:style w:type="character" w:customStyle="1" w:styleId="text560">
    <w:name w:val="text560"/>
    <w:basedOn w:val="DefaultParagraphFont"/>
  </w:style>
  <w:style w:type="paragraph" w:customStyle="1" w:styleId="Normalpara281">
    <w:name w:val="Normal para281"/>
    <w:basedOn w:val="Normal"/>
  </w:style>
  <w:style w:type="character" w:customStyle="1" w:styleId="text561">
    <w:name w:val="text561"/>
    <w:basedOn w:val="DefaultParagraphFont"/>
  </w:style>
  <w:style w:type="paragraph" w:customStyle="1" w:styleId="Normalpara282">
    <w:name w:val="Normal para282"/>
    <w:basedOn w:val="Normal"/>
  </w:style>
  <w:style w:type="character" w:customStyle="1" w:styleId="text562">
    <w:name w:val="text562"/>
    <w:basedOn w:val="DefaultParagraphFont"/>
  </w:style>
  <w:style w:type="paragraph" w:customStyle="1" w:styleId="Normalpara283">
    <w:name w:val="Normal para283"/>
    <w:basedOn w:val="Normal"/>
  </w:style>
  <w:style w:type="paragraph" w:customStyle="1" w:styleId="Normalpara284">
    <w:name w:val="Normal para284"/>
    <w:basedOn w:val="Normal"/>
  </w:style>
  <w:style w:type="character" w:customStyle="1" w:styleId="text563">
    <w:name w:val="text563"/>
    <w:basedOn w:val="DefaultParagraphFont"/>
  </w:style>
  <w:style w:type="paragraph" w:customStyle="1" w:styleId="Normalpara285">
    <w:name w:val="Normal para285"/>
    <w:basedOn w:val="Normal"/>
  </w:style>
  <w:style w:type="character" w:customStyle="1" w:styleId="text564">
    <w:name w:val="text564"/>
    <w:basedOn w:val="DefaultParagraphFont"/>
  </w:style>
  <w:style w:type="paragraph" w:customStyle="1" w:styleId="Normalpara286">
    <w:name w:val="Normal para286"/>
    <w:basedOn w:val="Normal"/>
  </w:style>
  <w:style w:type="character" w:customStyle="1" w:styleId="text565">
    <w:name w:val="text565"/>
    <w:basedOn w:val="DefaultParagraphFont"/>
  </w:style>
  <w:style w:type="paragraph" w:customStyle="1" w:styleId="Normalpara287">
    <w:name w:val="Normal para287"/>
    <w:basedOn w:val="Normal"/>
  </w:style>
  <w:style w:type="paragraph" w:customStyle="1" w:styleId="Normalpara288">
    <w:name w:val="Normal para288"/>
    <w:basedOn w:val="Normal"/>
  </w:style>
  <w:style w:type="character" w:customStyle="1" w:styleId="text566">
    <w:name w:val="text566"/>
    <w:basedOn w:val="DefaultParagraphFont"/>
  </w:style>
  <w:style w:type="paragraph" w:customStyle="1" w:styleId="Normalpara289">
    <w:name w:val="Normal para289"/>
    <w:basedOn w:val="Normal"/>
  </w:style>
  <w:style w:type="paragraph" w:customStyle="1" w:styleId="Normalpara290">
    <w:name w:val="Normal para290"/>
    <w:basedOn w:val="Normal"/>
  </w:style>
  <w:style w:type="character" w:customStyle="1" w:styleId="text567">
    <w:name w:val="text567"/>
    <w:basedOn w:val="DefaultParagraphFont"/>
  </w:style>
  <w:style w:type="character" w:customStyle="1" w:styleId="text570">
    <w:name w:val="text570"/>
    <w:basedOn w:val="DefaultParagraphFont"/>
  </w:style>
  <w:style w:type="paragraph" w:customStyle="1" w:styleId="Normalpara292">
    <w:name w:val="Normal para292"/>
    <w:basedOn w:val="Normal"/>
  </w:style>
  <w:style w:type="paragraph" w:customStyle="1" w:styleId="Normalpara293">
    <w:name w:val="Normal para293"/>
    <w:basedOn w:val="Normal"/>
  </w:style>
  <w:style w:type="character" w:customStyle="1" w:styleId="text571">
    <w:name w:val="text571"/>
    <w:basedOn w:val="DefaultParagraphFont"/>
  </w:style>
  <w:style w:type="paragraph" w:customStyle="1" w:styleId="Normalpara294">
    <w:name w:val="Normal para294"/>
    <w:basedOn w:val="Normal"/>
  </w:style>
  <w:style w:type="character" w:customStyle="1" w:styleId="text572">
    <w:name w:val="text572"/>
    <w:basedOn w:val="DefaultParagraphFont"/>
  </w:style>
  <w:style w:type="paragraph" w:customStyle="1" w:styleId="Normalpara295">
    <w:name w:val="Normal para295"/>
    <w:basedOn w:val="Normal"/>
  </w:style>
  <w:style w:type="character" w:customStyle="1" w:styleId="text573">
    <w:name w:val="text573"/>
    <w:basedOn w:val="DefaultParagraphFont"/>
  </w:style>
  <w:style w:type="paragraph" w:customStyle="1" w:styleId="Normalpara296">
    <w:name w:val="Normal para296"/>
    <w:basedOn w:val="Normal"/>
  </w:style>
  <w:style w:type="paragraph" w:customStyle="1" w:styleId="Normalpara297">
    <w:name w:val="Normal para297"/>
    <w:basedOn w:val="Normal"/>
  </w:style>
  <w:style w:type="character" w:customStyle="1" w:styleId="text574">
    <w:name w:val="text574"/>
    <w:basedOn w:val="DefaultParagraphFont"/>
  </w:style>
  <w:style w:type="paragraph" w:customStyle="1" w:styleId="Normalpara298">
    <w:name w:val="Normal para298"/>
    <w:basedOn w:val="Normal"/>
  </w:style>
  <w:style w:type="character" w:customStyle="1" w:styleId="text575">
    <w:name w:val="text575"/>
    <w:basedOn w:val="DefaultParagraphFont"/>
  </w:style>
  <w:style w:type="paragraph" w:customStyle="1" w:styleId="Normalpara299">
    <w:name w:val="Normal para299"/>
    <w:basedOn w:val="Normal"/>
  </w:style>
  <w:style w:type="character" w:customStyle="1" w:styleId="text576">
    <w:name w:val="text576"/>
    <w:basedOn w:val="DefaultParagraphFont"/>
  </w:style>
  <w:style w:type="paragraph" w:customStyle="1" w:styleId="Normalpara300">
    <w:name w:val="Normal para300"/>
    <w:basedOn w:val="Normal"/>
  </w:style>
  <w:style w:type="character" w:customStyle="1" w:styleId="text577">
    <w:name w:val="text577"/>
    <w:basedOn w:val="DefaultParagraphFont"/>
  </w:style>
  <w:style w:type="paragraph" w:customStyle="1" w:styleId="Normalpara301">
    <w:name w:val="Normal para301"/>
    <w:basedOn w:val="Normal"/>
  </w:style>
  <w:style w:type="character" w:customStyle="1" w:styleId="text578">
    <w:name w:val="text578"/>
    <w:basedOn w:val="DefaultParagraphFont"/>
  </w:style>
  <w:style w:type="paragraph" w:customStyle="1" w:styleId="Normalpara302">
    <w:name w:val="Normal para302"/>
    <w:basedOn w:val="Normal"/>
  </w:style>
  <w:style w:type="character" w:customStyle="1" w:styleId="text579">
    <w:name w:val="text579"/>
    <w:basedOn w:val="DefaultParagraphFont"/>
  </w:style>
  <w:style w:type="paragraph" w:customStyle="1" w:styleId="Normalpara303">
    <w:name w:val="Normal para303"/>
    <w:basedOn w:val="Normal"/>
  </w:style>
  <w:style w:type="character" w:customStyle="1" w:styleId="text580">
    <w:name w:val="text580"/>
    <w:basedOn w:val="DefaultParagraphFont"/>
  </w:style>
  <w:style w:type="paragraph" w:customStyle="1" w:styleId="Normalpara304">
    <w:name w:val="Normal para304"/>
    <w:basedOn w:val="Normal"/>
  </w:style>
  <w:style w:type="character" w:customStyle="1" w:styleId="text581">
    <w:name w:val="text581"/>
    <w:basedOn w:val="DefaultParagraphFont"/>
  </w:style>
  <w:style w:type="paragraph" w:customStyle="1" w:styleId="Normalpara305">
    <w:name w:val="Normal para305"/>
    <w:basedOn w:val="Normal"/>
  </w:style>
  <w:style w:type="character" w:customStyle="1" w:styleId="text582">
    <w:name w:val="text582"/>
    <w:basedOn w:val="DefaultParagraphFont"/>
  </w:style>
  <w:style w:type="paragraph" w:customStyle="1" w:styleId="Normalpara306">
    <w:name w:val="Normal para306"/>
    <w:basedOn w:val="Normal"/>
  </w:style>
  <w:style w:type="character" w:customStyle="1" w:styleId="text583">
    <w:name w:val="text583"/>
    <w:basedOn w:val="DefaultParagraphFont"/>
  </w:style>
  <w:style w:type="paragraph" w:customStyle="1" w:styleId="Normalpara307">
    <w:name w:val="Normal para307"/>
    <w:basedOn w:val="Normal"/>
  </w:style>
  <w:style w:type="paragraph" w:customStyle="1" w:styleId="Normalpara308">
    <w:name w:val="Normal para308"/>
    <w:basedOn w:val="Normal"/>
  </w:style>
  <w:style w:type="character" w:customStyle="1" w:styleId="text584">
    <w:name w:val="text584"/>
    <w:basedOn w:val="DefaultParagraphFont"/>
  </w:style>
  <w:style w:type="character" w:customStyle="1" w:styleId="text587">
    <w:name w:val="text587"/>
    <w:basedOn w:val="DefaultParagraphFont"/>
  </w:style>
  <w:style w:type="character" w:customStyle="1" w:styleId="text588">
    <w:name w:val="text588"/>
    <w:basedOn w:val="DefaultParagraphFont"/>
  </w:style>
  <w:style w:type="paragraph" w:customStyle="1" w:styleId="Normalpara309">
    <w:name w:val="Normal para309"/>
    <w:basedOn w:val="Normal"/>
  </w:style>
  <w:style w:type="character" w:customStyle="1" w:styleId="text589">
    <w:name w:val="text589"/>
    <w:basedOn w:val="DefaultParagraphFont"/>
  </w:style>
  <w:style w:type="character" w:customStyle="1" w:styleId="text592">
    <w:name w:val="text592"/>
    <w:basedOn w:val="DefaultParagraphFont"/>
  </w:style>
  <w:style w:type="character" w:customStyle="1" w:styleId="text593">
    <w:name w:val="text593"/>
    <w:basedOn w:val="DefaultParagraphFont"/>
  </w:style>
  <w:style w:type="character" w:customStyle="1" w:styleId="text594">
    <w:name w:val="text594"/>
    <w:basedOn w:val="DefaultParagraphFont"/>
  </w:style>
  <w:style w:type="character" w:customStyle="1" w:styleId="text595">
    <w:name w:val="text595"/>
    <w:basedOn w:val="DefaultParagraphFont"/>
  </w:style>
  <w:style w:type="character" w:customStyle="1" w:styleId="text596">
    <w:name w:val="text596"/>
    <w:basedOn w:val="DefaultParagraphFont"/>
  </w:style>
  <w:style w:type="character" w:customStyle="1" w:styleId="text597">
    <w:name w:val="text597"/>
    <w:basedOn w:val="DefaultParagraphFont"/>
  </w:style>
  <w:style w:type="paragraph" w:customStyle="1" w:styleId="Normalpara310">
    <w:name w:val="Normal para310"/>
    <w:basedOn w:val="Normal"/>
  </w:style>
  <w:style w:type="character" w:customStyle="1" w:styleId="text598">
    <w:name w:val="text598"/>
    <w:basedOn w:val="DefaultParagraphFont"/>
  </w:style>
  <w:style w:type="character" w:customStyle="1" w:styleId="text601">
    <w:name w:val="text601"/>
    <w:basedOn w:val="DefaultParagraphFont"/>
  </w:style>
  <w:style w:type="character" w:customStyle="1" w:styleId="text602">
    <w:name w:val="text602"/>
    <w:basedOn w:val="DefaultParagraphFont"/>
  </w:style>
  <w:style w:type="character" w:customStyle="1" w:styleId="text603">
    <w:name w:val="text603"/>
    <w:basedOn w:val="DefaultParagraphFont"/>
  </w:style>
  <w:style w:type="paragraph" w:customStyle="1" w:styleId="Normalpara311">
    <w:name w:val="Normal para311"/>
    <w:basedOn w:val="Normal"/>
  </w:style>
  <w:style w:type="character" w:customStyle="1" w:styleId="text604">
    <w:name w:val="text604"/>
    <w:basedOn w:val="DefaultParagraphFont"/>
  </w:style>
  <w:style w:type="character" w:customStyle="1" w:styleId="text607">
    <w:name w:val="text607"/>
    <w:basedOn w:val="DefaultParagraphFont"/>
  </w:style>
  <w:style w:type="character" w:customStyle="1" w:styleId="text609">
    <w:name w:val="text609"/>
    <w:basedOn w:val="DefaultParagraphFont"/>
  </w:style>
  <w:style w:type="paragraph" w:customStyle="1" w:styleId="Normalpara312">
    <w:name w:val="Normal para312"/>
    <w:basedOn w:val="Normal"/>
  </w:style>
  <w:style w:type="character" w:customStyle="1" w:styleId="text610">
    <w:name w:val="text610"/>
    <w:basedOn w:val="DefaultParagraphFont"/>
  </w:style>
  <w:style w:type="character" w:customStyle="1" w:styleId="text613">
    <w:name w:val="text613"/>
    <w:basedOn w:val="DefaultParagraphFont"/>
  </w:style>
  <w:style w:type="character" w:customStyle="1" w:styleId="text614">
    <w:name w:val="text614"/>
    <w:basedOn w:val="DefaultParagraphFont"/>
  </w:style>
  <w:style w:type="character" w:customStyle="1" w:styleId="text615">
    <w:name w:val="text615"/>
    <w:basedOn w:val="DefaultParagraphFont"/>
  </w:style>
  <w:style w:type="paragraph" w:customStyle="1" w:styleId="Normalpara313">
    <w:name w:val="Normal para313"/>
    <w:basedOn w:val="Normal"/>
  </w:style>
  <w:style w:type="character" w:customStyle="1" w:styleId="text616">
    <w:name w:val="text616"/>
    <w:basedOn w:val="DefaultParagraphFont"/>
  </w:style>
  <w:style w:type="character" w:customStyle="1" w:styleId="text619">
    <w:name w:val="text619"/>
    <w:basedOn w:val="DefaultParagraphFont"/>
  </w:style>
  <w:style w:type="character" w:customStyle="1" w:styleId="text620">
    <w:name w:val="text620"/>
    <w:basedOn w:val="DefaultParagraphFont"/>
  </w:style>
  <w:style w:type="paragraph" w:customStyle="1" w:styleId="Normalpara314">
    <w:name w:val="Normal para314"/>
    <w:basedOn w:val="Normal"/>
  </w:style>
  <w:style w:type="character" w:customStyle="1" w:styleId="text621">
    <w:name w:val="text621"/>
    <w:basedOn w:val="DefaultParagraphFont"/>
  </w:style>
  <w:style w:type="character" w:customStyle="1" w:styleId="text624">
    <w:name w:val="text624"/>
    <w:basedOn w:val="DefaultParagraphFont"/>
  </w:style>
  <w:style w:type="character" w:customStyle="1" w:styleId="text625">
    <w:name w:val="text625"/>
    <w:basedOn w:val="DefaultParagraphFont"/>
  </w:style>
  <w:style w:type="paragraph" w:customStyle="1" w:styleId="Normalpara315">
    <w:name w:val="Normal para315"/>
    <w:basedOn w:val="Normal"/>
  </w:style>
  <w:style w:type="character" w:customStyle="1" w:styleId="text626">
    <w:name w:val="text626"/>
    <w:basedOn w:val="DefaultParagraphFont"/>
  </w:style>
  <w:style w:type="character" w:customStyle="1" w:styleId="text629">
    <w:name w:val="text629"/>
    <w:basedOn w:val="DefaultParagraphFont"/>
  </w:style>
  <w:style w:type="paragraph" w:customStyle="1" w:styleId="Normalpara316">
    <w:name w:val="Normal para316"/>
    <w:basedOn w:val="Normal"/>
  </w:style>
  <w:style w:type="character" w:customStyle="1" w:styleId="text630">
    <w:name w:val="text630"/>
    <w:basedOn w:val="DefaultParagraphFont"/>
  </w:style>
  <w:style w:type="character" w:customStyle="1" w:styleId="text633">
    <w:name w:val="text633"/>
    <w:basedOn w:val="DefaultParagraphFont"/>
  </w:style>
  <w:style w:type="paragraph" w:customStyle="1" w:styleId="Normalpara317">
    <w:name w:val="Normal para317"/>
    <w:basedOn w:val="Normal"/>
  </w:style>
  <w:style w:type="character" w:customStyle="1" w:styleId="text634">
    <w:name w:val="text634"/>
    <w:basedOn w:val="DefaultParagraphFont"/>
  </w:style>
  <w:style w:type="character" w:customStyle="1" w:styleId="text637">
    <w:name w:val="text637"/>
    <w:basedOn w:val="DefaultParagraphFont"/>
  </w:style>
  <w:style w:type="paragraph" w:customStyle="1" w:styleId="Normalpara318">
    <w:name w:val="Normal para318"/>
    <w:basedOn w:val="Normal"/>
  </w:style>
  <w:style w:type="character" w:customStyle="1" w:styleId="text638">
    <w:name w:val="text638"/>
    <w:basedOn w:val="DefaultParagraphFont"/>
  </w:style>
  <w:style w:type="character" w:customStyle="1" w:styleId="text641">
    <w:name w:val="text641"/>
    <w:basedOn w:val="DefaultParagraphFont"/>
  </w:style>
  <w:style w:type="character" w:customStyle="1" w:styleId="text642">
    <w:name w:val="text642"/>
    <w:basedOn w:val="DefaultParagraphFont"/>
  </w:style>
  <w:style w:type="character" w:customStyle="1" w:styleId="text643">
    <w:name w:val="text643"/>
    <w:basedOn w:val="DefaultParagraphFont"/>
  </w:style>
  <w:style w:type="paragraph" w:customStyle="1" w:styleId="Normalpara320">
    <w:name w:val="Normal para320"/>
    <w:basedOn w:val="Normal"/>
  </w:style>
  <w:style w:type="character" w:customStyle="1" w:styleId="text644">
    <w:name w:val="text644"/>
    <w:basedOn w:val="DefaultParagraphFont"/>
  </w:style>
  <w:style w:type="character" w:customStyle="1" w:styleId="text645">
    <w:name w:val="text645"/>
    <w:basedOn w:val="DefaultParagraphFont"/>
  </w:style>
  <w:style w:type="character" w:customStyle="1" w:styleId="text646">
    <w:name w:val="text646"/>
    <w:basedOn w:val="DefaultParagraphFont"/>
  </w:style>
  <w:style w:type="paragraph" w:customStyle="1" w:styleId="Normalpara321">
    <w:name w:val="Normal para321"/>
    <w:basedOn w:val="Normal"/>
  </w:style>
  <w:style w:type="character" w:customStyle="1" w:styleId="text647">
    <w:name w:val="text647"/>
    <w:basedOn w:val="DefaultParagraphFont"/>
  </w:style>
  <w:style w:type="character" w:customStyle="1" w:styleId="text648">
    <w:name w:val="text648"/>
    <w:basedOn w:val="DefaultParagraphFont"/>
  </w:style>
  <w:style w:type="character" w:customStyle="1" w:styleId="text649">
    <w:name w:val="text649"/>
    <w:basedOn w:val="DefaultParagraphFont"/>
  </w:style>
  <w:style w:type="paragraph" w:customStyle="1" w:styleId="Normalpara322">
    <w:name w:val="Normal para322"/>
    <w:basedOn w:val="Normal"/>
  </w:style>
  <w:style w:type="character" w:customStyle="1" w:styleId="text650">
    <w:name w:val="text650"/>
    <w:basedOn w:val="DefaultParagraphFont"/>
  </w:style>
  <w:style w:type="character" w:customStyle="1" w:styleId="text651">
    <w:name w:val="text651"/>
    <w:basedOn w:val="DefaultParagraphFont"/>
  </w:style>
  <w:style w:type="character" w:customStyle="1" w:styleId="text652">
    <w:name w:val="text652"/>
    <w:basedOn w:val="DefaultParagraphFont"/>
  </w:style>
  <w:style w:type="character" w:customStyle="1" w:styleId="text653">
    <w:name w:val="text653"/>
    <w:basedOn w:val="DefaultParagraphFont"/>
  </w:style>
  <w:style w:type="character" w:customStyle="1" w:styleId="text654">
    <w:name w:val="text654"/>
    <w:basedOn w:val="DefaultParagraphFont"/>
  </w:style>
  <w:style w:type="character" w:customStyle="1" w:styleId="text655">
    <w:name w:val="text655"/>
    <w:basedOn w:val="DefaultParagraphFont"/>
  </w:style>
  <w:style w:type="paragraph" w:customStyle="1" w:styleId="Normalpara323">
    <w:name w:val="Normal para323"/>
    <w:basedOn w:val="Normal"/>
  </w:style>
  <w:style w:type="character" w:customStyle="1" w:styleId="text656">
    <w:name w:val="text656"/>
    <w:basedOn w:val="DefaultParagraphFont"/>
  </w:style>
  <w:style w:type="character" w:customStyle="1" w:styleId="text657">
    <w:name w:val="text657"/>
    <w:basedOn w:val="DefaultParagraphFont"/>
  </w:style>
  <w:style w:type="character" w:customStyle="1" w:styleId="text658">
    <w:name w:val="text658"/>
    <w:basedOn w:val="DefaultParagraphFont"/>
  </w:style>
  <w:style w:type="paragraph" w:customStyle="1" w:styleId="Normalpara324">
    <w:name w:val="Normal para324"/>
    <w:basedOn w:val="Normal"/>
  </w:style>
  <w:style w:type="paragraph" w:customStyle="1" w:styleId="Normalpara325">
    <w:name w:val="Normal para325"/>
    <w:basedOn w:val="Normal"/>
  </w:style>
  <w:style w:type="character" w:customStyle="1" w:styleId="text659">
    <w:name w:val="text659"/>
    <w:basedOn w:val="DefaultParagraphFont"/>
  </w:style>
  <w:style w:type="character" w:customStyle="1" w:styleId="text662">
    <w:name w:val="text662"/>
    <w:basedOn w:val="DefaultParagraphFont"/>
  </w:style>
  <w:style w:type="character" w:customStyle="1" w:styleId="text663">
    <w:name w:val="text663"/>
    <w:basedOn w:val="DefaultParagraphFont"/>
  </w:style>
  <w:style w:type="character" w:customStyle="1" w:styleId="text664">
    <w:name w:val="text664"/>
    <w:basedOn w:val="DefaultParagraphFont"/>
  </w:style>
  <w:style w:type="character" w:customStyle="1" w:styleId="text665">
    <w:name w:val="text665"/>
    <w:basedOn w:val="DefaultParagraphFont"/>
  </w:style>
  <w:style w:type="character" w:customStyle="1" w:styleId="text666">
    <w:name w:val="text666"/>
    <w:basedOn w:val="DefaultParagraphFont"/>
  </w:style>
  <w:style w:type="character" w:customStyle="1" w:styleId="text667">
    <w:name w:val="text667"/>
    <w:basedOn w:val="DefaultParagraphFont"/>
  </w:style>
  <w:style w:type="character" w:customStyle="1" w:styleId="text668">
    <w:name w:val="text668"/>
    <w:basedOn w:val="DefaultParagraphFont"/>
  </w:style>
  <w:style w:type="character" w:customStyle="1" w:styleId="text669">
    <w:name w:val="text669"/>
    <w:basedOn w:val="DefaultParagraphFont"/>
  </w:style>
  <w:style w:type="character" w:customStyle="1" w:styleId="text670">
    <w:name w:val="text670"/>
    <w:basedOn w:val="DefaultParagraphFont"/>
  </w:style>
  <w:style w:type="paragraph" w:customStyle="1" w:styleId="Normalpara329">
    <w:name w:val="Normal para329"/>
    <w:basedOn w:val="Normal"/>
  </w:style>
  <w:style w:type="character" w:customStyle="1" w:styleId="text671">
    <w:name w:val="text671"/>
    <w:basedOn w:val="DefaultParagraphFont"/>
  </w:style>
  <w:style w:type="character" w:customStyle="1" w:styleId="text672">
    <w:name w:val="text672"/>
    <w:basedOn w:val="DefaultParagraphFont"/>
  </w:style>
  <w:style w:type="paragraph" w:customStyle="1" w:styleId="Normalpara331">
    <w:name w:val="Normal para331"/>
    <w:basedOn w:val="Normal"/>
  </w:style>
  <w:style w:type="character" w:customStyle="1" w:styleId="text673">
    <w:name w:val="text673"/>
    <w:basedOn w:val="DefaultParagraphFont"/>
  </w:style>
  <w:style w:type="paragraph" w:customStyle="1" w:styleId="Normalpara332">
    <w:name w:val="Normal para332"/>
    <w:basedOn w:val="Normal"/>
  </w:style>
  <w:style w:type="paragraph" w:customStyle="1" w:styleId="Normalpara333">
    <w:name w:val="Normal para333"/>
    <w:basedOn w:val="Normal"/>
  </w:style>
  <w:style w:type="character" w:customStyle="1" w:styleId="text676">
    <w:name w:val="text676"/>
    <w:basedOn w:val="DefaultParagraphFont"/>
  </w:style>
  <w:style w:type="character" w:customStyle="1" w:styleId="text677">
    <w:name w:val="text677"/>
    <w:basedOn w:val="DefaultParagraphFont"/>
  </w:style>
  <w:style w:type="paragraph" w:customStyle="1" w:styleId="Normalpara336">
    <w:name w:val="Normal para336"/>
    <w:basedOn w:val="Normal"/>
  </w:style>
  <w:style w:type="character" w:customStyle="1" w:styleId="text678">
    <w:name w:val="text678"/>
    <w:basedOn w:val="DefaultParagraphFont"/>
  </w:style>
  <w:style w:type="character" w:customStyle="1" w:styleId="text679">
    <w:name w:val="text679"/>
    <w:basedOn w:val="DefaultParagraphFont"/>
  </w:style>
  <w:style w:type="character" w:customStyle="1" w:styleId="text680">
    <w:name w:val="text680"/>
    <w:basedOn w:val="DefaultParagraphFont"/>
  </w:style>
  <w:style w:type="character" w:customStyle="1" w:styleId="text681">
    <w:name w:val="text681"/>
    <w:basedOn w:val="DefaultParagraphFont"/>
  </w:style>
  <w:style w:type="paragraph" w:customStyle="1" w:styleId="Normalpara337">
    <w:name w:val="Normal para337"/>
    <w:basedOn w:val="Normal"/>
  </w:style>
  <w:style w:type="character" w:customStyle="1" w:styleId="text682">
    <w:name w:val="text682"/>
    <w:basedOn w:val="DefaultParagraphFont"/>
  </w:style>
  <w:style w:type="character" w:customStyle="1" w:styleId="text685">
    <w:name w:val="text685"/>
    <w:basedOn w:val="DefaultParagraphFont"/>
  </w:style>
  <w:style w:type="character" w:customStyle="1" w:styleId="text688">
    <w:name w:val="text688"/>
    <w:basedOn w:val="DefaultParagraphFont"/>
  </w:style>
  <w:style w:type="paragraph" w:customStyle="1" w:styleId="Normalpara338">
    <w:name w:val="Normal para338"/>
    <w:basedOn w:val="Normal"/>
  </w:style>
  <w:style w:type="character" w:customStyle="1" w:styleId="text689">
    <w:name w:val="text689"/>
    <w:basedOn w:val="DefaultParagraphFont"/>
  </w:style>
  <w:style w:type="character" w:customStyle="1" w:styleId="text693">
    <w:name w:val="text693"/>
    <w:basedOn w:val="DefaultParagraphFont"/>
  </w:style>
  <w:style w:type="character" w:customStyle="1" w:styleId="text694">
    <w:name w:val="text694"/>
    <w:basedOn w:val="DefaultParagraphFont"/>
  </w:style>
  <w:style w:type="character" w:customStyle="1" w:styleId="text695">
    <w:name w:val="text695"/>
    <w:basedOn w:val="DefaultParagraphFont"/>
  </w:style>
  <w:style w:type="character" w:customStyle="1" w:styleId="text697">
    <w:name w:val="text697"/>
    <w:basedOn w:val="DefaultParagraphFont"/>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AutoShape%2048.png" TargetMode="External" /><Relationship Id="rId11" Type="http://schemas.openxmlformats.org/officeDocument/2006/relationships/image" Target="media/image3.png" /><Relationship Id="rId12" Type="http://schemas.openxmlformats.org/officeDocument/2006/relationships/image" Target="AutoShape%2046.png" TargetMode="External" /><Relationship Id="rId13" Type="http://schemas.openxmlformats.org/officeDocument/2006/relationships/image" Target="AutoShape%2045.png" TargetMode="External" /><Relationship Id="rId14" Type="http://schemas.openxmlformats.org/officeDocument/2006/relationships/image" Target="AutoShape%2043.png" TargetMode="External" /><Relationship Id="rId15" Type="http://schemas.openxmlformats.org/officeDocument/2006/relationships/image" Target="media/image4.png" /><Relationship Id="rId16" Type="http://schemas.openxmlformats.org/officeDocument/2006/relationships/image" Target="AutoShape%2042.png" TargetMode="External" /><Relationship Id="rId17" Type="http://schemas.openxmlformats.org/officeDocument/2006/relationships/image" Target="media/image5.png" /><Relationship Id="rId18" Type="http://schemas.openxmlformats.org/officeDocument/2006/relationships/image" Target="AutoShape%2041.png" TargetMode="External" /><Relationship Id="rId19" Type="http://schemas.openxmlformats.org/officeDocument/2006/relationships/image" Target="AutoShape%2040.png" TargetMode="External" /><Relationship Id="rId2" Type="http://schemas.openxmlformats.org/officeDocument/2006/relationships/webSettings" Target="webSettings.xml" /><Relationship Id="rId20" Type="http://schemas.openxmlformats.org/officeDocument/2006/relationships/image" Target="AutoShape%2039.png" TargetMode="External" /><Relationship Id="rId21" Type="http://schemas.openxmlformats.org/officeDocument/2006/relationships/image" Target="media/image6.png" /><Relationship Id="rId22" Type="http://schemas.openxmlformats.org/officeDocument/2006/relationships/image" Target="AutoShape%2038.png" TargetMode="External" /><Relationship Id="rId23" Type="http://schemas.openxmlformats.org/officeDocument/2006/relationships/image" Target="media/image7.png" /><Relationship Id="rId24" Type="http://schemas.openxmlformats.org/officeDocument/2006/relationships/image" Target="AutoShape%2037.png" TargetMode="External" /><Relationship Id="rId25" Type="http://schemas.openxmlformats.org/officeDocument/2006/relationships/image" Target="AutoShape%2036.png" TargetMode="External" /><Relationship Id="rId26" Type="http://schemas.openxmlformats.org/officeDocument/2006/relationships/image" Target="media/image8.png" /><Relationship Id="rId27" Type="http://schemas.openxmlformats.org/officeDocument/2006/relationships/image" Target="AutoShape%2035.png" TargetMode="External" /><Relationship Id="rId28" Type="http://schemas.openxmlformats.org/officeDocument/2006/relationships/image" Target="media/image9.png" /><Relationship Id="rId29" Type="http://schemas.openxmlformats.org/officeDocument/2006/relationships/image" Target="AutoShape%2034.png" TargetMode="External" /><Relationship Id="rId3" Type="http://schemas.openxmlformats.org/officeDocument/2006/relationships/fontTable" Target="fontTable.xml" /><Relationship Id="rId30" Type="http://schemas.openxmlformats.org/officeDocument/2006/relationships/image" Target="AutoShape%2033.png" TargetMode="External" /><Relationship Id="rId31" Type="http://schemas.openxmlformats.org/officeDocument/2006/relationships/image" Target="media/image10.png" /><Relationship Id="rId32" Type="http://schemas.openxmlformats.org/officeDocument/2006/relationships/image" Target="AutoShape%2032.png" TargetMode="External" /><Relationship Id="rId33" Type="http://schemas.openxmlformats.org/officeDocument/2006/relationships/image" Target="media/image11.png" /><Relationship Id="rId34" Type="http://schemas.openxmlformats.org/officeDocument/2006/relationships/image" Target="AutoShape%2031.png" TargetMode="External" /><Relationship Id="rId35" Type="http://schemas.openxmlformats.org/officeDocument/2006/relationships/image" Target="AutoShape%2030.png" TargetMode="External" /><Relationship Id="rId36" Type="http://schemas.openxmlformats.org/officeDocument/2006/relationships/image" Target="AutoShape%2029.png" TargetMode="External" /><Relationship Id="rId37" Type="http://schemas.openxmlformats.org/officeDocument/2006/relationships/image" Target="AutoShape%2028.png" TargetMode="External" /><Relationship Id="rId38" Type="http://schemas.openxmlformats.org/officeDocument/2006/relationships/image" Target="AutoShape%2027.png" TargetMode="External" /><Relationship Id="rId39" Type="http://schemas.openxmlformats.org/officeDocument/2006/relationships/image" Target="AutoShape%2026.png" TargetMode="External" /><Relationship Id="rId4" Type="http://schemas.openxmlformats.org/officeDocument/2006/relationships/image" Target="media/image1.png" /><Relationship Id="rId40" Type="http://schemas.openxmlformats.org/officeDocument/2006/relationships/image" Target="AutoShape%2025.png" TargetMode="External" /><Relationship Id="rId41" Type="http://schemas.openxmlformats.org/officeDocument/2006/relationships/image" Target="AutoShape%2024.png" TargetMode="External" /><Relationship Id="rId42" Type="http://schemas.openxmlformats.org/officeDocument/2006/relationships/image" Target="AutoShape%2023.png" TargetMode="External" /><Relationship Id="rId43" Type="http://schemas.openxmlformats.org/officeDocument/2006/relationships/image" Target="AutoShape%2022.png" TargetMode="External" /><Relationship Id="rId44" Type="http://schemas.openxmlformats.org/officeDocument/2006/relationships/image" Target="AutoShape%2021.png" TargetMode="External" /><Relationship Id="rId45" Type="http://schemas.openxmlformats.org/officeDocument/2006/relationships/image" Target="AutoShape%2020.png" TargetMode="External" /><Relationship Id="rId46" Type="http://schemas.openxmlformats.org/officeDocument/2006/relationships/image" Target="AutoShape%2019.png" TargetMode="External" /><Relationship Id="rId47" Type="http://schemas.openxmlformats.org/officeDocument/2006/relationships/image" Target="AutoShape%2018.png" TargetMode="External" /><Relationship Id="rId48" Type="http://schemas.openxmlformats.org/officeDocument/2006/relationships/image" Target="AutoShape%2017.png" TargetMode="External" /><Relationship Id="rId49" Type="http://schemas.openxmlformats.org/officeDocument/2006/relationships/image" Target="AutoShape%2016.png" TargetMode="External" /><Relationship Id="rId5" Type="http://schemas.openxmlformats.org/officeDocument/2006/relationships/image" Target="media/image2.jpeg" /><Relationship Id="rId50" Type="http://schemas.openxmlformats.org/officeDocument/2006/relationships/image" Target="media/image12.jpeg" /><Relationship Id="rId51" Type="http://schemas.openxmlformats.org/officeDocument/2006/relationships/image" Target="AutoShape%2015.png" TargetMode="External" /><Relationship Id="rId52" Type="http://schemas.openxmlformats.org/officeDocument/2006/relationships/image" Target="media/image13.jpeg" /><Relationship Id="rId53" Type="http://schemas.openxmlformats.org/officeDocument/2006/relationships/image" Target="media/image14.jpeg" /><Relationship Id="rId54" Type="http://schemas.openxmlformats.org/officeDocument/2006/relationships/image" Target="AutoShape%2014.png" TargetMode="External" /><Relationship Id="rId55" Type="http://schemas.openxmlformats.org/officeDocument/2006/relationships/image" Target="media/image15.png" /><Relationship Id="rId56" Type="http://schemas.openxmlformats.org/officeDocument/2006/relationships/image" Target="AutoShape%2013.png" TargetMode="External" /><Relationship Id="rId57" Type="http://schemas.openxmlformats.org/officeDocument/2006/relationships/image" Target="media/image16.png" /><Relationship Id="rId58" Type="http://schemas.openxmlformats.org/officeDocument/2006/relationships/image" Target="media/image17.png" /><Relationship Id="rId59" Type="http://schemas.openxmlformats.org/officeDocument/2006/relationships/image" Target="AutoShape%2012.png" TargetMode="External" /><Relationship Id="rId6" Type="http://schemas.openxmlformats.org/officeDocument/2006/relationships/image" Target="AutoShape%2052.png" TargetMode="External" /><Relationship Id="rId60" Type="http://schemas.openxmlformats.org/officeDocument/2006/relationships/image" Target="media/image18.png" /><Relationship Id="rId61" Type="http://schemas.openxmlformats.org/officeDocument/2006/relationships/image" Target="AutoShape%2011.png" TargetMode="External" /><Relationship Id="rId62" Type="http://schemas.openxmlformats.org/officeDocument/2006/relationships/image" Target="media/image19.png" /><Relationship Id="rId63" Type="http://schemas.openxmlformats.org/officeDocument/2006/relationships/image" Target="AutoShape%2010.png" TargetMode="External" /><Relationship Id="rId64" Type="http://schemas.openxmlformats.org/officeDocument/2006/relationships/image" Target="media/image20.jpeg" /><Relationship Id="rId65" Type="http://schemas.openxmlformats.org/officeDocument/2006/relationships/image" Target="AutoShape%209.png" TargetMode="External" /><Relationship Id="rId66" Type="http://schemas.openxmlformats.org/officeDocument/2006/relationships/image" Target="media/image21.png" /><Relationship Id="rId67" Type="http://schemas.openxmlformats.org/officeDocument/2006/relationships/image" Target="AutoShape%208.png" TargetMode="External" /><Relationship Id="rId68" Type="http://schemas.openxmlformats.org/officeDocument/2006/relationships/image" Target="media/image22.jpeg" /><Relationship Id="rId69" Type="http://schemas.openxmlformats.org/officeDocument/2006/relationships/image" Target="AutoShape%207.png" TargetMode="External" /><Relationship Id="rId7" Type="http://schemas.openxmlformats.org/officeDocument/2006/relationships/image" Target="AutoShape%2051.png" TargetMode="External" /><Relationship Id="rId70" Type="http://schemas.openxmlformats.org/officeDocument/2006/relationships/image" Target="media/image23.jpeg" /><Relationship Id="rId71" Type="http://schemas.openxmlformats.org/officeDocument/2006/relationships/image" Target="AutoShape%206.png" TargetMode="External" /><Relationship Id="rId72" Type="http://schemas.openxmlformats.org/officeDocument/2006/relationships/image" Target="media/image24.png" /><Relationship Id="rId73" Type="http://schemas.openxmlformats.org/officeDocument/2006/relationships/image" Target="AutoShape%205.png" TargetMode="External" /><Relationship Id="rId74" Type="http://schemas.openxmlformats.org/officeDocument/2006/relationships/image" Target="AutoShape%204.png" TargetMode="External" /><Relationship Id="rId75" Type="http://schemas.openxmlformats.org/officeDocument/2006/relationships/hyperlink" Target="https://youtu.be/mnNkPE5JoMY" TargetMode="External" /><Relationship Id="rId76" Type="http://schemas.openxmlformats.org/officeDocument/2006/relationships/hyperlink" Target="https://github.com/IBM-EPBL/IBM-Project-26570-1660029758" TargetMode="External" /><Relationship Id="rId77" Type="http://schemas.openxmlformats.org/officeDocument/2006/relationships/image" Target="AutoShape%202.png" TargetMode="External" /><Relationship Id="rId78" Type="http://schemas.openxmlformats.org/officeDocument/2006/relationships/theme" Target="theme/theme1.xml" /><Relationship Id="rId79" Type="http://schemas.openxmlformats.org/officeDocument/2006/relationships/numbering" Target="numbering.xml" /><Relationship Id="rId8" Type="http://schemas.openxmlformats.org/officeDocument/2006/relationships/image" Target="AutoShape%2050.png" TargetMode="External" /><Relationship Id="rId80" Type="http://schemas.openxmlformats.org/officeDocument/2006/relationships/styles" Target="styles.xml" /><Relationship Id="rId9" Type="http://schemas.openxmlformats.org/officeDocument/2006/relationships/image" Target="AutoShape%2049.pn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Template>
  <TotalTime>0</TotalTime>
  <Pages>56</Pages>
  <Words>3683</Words>
  <Characters>24205</Characters>
  <Application>Microsoft Office Word</Application>
  <DocSecurity>0</DocSecurity>
  <Lines>1</Lines>
  <Paragraphs>517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27517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revision>1</cp:revision>
</cp:coreProperties>
</file>